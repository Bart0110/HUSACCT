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tbl>
          <w:tblPr>
            <w:tblpPr w:leftFromText="187" w:rightFromText="187" w:horzAnchor="margin" w:tblpXSpec="center" w:tblpY="2881"/>
            <w:tblW w:w="4006" w:type="pct"/>
            <w:tblBorders>
              <w:left w:val="single" w:sz="18" w:space="0" w:color="7F7F7F" w:themeColor="accent1"/>
            </w:tblBorders>
            <w:tblLook w:val="04A0" w:firstRow="1" w:lastRow="0" w:firstColumn="1" w:lastColumn="0" w:noHBand="0" w:noVBand="1"/>
          </w:tblPr>
          <w:tblGrid>
            <w:gridCol w:w="7672"/>
          </w:tblGrid>
          <w:tr w:rsidR="004D5DEA" w:rsidRPr="00452A40" w:rsidTr="00316B4A">
            <w:trPr>
              <w:trHeight w:val="864"/>
            </w:trPr>
            <w:tc>
              <w:tcPr>
                <w:tcW w:w="7672" w:type="dxa"/>
              </w:tcPr>
              <w:p w:rsidR="00CC5667" w:rsidRDefault="00CC5667" w:rsidP="00CC5667">
                <w:pPr>
                  <w:pStyle w:val="NoSpacing"/>
                  <w:rPr>
                    <w:rFonts w:asciiTheme="majorHAnsi" w:hAnsiTheme="majorHAnsi"/>
                    <w:color w:val="5C5C5C" w:themeColor="text1" w:themeTint="BF"/>
                    <w:sz w:val="56"/>
                    <w:lang w:val="en-GB"/>
                  </w:rPr>
                </w:pPr>
                <w:r w:rsidRPr="005A1F0D">
                  <w:rPr>
                    <w:rFonts w:asciiTheme="majorHAnsi" w:hAnsiTheme="majorHAnsi"/>
                    <w:color w:val="FF0000"/>
                    <w:sz w:val="168"/>
                    <w:lang w:val="en-GB"/>
                  </w:rPr>
                  <w:t>H</w:t>
                </w:r>
                <w:r w:rsidRPr="005A1F0D">
                  <w:rPr>
                    <w:rFonts w:asciiTheme="majorHAnsi" w:hAnsiTheme="majorHAnsi"/>
                    <w:color w:val="00A0DB"/>
                    <w:sz w:val="168"/>
                    <w:lang w:val="en-GB"/>
                  </w:rPr>
                  <w:t>U</w:t>
                </w:r>
                <w:r w:rsidRPr="005A1F0D">
                  <w:rPr>
                    <w:rFonts w:asciiTheme="majorHAnsi" w:hAnsiTheme="majorHAnsi"/>
                    <w:color w:val="5C5C5C" w:themeColor="text1" w:themeTint="BF"/>
                    <w:sz w:val="168"/>
                    <w:lang w:val="en-GB"/>
                  </w:rPr>
                  <w:t>SACCT</w:t>
                </w:r>
              </w:p>
              <w:p w:rsidR="00CC5667" w:rsidRPr="005A1F0D" w:rsidRDefault="00CC5667" w:rsidP="00CC5667">
                <w:pPr>
                  <w:pStyle w:val="NoSpacing"/>
                  <w:rPr>
                    <w:rFonts w:asciiTheme="majorHAnsi" w:hAnsiTheme="majorHAnsi"/>
                    <w:color w:val="5C5C5C" w:themeColor="text1" w:themeTint="BF"/>
                    <w:sz w:val="28"/>
                    <w:lang w:val="en-GB"/>
                  </w:rPr>
                </w:pPr>
                <w:r w:rsidRPr="005A1F0D">
                  <w:rPr>
                    <w:rFonts w:asciiTheme="majorHAnsi" w:hAnsiTheme="majorHAnsi"/>
                    <w:color w:val="5C5C5C" w:themeColor="text1" w:themeTint="BF"/>
                    <w:sz w:val="48"/>
                    <w:lang w:val="en-GB"/>
                  </w:rPr>
                  <w:t>Software Architecture Reconstruction and Compliance Checking Tool</w:t>
                </w:r>
              </w:p>
              <w:p w:rsidR="00CC5667" w:rsidRDefault="00CC5667" w:rsidP="00CC5667">
                <w:pPr>
                  <w:pStyle w:val="NoSpacing"/>
                  <w:rPr>
                    <w:rFonts w:asciiTheme="majorHAnsi" w:hAnsiTheme="majorHAnsi"/>
                    <w:sz w:val="72"/>
                    <w:lang w:val="en-GB"/>
                  </w:rPr>
                </w:pPr>
              </w:p>
              <w:p w:rsidR="00CC5667" w:rsidRPr="00E91CC3" w:rsidRDefault="00CC5667" w:rsidP="00CC5667">
                <w:pPr>
                  <w:pStyle w:val="NoSpacing"/>
                  <w:rPr>
                    <w:rFonts w:ascii="Husans-Inline" w:hAnsi="Husans-Inline"/>
                    <w:color w:val="5C5C5C" w:themeColor="text1" w:themeTint="BF"/>
                    <w:sz w:val="56"/>
                    <w:lang w:val="en-GB"/>
                  </w:rPr>
                </w:pPr>
                <w:r w:rsidRPr="00927789">
                  <w:rPr>
                    <w:rFonts w:asciiTheme="majorHAnsi" w:hAnsiTheme="majorHAnsi"/>
                    <w:sz w:val="72"/>
                    <w:lang w:val="en-GB"/>
                  </w:rPr>
                  <w:t>USER</w:t>
                </w:r>
                <w:r>
                  <w:rPr>
                    <w:rFonts w:asciiTheme="majorHAnsi" w:hAnsiTheme="majorHAnsi"/>
                    <w:sz w:val="72"/>
                    <w:lang w:val="en-GB"/>
                  </w:rPr>
                  <w:t xml:space="preserve"> Manual</w:t>
                </w:r>
                <w:r w:rsidRPr="00E91CC3">
                  <w:rPr>
                    <w:rFonts w:asciiTheme="majorHAnsi" w:hAnsiTheme="majorHAnsi"/>
                    <w:color w:val="FF0000"/>
                    <w:sz w:val="72"/>
                    <w:lang w:val="en-GB"/>
                  </w:rPr>
                  <w:br/>
                </w:r>
              </w:p>
              <w:p w:rsidR="005856ED" w:rsidRPr="00E91CC3" w:rsidRDefault="00D102BB" w:rsidP="009C6D6C">
                <w:pPr>
                  <w:rPr>
                    <w:lang w:val="en-GB"/>
                  </w:rPr>
                </w:pPr>
                <w:r>
                  <w:rPr>
                    <w:lang w:val="en-GB"/>
                  </w:rPr>
                  <w:t>Oktober</w:t>
                </w:r>
                <w:bookmarkStart w:id="0" w:name="_GoBack"/>
                <w:bookmarkEnd w:id="0"/>
                <w:r w:rsidR="00CC5667" w:rsidRPr="00E91CC3">
                  <w:rPr>
                    <w:lang w:val="en-GB"/>
                  </w:rPr>
                  <w:t>, 201</w:t>
                </w:r>
                <w:r w:rsidR="009C6D6C">
                  <w:rPr>
                    <w:lang w:val="en-GB"/>
                  </w:rPr>
                  <w:t>5</w:t>
                </w:r>
              </w:p>
            </w:tc>
          </w:tr>
        </w:tbl>
        <w:p w:rsidR="004D5DEA" w:rsidRPr="00E91CC3" w:rsidRDefault="004D5DEA">
          <w:pPr>
            <w:rPr>
              <w:lang w:val="en-GB"/>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4D5DEA" w:rsidRPr="00CC5667">
            <w:tc>
              <w:tcPr>
                <w:tcW w:w="7672" w:type="dxa"/>
                <w:tcMar>
                  <w:top w:w="216" w:type="dxa"/>
                  <w:left w:w="115" w:type="dxa"/>
                  <w:bottom w:w="216" w:type="dxa"/>
                  <w:right w:w="115" w:type="dxa"/>
                </w:tcMar>
              </w:tcPr>
              <w:p w:rsidR="00452A40" w:rsidRPr="008373A0" w:rsidRDefault="00452A40" w:rsidP="00452A40">
                <w:pPr>
                  <w:pStyle w:val="NoSpacing"/>
                  <w:rPr>
                    <w:color w:val="7F7F7F" w:themeColor="accent1"/>
                    <w:lang w:val="nl-NL"/>
                  </w:rPr>
                </w:pPr>
              </w:p>
              <w:p w:rsidR="004D5DEA" w:rsidRPr="00452A40" w:rsidRDefault="004D5DEA" w:rsidP="00931CF2">
                <w:pPr>
                  <w:pStyle w:val="NoSpacing"/>
                  <w:jc w:val="center"/>
                  <w:rPr>
                    <w:lang w:val="nl-NL"/>
                  </w:rPr>
                </w:pPr>
              </w:p>
            </w:tc>
          </w:tr>
        </w:tbl>
        <w:p w:rsidR="004D5DEA" w:rsidRPr="00452A40" w:rsidRDefault="004D5DEA">
          <w:pPr>
            <w:rPr>
              <w:rFonts w:eastAsiaTheme="majorEastAsia"/>
              <w:sz w:val="76"/>
              <w:szCs w:val="72"/>
              <w:lang w:val="nl-NL"/>
            </w:rPr>
          </w:pPr>
          <w:r w:rsidRPr="00C63201">
            <w:rPr>
              <w:rFonts w:eastAsiaTheme="majorEastAsia"/>
              <w:sz w:val="76"/>
              <w:szCs w:val="72"/>
              <w:lang w:val="nl-NL"/>
            </w:rPr>
            <w:br w:type="page"/>
          </w:r>
        </w:p>
      </w:sdtContent>
    </w:sdt>
    <w:p w:rsidR="00FC3ED7" w:rsidRPr="00AC5701" w:rsidRDefault="00FC3ED7" w:rsidP="00FC3ED7">
      <w:pPr>
        <w:spacing w:after="240"/>
        <w:rPr>
          <w:rFonts w:asciiTheme="majorHAnsi" w:hAnsiTheme="majorHAnsi"/>
          <w:color w:val="FF0000"/>
          <w:sz w:val="28"/>
          <w:szCs w:val="28"/>
        </w:rPr>
      </w:pPr>
      <w:r w:rsidRPr="00AC5701">
        <w:rPr>
          <w:rFonts w:asciiTheme="majorHAnsi" w:hAnsiTheme="majorHAnsi"/>
          <w:color w:val="FF0000"/>
          <w:sz w:val="28"/>
          <w:szCs w:val="28"/>
        </w:rPr>
        <w:lastRenderedPageBreak/>
        <w:t>INTRODUCTION</w:t>
      </w:r>
    </w:p>
    <w:p w:rsidR="00887C16" w:rsidRDefault="00FC3ED7" w:rsidP="00887C16">
      <w:r w:rsidRPr="00FC3ED7">
        <w:rPr>
          <w:rFonts w:asciiTheme="majorHAnsi" w:hAnsiTheme="majorHAnsi"/>
          <w:color w:val="FF0000"/>
          <w:sz w:val="28"/>
          <w:szCs w:val="28"/>
        </w:rPr>
        <w:t>H</w:t>
      </w:r>
      <w:r w:rsidRPr="00FC3ED7">
        <w:rPr>
          <w:rFonts w:asciiTheme="majorHAnsi" w:hAnsiTheme="majorHAnsi"/>
          <w:color w:val="00A0DB"/>
          <w:sz w:val="28"/>
          <w:szCs w:val="28"/>
        </w:rPr>
        <w:t>U</w:t>
      </w:r>
      <w:r w:rsidRPr="00FC3ED7">
        <w:rPr>
          <w:rFonts w:asciiTheme="majorHAnsi" w:hAnsiTheme="majorHAnsi"/>
          <w:color w:val="929292" w:themeColor="text1" w:themeTint="80"/>
          <w:sz w:val="28"/>
          <w:szCs w:val="28"/>
        </w:rPr>
        <w:t>SACCT</w:t>
      </w:r>
      <w:r>
        <w:t xml:space="preserve"> </w:t>
      </w:r>
      <w:r w:rsidR="00887C16">
        <w:t xml:space="preserve">provides support for software architecture compliance checking (SACC) of Java and C# systems. SACC monitors the conformance of the implemented architecture (in the source code) to the intended software architecture (in the system's design). </w:t>
      </w:r>
    </w:p>
    <w:p w:rsidR="00887C16" w:rsidRDefault="00887C16" w:rsidP="00887C16">
      <w:r>
        <w:t>The prominent feature of HUSACCT is the support of semantically rich modular architectures (SRMAs)</w:t>
      </w:r>
      <w:r w:rsidR="003C249B">
        <w:fldChar w:fldCharType="begin" w:fldLock="1"/>
      </w:r>
      <w:r w:rsidR="00FC3ED7">
        <w:instrText>ADDIN CSL_CITATION { "citationItems" : [ { "id" : "ITEM-1", "itemData" : {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Computer Society Press", "title" : "Architecture Compliance Checking of Semantically Rich Modular Architectures: A Comparison of Tool Support", "type" : "paper-conference" }, "uris" : [ "http://www.mendeley.com/documents/?uuid=49aef035-0f26-4dd9-806a-b2a19d351210" ] } ], "mendeley" : { "previouslyFormattedCitation" : "[10]" }, "properties" : { "noteIndex" : 0 }, "schema" : "https://github.com/citation-style-language/schema/raw/master/csl-citation.json" }</w:instrText>
      </w:r>
      <w:r w:rsidR="003C249B">
        <w:fldChar w:fldCharType="separate"/>
      </w:r>
      <w:r w:rsidR="00FC3ED7" w:rsidRPr="00FC3ED7">
        <w:rPr>
          <w:noProof/>
        </w:rPr>
        <w:t>[10]</w:t>
      </w:r>
      <w:r w:rsidR="003C249B">
        <w:fldChar w:fldCharType="end"/>
      </w:r>
      <w:r>
        <w:t xml:space="preserve">, which are composed of modules of different types (like software subsystems, layers and components) and rules of different types. To perform an SACC, an intended software architecture is defined first. Next, HUSACCT checks the compliance to these rules, based on static analysis of the source code, and it reports infringements. </w:t>
      </w:r>
    </w:p>
    <w:p w:rsidR="00FC3ED7" w:rsidRDefault="00887C16" w:rsidP="00AC5701">
      <w:r>
        <w:t>Apart from ACC-support, HUSACCT provides support for architecture reconstruction as well: the static structure of the software may be visualized, browsed, and reported.</w:t>
      </w:r>
      <w:r w:rsidR="00FC3ED7">
        <w:t xml:space="preserve"> Based on the obtained insight, an intended modular architecture may be defined.</w:t>
      </w:r>
    </w:p>
    <w:p w:rsidR="00AC5701" w:rsidRDefault="00AC5701" w:rsidP="00AC5701"/>
    <w:p w:rsidR="00FC3ED7" w:rsidRDefault="00AC5701" w:rsidP="00AC5701">
      <w:r>
        <w:t xml:space="preserve">To download the build or watch an introduction video, visit: </w:t>
      </w:r>
      <w:hyperlink r:id="rId9" w:history="1">
        <w:r w:rsidRPr="00E15AC4">
          <w:rPr>
            <w:rStyle w:val="Hyperlink"/>
          </w:rPr>
          <w:t>http://husacct.github.io/HUSACCT/</w:t>
        </w:r>
      </w:hyperlink>
    </w:p>
    <w:p w:rsidR="00AC5701" w:rsidRDefault="00AC5701" w:rsidP="00AC5701"/>
    <w:p w:rsidR="00FC3ED7" w:rsidRPr="00AC5701" w:rsidRDefault="00FC3ED7" w:rsidP="00887C16">
      <w:pPr>
        <w:rPr>
          <w:b/>
        </w:rPr>
      </w:pPr>
      <w:r w:rsidRPr="00AC5701">
        <w:rPr>
          <w:b/>
        </w:rPr>
        <w:t>Free-to-Use Open-Source</w:t>
      </w:r>
    </w:p>
    <w:p w:rsidR="00AC5701" w:rsidRDefault="00AC5701" w:rsidP="00AC5701">
      <w:r>
        <w:t>You can make use of HUSACCT free of charge.</w:t>
      </w:r>
    </w:p>
    <w:p w:rsidR="00AC5701" w:rsidRDefault="00AC5701" w:rsidP="00AC5701">
      <w:r>
        <w:t xml:space="preserve">This program (HUSACCT) is free software under the terms of the GNU </w:t>
      </w:r>
      <w:proofErr w:type="spellStart"/>
      <w:r>
        <w:t>Affero</w:t>
      </w:r>
      <w:proofErr w:type="spellEnd"/>
      <w:r>
        <w:t xml:space="preserve"> General Public License as published by the Free Software Foundation, either version 3 of </w:t>
      </w:r>
      <w:proofErr w:type="spellStart"/>
      <w:r>
        <w:t>theLicense</w:t>
      </w:r>
      <w:proofErr w:type="spellEnd"/>
      <w:r>
        <w:t>, or (at your option) any later version. You can redistribute the software and/or modify it for your own use, but you are not allowed to include the software, parts of the software or documentation, in other products (for commercial or non-commercial use).</w:t>
      </w:r>
    </w:p>
    <w:p w:rsidR="00FC3ED7" w:rsidRDefault="00AC5701" w:rsidP="00AC5701">
      <w:r>
        <w:t>This program is distributed in the hope that it will be useful, but WITHOUT ANY WARRANTY; without even the implied warranty of MERCHANTABILITY or FITNESS FOR A PARTICULAR PURPOSE.</w:t>
      </w:r>
      <w:r>
        <w:br/>
        <w:t xml:space="preserve">See the GNU </w:t>
      </w:r>
      <w:proofErr w:type="spellStart"/>
      <w:r>
        <w:t>Affero</w:t>
      </w:r>
      <w:proofErr w:type="spellEnd"/>
      <w:r>
        <w:t xml:space="preserve"> General Public License for more details: </w:t>
      </w:r>
      <w:hyperlink r:id="rId10" w:history="1">
        <w:r w:rsidRPr="00E15AC4">
          <w:rPr>
            <w:rStyle w:val="Hyperlink"/>
          </w:rPr>
          <w:t>http://www.gnu.org/licenses/</w:t>
        </w:r>
      </w:hyperlink>
      <w:r>
        <w:t xml:space="preserve"> .</w:t>
      </w:r>
    </w:p>
    <w:p w:rsidR="00FC3ED7" w:rsidRDefault="00FC3ED7" w:rsidP="00887C16"/>
    <w:p w:rsidR="00AC5701" w:rsidRPr="00AC5701" w:rsidRDefault="001A5231" w:rsidP="00887C16">
      <w:pPr>
        <w:rPr>
          <w:b/>
        </w:rPr>
      </w:pPr>
      <w:r>
        <w:rPr>
          <w:b/>
        </w:rPr>
        <w:t>HUSACCT Development</w:t>
      </w:r>
    </w:p>
    <w:p w:rsidR="00FC3ED7" w:rsidRDefault="00FC3ED7" w:rsidP="00FC3ED7">
      <w:r>
        <w:t xml:space="preserve">HUSACCT means: HU Software Architecture Compliance Checking Tool, where HU stands for: HU University of Applied Sciences </w:t>
      </w:r>
      <w:proofErr w:type="spellStart"/>
      <w:r>
        <w:t>Utrecht.The</w:t>
      </w:r>
      <w:proofErr w:type="spellEnd"/>
      <w:r>
        <w:t xml:space="preserve"> HUSACCT project is conducted at the Institute for ICT, located in Utrecht, The Netherlands. Students of the specialization "Advanced Software </w:t>
      </w:r>
      <w:proofErr w:type="spellStart"/>
      <w:r>
        <w:t>Enhineering</w:t>
      </w:r>
      <w:proofErr w:type="spellEnd"/>
      <w:r>
        <w:t xml:space="preserve">" have participated actively during the spring semesters of 2011-2013. </w:t>
      </w:r>
    </w:p>
    <w:p w:rsidR="00FC3ED7" w:rsidRDefault="00FC3ED7" w:rsidP="00FC3ED7">
      <w:r>
        <w:t xml:space="preserve">During the </w:t>
      </w:r>
      <w:proofErr w:type="gramStart"/>
      <w:r>
        <w:t>Spring</w:t>
      </w:r>
      <w:proofErr w:type="gramEnd"/>
      <w:r>
        <w:t xml:space="preserve"> semester of 2011, four teams of students developed the first prototypes.</w:t>
      </w:r>
    </w:p>
    <w:p w:rsidR="00FC3ED7" w:rsidRDefault="00FC3ED7" w:rsidP="00FC3ED7">
      <w:r>
        <w:t xml:space="preserve">During the spring semesters of 2012 and 2013, six teams, with four to five students per team, worked concurrently on the tool. In December 2012 version 1.0 was released and in September 2013 version 2.0. </w:t>
      </w:r>
    </w:p>
    <w:p w:rsidR="00FC3ED7" w:rsidRDefault="00FC3ED7" w:rsidP="00FC3ED7">
      <w:r>
        <w:t>Since then, the development of HUSACCT has been going on</w:t>
      </w:r>
      <w:r w:rsidR="009C6D6C">
        <w:t xml:space="preserve"> and the functionality is extended, and the accuracy, usability and performance are significantly improved in version 3 and 4 and their subversions</w:t>
      </w:r>
      <w:r>
        <w:t>.</w:t>
      </w:r>
    </w:p>
    <w:p w:rsidR="00FC3ED7" w:rsidRDefault="00FC3ED7" w:rsidP="00887C16"/>
    <w:p w:rsidR="00FC3ED7" w:rsidRDefault="00FC3ED7">
      <w:pPr>
        <w:spacing w:after="200"/>
      </w:pPr>
      <w:r>
        <w:br w:type="page"/>
      </w:r>
    </w:p>
    <w:p w:rsidR="00887C16" w:rsidRDefault="00887C16" w:rsidP="00887C16"/>
    <w:sdt>
      <w:sdtPr>
        <w:rPr>
          <w:rFonts w:asciiTheme="minorHAnsi" w:eastAsiaTheme="minorHAnsi" w:hAnsiTheme="minorHAnsi" w:cstheme="minorBidi"/>
          <w:b/>
          <w:bCs w:val="0"/>
          <w:caps w:val="0"/>
          <w:color w:val="auto"/>
          <w:sz w:val="22"/>
          <w:szCs w:val="22"/>
        </w:rPr>
        <w:id w:val="-1466880943"/>
        <w:docPartObj>
          <w:docPartGallery w:val="Table of Contents"/>
          <w:docPartUnique/>
        </w:docPartObj>
      </w:sdtPr>
      <w:sdtEndPr>
        <w:rPr>
          <w:rFonts w:ascii="Verdana" w:hAnsi="Verdana"/>
          <w:b w:val="0"/>
          <w:noProof/>
        </w:rPr>
      </w:sdtEndPr>
      <w:sdtContent>
        <w:bookmarkStart w:id="1" w:name="_Toc422408117" w:displacedByCustomXml="prev"/>
        <w:p w:rsidR="007705B1" w:rsidRPr="00AD4475" w:rsidRDefault="00AE5E46" w:rsidP="00AE5E46">
          <w:pPr>
            <w:pStyle w:val="Heading1"/>
            <w:numPr>
              <w:ilvl w:val="0"/>
              <w:numId w:val="0"/>
            </w:numPr>
            <w:rPr>
              <w:b/>
            </w:rPr>
          </w:pPr>
          <w:r w:rsidRPr="00B42832">
            <w:t>Table of C</w:t>
          </w:r>
          <w:r w:rsidR="00B42832" w:rsidRPr="00B42832">
            <w:t>ontents</w:t>
          </w:r>
          <w:bookmarkEnd w:id="1"/>
        </w:p>
        <w:p w:rsidR="00BF12E5" w:rsidRDefault="003C249B">
          <w:pPr>
            <w:pStyle w:val="TOC1"/>
            <w:tabs>
              <w:tab w:val="right" w:leader="dot" w:pos="9350"/>
            </w:tabs>
            <w:rPr>
              <w:rFonts w:eastAsiaTheme="minorEastAsia"/>
              <w:noProof/>
              <w:lang w:val="nl-NL" w:eastAsia="nl-NL"/>
            </w:rPr>
          </w:pPr>
          <w:r w:rsidRPr="007705B1">
            <w:rPr>
              <w:rFonts w:ascii="Verdana" w:hAnsi="Verdana"/>
              <w:sz w:val="20"/>
            </w:rPr>
            <w:fldChar w:fldCharType="begin"/>
          </w:r>
          <w:r w:rsidR="007705B1" w:rsidRPr="005C5F0D">
            <w:rPr>
              <w:rFonts w:ascii="Verdana" w:hAnsi="Verdana"/>
              <w:sz w:val="20"/>
            </w:rPr>
            <w:instrText xml:space="preserve"> TOC \o "1-3" \h \z \u </w:instrText>
          </w:r>
          <w:r w:rsidRPr="007705B1">
            <w:rPr>
              <w:rFonts w:ascii="Verdana" w:hAnsi="Verdana"/>
              <w:sz w:val="20"/>
            </w:rPr>
            <w:fldChar w:fldCharType="separate"/>
          </w:r>
          <w:hyperlink w:anchor="_Toc422408117" w:history="1">
            <w:r w:rsidR="00BF12E5" w:rsidRPr="0070025B">
              <w:rPr>
                <w:rStyle w:val="Hyperlink"/>
                <w:noProof/>
              </w:rPr>
              <w:t>Table of Contents</w:t>
            </w:r>
            <w:r w:rsidR="00BF12E5">
              <w:rPr>
                <w:noProof/>
                <w:webHidden/>
              </w:rPr>
              <w:tab/>
            </w:r>
            <w:r w:rsidR="00BF12E5">
              <w:rPr>
                <w:noProof/>
                <w:webHidden/>
              </w:rPr>
              <w:fldChar w:fldCharType="begin"/>
            </w:r>
            <w:r w:rsidR="00BF12E5">
              <w:rPr>
                <w:noProof/>
                <w:webHidden/>
              </w:rPr>
              <w:instrText xml:space="preserve"> PAGEREF _Toc422408117 \h </w:instrText>
            </w:r>
            <w:r w:rsidR="00BF12E5">
              <w:rPr>
                <w:noProof/>
                <w:webHidden/>
              </w:rPr>
            </w:r>
            <w:r w:rsidR="00BF12E5">
              <w:rPr>
                <w:noProof/>
                <w:webHidden/>
              </w:rPr>
              <w:fldChar w:fldCharType="separate"/>
            </w:r>
            <w:r w:rsidR="001E7A3B">
              <w:rPr>
                <w:noProof/>
                <w:webHidden/>
              </w:rPr>
              <w:t>2</w:t>
            </w:r>
            <w:r w:rsidR="00BF12E5">
              <w:rPr>
                <w:noProof/>
                <w:webHidden/>
              </w:rPr>
              <w:fldChar w:fldCharType="end"/>
            </w:r>
          </w:hyperlink>
        </w:p>
        <w:p w:rsidR="00BF12E5" w:rsidRDefault="006A77D1">
          <w:pPr>
            <w:pStyle w:val="TOC1"/>
            <w:tabs>
              <w:tab w:val="left" w:pos="440"/>
              <w:tab w:val="right" w:leader="dot" w:pos="9350"/>
            </w:tabs>
            <w:rPr>
              <w:rFonts w:eastAsiaTheme="minorEastAsia"/>
              <w:noProof/>
              <w:lang w:val="nl-NL" w:eastAsia="nl-NL"/>
            </w:rPr>
          </w:pPr>
          <w:hyperlink w:anchor="_Toc422408118" w:history="1">
            <w:r w:rsidR="00BF12E5" w:rsidRPr="0070025B">
              <w:rPr>
                <w:rStyle w:val="Hyperlink"/>
                <w:noProof/>
              </w:rPr>
              <w:t>1</w:t>
            </w:r>
            <w:r w:rsidR="00BF12E5">
              <w:rPr>
                <w:rFonts w:eastAsiaTheme="minorEastAsia"/>
                <w:noProof/>
                <w:lang w:val="nl-NL" w:eastAsia="nl-NL"/>
              </w:rPr>
              <w:tab/>
            </w:r>
            <w:r w:rsidR="00BF12E5" w:rsidRPr="0070025B">
              <w:rPr>
                <w:rStyle w:val="Hyperlink"/>
                <w:noProof/>
              </w:rPr>
              <w:t>Getting Started</w:t>
            </w:r>
            <w:r w:rsidR="00BF12E5">
              <w:rPr>
                <w:noProof/>
                <w:webHidden/>
              </w:rPr>
              <w:tab/>
            </w:r>
            <w:r w:rsidR="00BF12E5">
              <w:rPr>
                <w:noProof/>
                <w:webHidden/>
              </w:rPr>
              <w:fldChar w:fldCharType="begin"/>
            </w:r>
            <w:r w:rsidR="00BF12E5">
              <w:rPr>
                <w:noProof/>
                <w:webHidden/>
              </w:rPr>
              <w:instrText xml:space="preserve"> PAGEREF _Toc422408118 \h </w:instrText>
            </w:r>
            <w:r w:rsidR="00BF12E5">
              <w:rPr>
                <w:noProof/>
                <w:webHidden/>
              </w:rPr>
            </w:r>
            <w:r w:rsidR="00BF12E5">
              <w:rPr>
                <w:noProof/>
                <w:webHidden/>
              </w:rPr>
              <w:fldChar w:fldCharType="separate"/>
            </w:r>
            <w:r w:rsidR="001E7A3B">
              <w:rPr>
                <w:noProof/>
                <w:webHidden/>
              </w:rPr>
              <w:t>4</w:t>
            </w:r>
            <w:r w:rsidR="00BF12E5">
              <w:rPr>
                <w:noProof/>
                <w:webHidden/>
              </w:rPr>
              <w:fldChar w:fldCharType="end"/>
            </w:r>
          </w:hyperlink>
        </w:p>
        <w:p w:rsidR="00BF12E5" w:rsidRDefault="006A77D1">
          <w:pPr>
            <w:pStyle w:val="TOC2"/>
            <w:tabs>
              <w:tab w:val="left" w:pos="880"/>
              <w:tab w:val="right" w:leader="dot" w:pos="9350"/>
            </w:tabs>
            <w:rPr>
              <w:rFonts w:eastAsiaTheme="minorEastAsia"/>
              <w:noProof/>
              <w:lang w:val="nl-NL" w:eastAsia="nl-NL"/>
            </w:rPr>
          </w:pPr>
          <w:hyperlink w:anchor="_Toc422408119" w:history="1">
            <w:r w:rsidR="00BF12E5" w:rsidRPr="0070025B">
              <w:rPr>
                <w:rStyle w:val="Hyperlink"/>
                <w:noProof/>
              </w:rPr>
              <w:t>1.1</w:t>
            </w:r>
            <w:r w:rsidR="00BF12E5">
              <w:rPr>
                <w:rFonts w:eastAsiaTheme="minorEastAsia"/>
                <w:noProof/>
                <w:lang w:val="nl-NL" w:eastAsia="nl-NL"/>
              </w:rPr>
              <w:tab/>
            </w:r>
            <w:r w:rsidR="00BF12E5" w:rsidRPr="0070025B">
              <w:rPr>
                <w:rStyle w:val="Hyperlink"/>
                <w:noProof/>
              </w:rPr>
              <w:t>Download and run HUSACCT</w:t>
            </w:r>
            <w:r w:rsidR="00BF12E5">
              <w:rPr>
                <w:noProof/>
                <w:webHidden/>
              </w:rPr>
              <w:tab/>
            </w:r>
            <w:r w:rsidR="00BF12E5">
              <w:rPr>
                <w:noProof/>
                <w:webHidden/>
              </w:rPr>
              <w:fldChar w:fldCharType="begin"/>
            </w:r>
            <w:r w:rsidR="00BF12E5">
              <w:rPr>
                <w:noProof/>
                <w:webHidden/>
              </w:rPr>
              <w:instrText xml:space="preserve"> PAGEREF _Toc422408119 \h </w:instrText>
            </w:r>
            <w:r w:rsidR="00BF12E5">
              <w:rPr>
                <w:noProof/>
                <w:webHidden/>
              </w:rPr>
            </w:r>
            <w:r w:rsidR="00BF12E5">
              <w:rPr>
                <w:noProof/>
                <w:webHidden/>
              </w:rPr>
              <w:fldChar w:fldCharType="separate"/>
            </w:r>
            <w:r w:rsidR="001E7A3B">
              <w:rPr>
                <w:noProof/>
                <w:webHidden/>
              </w:rPr>
              <w:t>4</w:t>
            </w:r>
            <w:r w:rsidR="00BF12E5">
              <w:rPr>
                <w:noProof/>
                <w:webHidden/>
              </w:rPr>
              <w:fldChar w:fldCharType="end"/>
            </w:r>
          </w:hyperlink>
        </w:p>
        <w:p w:rsidR="00BF12E5" w:rsidRDefault="006A77D1">
          <w:pPr>
            <w:pStyle w:val="TOC2"/>
            <w:tabs>
              <w:tab w:val="left" w:pos="880"/>
              <w:tab w:val="right" w:leader="dot" w:pos="9350"/>
            </w:tabs>
            <w:rPr>
              <w:rFonts w:eastAsiaTheme="minorEastAsia"/>
              <w:noProof/>
              <w:lang w:val="nl-NL" w:eastAsia="nl-NL"/>
            </w:rPr>
          </w:pPr>
          <w:hyperlink w:anchor="_Toc422408120" w:history="1">
            <w:r w:rsidR="00BF12E5" w:rsidRPr="0070025B">
              <w:rPr>
                <w:rStyle w:val="Hyperlink"/>
                <w:noProof/>
              </w:rPr>
              <w:t>1.2</w:t>
            </w:r>
            <w:r w:rsidR="00BF12E5">
              <w:rPr>
                <w:rFonts w:eastAsiaTheme="minorEastAsia"/>
                <w:noProof/>
                <w:lang w:val="nl-NL" w:eastAsia="nl-NL"/>
              </w:rPr>
              <w:tab/>
            </w:r>
            <w:r w:rsidR="00BF12E5" w:rsidRPr="0070025B">
              <w:rPr>
                <w:rStyle w:val="Hyperlink"/>
                <w:noProof/>
              </w:rPr>
              <w:t>Overview of HUSACCT’s functionality</w:t>
            </w:r>
            <w:r w:rsidR="00BF12E5">
              <w:rPr>
                <w:noProof/>
                <w:webHidden/>
              </w:rPr>
              <w:tab/>
            </w:r>
            <w:r w:rsidR="00BF12E5">
              <w:rPr>
                <w:noProof/>
                <w:webHidden/>
              </w:rPr>
              <w:fldChar w:fldCharType="begin"/>
            </w:r>
            <w:r w:rsidR="00BF12E5">
              <w:rPr>
                <w:noProof/>
                <w:webHidden/>
              </w:rPr>
              <w:instrText xml:space="preserve"> PAGEREF _Toc422408120 \h </w:instrText>
            </w:r>
            <w:r w:rsidR="00BF12E5">
              <w:rPr>
                <w:noProof/>
                <w:webHidden/>
              </w:rPr>
            </w:r>
            <w:r w:rsidR="00BF12E5">
              <w:rPr>
                <w:noProof/>
                <w:webHidden/>
              </w:rPr>
              <w:fldChar w:fldCharType="separate"/>
            </w:r>
            <w:r w:rsidR="001E7A3B">
              <w:rPr>
                <w:noProof/>
                <w:webHidden/>
              </w:rPr>
              <w:t>4</w:t>
            </w:r>
            <w:r w:rsidR="00BF12E5">
              <w:rPr>
                <w:noProof/>
                <w:webHidden/>
              </w:rPr>
              <w:fldChar w:fldCharType="end"/>
            </w:r>
          </w:hyperlink>
        </w:p>
        <w:p w:rsidR="00BF12E5" w:rsidRDefault="006A77D1">
          <w:pPr>
            <w:pStyle w:val="TOC3"/>
            <w:tabs>
              <w:tab w:val="left" w:pos="1320"/>
              <w:tab w:val="right" w:leader="dot" w:pos="9350"/>
            </w:tabs>
            <w:rPr>
              <w:rFonts w:eastAsiaTheme="minorEastAsia"/>
              <w:noProof/>
              <w:lang w:val="nl-NL" w:eastAsia="nl-NL"/>
            </w:rPr>
          </w:pPr>
          <w:hyperlink w:anchor="_Toc422408121" w:history="1">
            <w:r w:rsidR="00BF12E5" w:rsidRPr="0070025B">
              <w:rPr>
                <w:rStyle w:val="Hyperlink"/>
                <w:noProof/>
              </w:rPr>
              <w:t>1.2.1</w:t>
            </w:r>
            <w:r w:rsidR="00BF12E5">
              <w:rPr>
                <w:rFonts w:eastAsiaTheme="minorEastAsia"/>
                <w:noProof/>
                <w:lang w:val="nl-NL" w:eastAsia="nl-NL"/>
              </w:rPr>
              <w:tab/>
            </w:r>
            <w:r w:rsidR="00BF12E5" w:rsidRPr="0070025B">
              <w:rPr>
                <w:rStyle w:val="Hyperlink"/>
                <w:noProof/>
              </w:rPr>
              <w:t>Overview of the Menu Options</w:t>
            </w:r>
            <w:r w:rsidR="00BF12E5">
              <w:rPr>
                <w:noProof/>
                <w:webHidden/>
              </w:rPr>
              <w:tab/>
            </w:r>
            <w:r w:rsidR="00BF12E5">
              <w:rPr>
                <w:noProof/>
                <w:webHidden/>
              </w:rPr>
              <w:fldChar w:fldCharType="begin"/>
            </w:r>
            <w:r w:rsidR="00BF12E5">
              <w:rPr>
                <w:noProof/>
                <w:webHidden/>
              </w:rPr>
              <w:instrText xml:space="preserve"> PAGEREF _Toc422408121 \h </w:instrText>
            </w:r>
            <w:r w:rsidR="00BF12E5">
              <w:rPr>
                <w:noProof/>
                <w:webHidden/>
              </w:rPr>
            </w:r>
            <w:r w:rsidR="00BF12E5">
              <w:rPr>
                <w:noProof/>
                <w:webHidden/>
              </w:rPr>
              <w:fldChar w:fldCharType="separate"/>
            </w:r>
            <w:r w:rsidR="001E7A3B">
              <w:rPr>
                <w:noProof/>
                <w:webHidden/>
              </w:rPr>
              <w:t>5</w:t>
            </w:r>
            <w:r w:rsidR="00BF12E5">
              <w:rPr>
                <w:noProof/>
                <w:webHidden/>
              </w:rPr>
              <w:fldChar w:fldCharType="end"/>
            </w:r>
          </w:hyperlink>
        </w:p>
        <w:p w:rsidR="00BF12E5" w:rsidRDefault="006A77D1">
          <w:pPr>
            <w:pStyle w:val="TOC3"/>
            <w:tabs>
              <w:tab w:val="left" w:pos="1320"/>
              <w:tab w:val="right" w:leader="dot" w:pos="9350"/>
            </w:tabs>
            <w:rPr>
              <w:rFonts w:eastAsiaTheme="minorEastAsia"/>
              <w:noProof/>
              <w:lang w:val="nl-NL" w:eastAsia="nl-NL"/>
            </w:rPr>
          </w:pPr>
          <w:hyperlink w:anchor="_Toc422408122" w:history="1">
            <w:r w:rsidR="00BF12E5" w:rsidRPr="0070025B">
              <w:rPr>
                <w:rStyle w:val="Hyperlink"/>
                <w:noProof/>
              </w:rPr>
              <w:t>1.2.2</w:t>
            </w:r>
            <w:r w:rsidR="00BF12E5">
              <w:rPr>
                <w:rFonts w:eastAsiaTheme="minorEastAsia"/>
                <w:noProof/>
                <w:lang w:val="nl-NL" w:eastAsia="nl-NL"/>
              </w:rPr>
              <w:tab/>
            </w:r>
            <w:r w:rsidR="00BF12E5" w:rsidRPr="0070025B">
              <w:rPr>
                <w:rStyle w:val="Hyperlink"/>
                <w:noProof/>
              </w:rPr>
              <w:t>Tour: Overview of the work Process</w:t>
            </w:r>
            <w:r w:rsidR="00BF12E5">
              <w:rPr>
                <w:noProof/>
                <w:webHidden/>
              </w:rPr>
              <w:tab/>
            </w:r>
            <w:r w:rsidR="00BF12E5">
              <w:rPr>
                <w:noProof/>
                <w:webHidden/>
              </w:rPr>
              <w:fldChar w:fldCharType="begin"/>
            </w:r>
            <w:r w:rsidR="00BF12E5">
              <w:rPr>
                <w:noProof/>
                <w:webHidden/>
              </w:rPr>
              <w:instrText xml:space="preserve"> PAGEREF _Toc422408122 \h </w:instrText>
            </w:r>
            <w:r w:rsidR="00BF12E5">
              <w:rPr>
                <w:noProof/>
                <w:webHidden/>
              </w:rPr>
            </w:r>
            <w:r w:rsidR="00BF12E5">
              <w:rPr>
                <w:noProof/>
                <w:webHidden/>
              </w:rPr>
              <w:fldChar w:fldCharType="separate"/>
            </w:r>
            <w:r w:rsidR="001E7A3B">
              <w:rPr>
                <w:noProof/>
                <w:webHidden/>
              </w:rPr>
              <w:t>6</w:t>
            </w:r>
            <w:r w:rsidR="00BF12E5">
              <w:rPr>
                <w:noProof/>
                <w:webHidden/>
              </w:rPr>
              <w:fldChar w:fldCharType="end"/>
            </w:r>
          </w:hyperlink>
        </w:p>
        <w:p w:rsidR="00BF12E5" w:rsidRDefault="006A77D1">
          <w:pPr>
            <w:pStyle w:val="TOC1"/>
            <w:tabs>
              <w:tab w:val="left" w:pos="440"/>
              <w:tab w:val="right" w:leader="dot" w:pos="9350"/>
            </w:tabs>
            <w:rPr>
              <w:rFonts w:eastAsiaTheme="minorEastAsia"/>
              <w:noProof/>
              <w:lang w:val="nl-NL" w:eastAsia="nl-NL"/>
            </w:rPr>
          </w:pPr>
          <w:hyperlink w:anchor="_Toc422408123" w:history="1">
            <w:r w:rsidR="00BF12E5" w:rsidRPr="0070025B">
              <w:rPr>
                <w:rStyle w:val="Hyperlink"/>
                <w:noProof/>
              </w:rPr>
              <w:t>2</w:t>
            </w:r>
            <w:r w:rsidR="00BF12E5">
              <w:rPr>
                <w:rFonts w:eastAsiaTheme="minorEastAsia"/>
                <w:noProof/>
                <w:lang w:val="nl-NL" w:eastAsia="nl-NL"/>
              </w:rPr>
              <w:tab/>
            </w:r>
            <w:r w:rsidR="00BF12E5" w:rsidRPr="0070025B">
              <w:rPr>
                <w:rStyle w:val="Hyperlink"/>
                <w:noProof/>
              </w:rPr>
              <w:t>Menu: File</w:t>
            </w:r>
            <w:r w:rsidR="00BF12E5">
              <w:rPr>
                <w:noProof/>
                <w:webHidden/>
              </w:rPr>
              <w:tab/>
            </w:r>
            <w:r w:rsidR="00BF12E5">
              <w:rPr>
                <w:noProof/>
                <w:webHidden/>
              </w:rPr>
              <w:fldChar w:fldCharType="begin"/>
            </w:r>
            <w:r w:rsidR="00BF12E5">
              <w:rPr>
                <w:noProof/>
                <w:webHidden/>
              </w:rPr>
              <w:instrText xml:space="preserve"> PAGEREF _Toc422408123 \h </w:instrText>
            </w:r>
            <w:r w:rsidR="00BF12E5">
              <w:rPr>
                <w:noProof/>
                <w:webHidden/>
              </w:rPr>
            </w:r>
            <w:r w:rsidR="00BF12E5">
              <w:rPr>
                <w:noProof/>
                <w:webHidden/>
              </w:rPr>
              <w:fldChar w:fldCharType="separate"/>
            </w:r>
            <w:r w:rsidR="001E7A3B">
              <w:rPr>
                <w:noProof/>
                <w:webHidden/>
              </w:rPr>
              <w:t>11</w:t>
            </w:r>
            <w:r w:rsidR="00BF12E5">
              <w:rPr>
                <w:noProof/>
                <w:webHidden/>
              </w:rPr>
              <w:fldChar w:fldCharType="end"/>
            </w:r>
          </w:hyperlink>
        </w:p>
        <w:p w:rsidR="00BF12E5" w:rsidRDefault="006A77D1">
          <w:pPr>
            <w:pStyle w:val="TOC2"/>
            <w:tabs>
              <w:tab w:val="left" w:pos="880"/>
              <w:tab w:val="right" w:leader="dot" w:pos="9350"/>
            </w:tabs>
            <w:rPr>
              <w:rFonts w:eastAsiaTheme="minorEastAsia"/>
              <w:noProof/>
              <w:lang w:val="nl-NL" w:eastAsia="nl-NL"/>
            </w:rPr>
          </w:pPr>
          <w:hyperlink w:anchor="_Toc422408124" w:history="1">
            <w:r w:rsidR="00BF12E5" w:rsidRPr="0070025B">
              <w:rPr>
                <w:rStyle w:val="Hyperlink"/>
                <w:noProof/>
              </w:rPr>
              <w:t>2.1</w:t>
            </w:r>
            <w:r w:rsidR="00BF12E5">
              <w:rPr>
                <w:rFonts w:eastAsiaTheme="minorEastAsia"/>
                <w:noProof/>
                <w:lang w:val="nl-NL" w:eastAsia="nl-NL"/>
              </w:rPr>
              <w:tab/>
            </w:r>
            <w:r w:rsidR="00BF12E5" w:rsidRPr="0070025B">
              <w:rPr>
                <w:rStyle w:val="Hyperlink"/>
                <w:noProof/>
              </w:rPr>
              <w:t>New Workspace</w:t>
            </w:r>
            <w:r w:rsidR="00BF12E5">
              <w:rPr>
                <w:noProof/>
                <w:webHidden/>
              </w:rPr>
              <w:tab/>
            </w:r>
            <w:r w:rsidR="00BF12E5">
              <w:rPr>
                <w:noProof/>
                <w:webHidden/>
              </w:rPr>
              <w:fldChar w:fldCharType="begin"/>
            </w:r>
            <w:r w:rsidR="00BF12E5">
              <w:rPr>
                <w:noProof/>
                <w:webHidden/>
              </w:rPr>
              <w:instrText xml:space="preserve"> PAGEREF _Toc422408124 \h </w:instrText>
            </w:r>
            <w:r w:rsidR="00BF12E5">
              <w:rPr>
                <w:noProof/>
                <w:webHidden/>
              </w:rPr>
            </w:r>
            <w:r w:rsidR="00BF12E5">
              <w:rPr>
                <w:noProof/>
                <w:webHidden/>
              </w:rPr>
              <w:fldChar w:fldCharType="separate"/>
            </w:r>
            <w:r w:rsidR="001E7A3B">
              <w:rPr>
                <w:noProof/>
                <w:webHidden/>
              </w:rPr>
              <w:t>11</w:t>
            </w:r>
            <w:r w:rsidR="00BF12E5">
              <w:rPr>
                <w:noProof/>
                <w:webHidden/>
              </w:rPr>
              <w:fldChar w:fldCharType="end"/>
            </w:r>
          </w:hyperlink>
        </w:p>
        <w:p w:rsidR="00BF12E5" w:rsidRDefault="006A77D1">
          <w:pPr>
            <w:pStyle w:val="TOC2"/>
            <w:tabs>
              <w:tab w:val="left" w:pos="880"/>
              <w:tab w:val="right" w:leader="dot" w:pos="9350"/>
            </w:tabs>
            <w:rPr>
              <w:rFonts w:eastAsiaTheme="minorEastAsia"/>
              <w:noProof/>
              <w:lang w:val="nl-NL" w:eastAsia="nl-NL"/>
            </w:rPr>
          </w:pPr>
          <w:hyperlink w:anchor="_Toc422408125" w:history="1">
            <w:r w:rsidR="00BF12E5" w:rsidRPr="0070025B">
              <w:rPr>
                <w:rStyle w:val="Hyperlink"/>
                <w:noProof/>
              </w:rPr>
              <w:t>2.2</w:t>
            </w:r>
            <w:r w:rsidR="00BF12E5">
              <w:rPr>
                <w:rFonts w:eastAsiaTheme="minorEastAsia"/>
                <w:noProof/>
                <w:lang w:val="nl-NL" w:eastAsia="nl-NL"/>
              </w:rPr>
              <w:tab/>
            </w:r>
            <w:r w:rsidR="00BF12E5" w:rsidRPr="0070025B">
              <w:rPr>
                <w:rStyle w:val="Hyperlink"/>
                <w:noProof/>
              </w:rPr>
              <w:t>Open Workspace</w:t>
            </w:r>
            <w:r w:rsidR="00BF12E5">
              <w:rPr>
                <w:noProof/>
                <w:webHidden/>
              </w:rPr>
              <w:tab/>
            </w:r>
            <w:r w:rsidR="00BF12E5">
              <w:rPr>
                <w:noProof/>
                <w:webHidden/>
              </w:rPr>
              <w:fldChar w:fldCharType="begin"/>
            </w:r>
            <w:r w:rsidR="00BF12E5">
              <w:rPr>
                <w:noProof/>
                <w:webHidden/>
              </w:rPr>
              <w:instrText xml:space="preserve"> PAGEREF _Toc422408125 \h </w:instrText>
            </w:r>
            <w:r w:rsidR="00BF12E5">
              <w:rPr>
                <w:noProof/>
                <w:webHidden/>
              </w:rPr>
            </w:r>
            <w:r w:rsidR="00BF12E5">
              <w:rPr>
                <w:noProof/>
                <w:webHidden/>
              </w:rPr>
              <w:fldChar w:fldCharType="separate"/>
            </w:r>
            <w:r w:rsidR="001E7A3B">
              <w:rPr>
                <w:noProof/>
                <w:webHidden/>
              </w:rPr>
              <w:t>11</w:t>
            </w:r>
            <w:r w:rsidR="00BF12E5">
              <w:rPr>
                <w:noProof/>
                <w:webHidden/>
              </w:rPr>
              <w:fldChar w:fldCharType="end"/>
            </w:r>
          </w:hyperlink>
        </w:p>
        <w:p w:rsidR="00BF12E5" w:rsidRDefault="006A77D1">
          <w:pPr>
            <w:pStyle w:val="TOC2"/>
            <w:tabs>
              <w:tab w:val="left" w:pos="880"/>
              <w:tab w:val="right" w:leader="dot" w:pos="9350"/>
            </w:tabs>
            <w:rPr>
              <w:rFonts w:eastAsiaTheme="minorEastAsia"/>
              <w:noProof/>
              <w:lang w:val="nl-NL" w:eastAsia="nl-NL"/>
            </w:rPr>
          </w:pPr>
          <w:hyperlink w:anchor="_Toc422408126" w:history="1">
            <w:r w:rsidR="00BF12E5" w:rsidRPr="0070025B">
              <w:rPr>
                <w:rStyle w:val="Hyperlink"/>
                <w:noProof/>
              </w:rPr>
              <w:t>2.3</w:t>
            </w:r>
            <w:r w:rsidR="00BF12E5">
              <w:rPr>
                <w:rFonts w:eastAsiaTheme="minorEastAsia"/>
                <w:noProof/>
                <w:lang w:val="nl-NL" w:eastAsia="nl-NL"/>
              </w:rPr>
              <w:tab/>
            </w:r>
            <w:r w:rsidR="00BF12E5" w:rsidRPr="0070025B">
              <w:rPr>
                <w:rStyle w:val="Hyperlink"/>
                <w:noProof/>
              </w:rPr>
              <w:t>Save Workspace</w:t>
            </w:r>
            <w:r w:rsidR="00BF12E5">
              <w:rPr>
                <w:noProof/>
                <w:webHidden/>
              </w:rPr>
              <w:tab/>
            </w:r>
            <w:r w:rsidR="00BF12E5">
              <w:rPr>
                <w:noProof/>
                <w:webHidden/>
              </w:rPr>
              <w:fldChar w:fldCharType="begin"/>
            </w:r>
            <w:r w:rsidR="00BF12E5">
              <w:rPr>
                <w:noProof/>
                <w:webHidden/>
              </w:rPr>
              <w:instrText xml:space="preserve"> PAGEREF _Toc422408126 \h </w:instrText>
            </w:r>
            <w:r w:rsidR="00BF12E5">
              <w:rPr>
                <w:noProof/>
                <w:webHidden/>
              </w:rPr>
            </w:r>
            <w:r w:rsidR="00BF12E5">
              <w:rPr>
                <w:noProof/>
                <w:webHidden/>
              </w:rPr>
              <w:fldChar w:fldCharType="separate"/>
            </w:r>
            <w:r w:rsidR="001E7A3B">
              <w:rPr>
                <w:noProof/>
                <w:webHidden/>
              </w:rPr>
              <w:t>12</w:t>
            </w:r>
            <w:r w:rsidR="00BF12E5">
              <w:rPr>
                <w:noProof/>
                <w:webHidden/>
              </w:rPr>
              <w:fldChar w:fldCharType="end"/>
            </w:r>
          </w:hyperlink>
        </w:p>
        <w:p w:rsidR="00BF12E5" w:rsidRDefault="006A77D1">
          <w:pPr>
            <w:pStyle w:val="TOC1"/>
            <w:tabs>
              <w:tab w:val="left" w:pos="440"/>
              <w:tab w:val="right" w:leader="dot" w:pos="9350"/>
            </w:tabs>
            <w:rPr>
              <w:rFonts w:eastAsiaTheme="minorEastAsia"/>
              <w:noProof/>
              <w:lang w:val="nl-NL" w:eastAsia="nl-NL"/>
            </w:rPr>
          </w:pPr>
          <w:hyperlink w:anchor="_Toc422408127" w:history="1">
            <w:r w:rsidR="00BF12E5" w:rsidRPr="0070025B">
              <w:rPr>
                <w:rStyle w:val="Hyperlink"/>
                <w:noProof/>
              </w:rPr>
              <w:t>3</w:t>
            </w:r>
            <w:r w:rsidR="00BF12E5">
              <w:rPr>
                <w:rFonts w:eastAsiaTheme="minorEastAsia"/>
                <w:noProof/>
                <w:lang w:val="nl-NL" w:eastAsia="nl-NL"/>
              </w:rPr>
              <w:tab/>
            </w:r>
            <w:r w:rsidR="00BF12E5" w:rsidRPr="0070025B">
              <w:rPr>
                <w:rStyle w:val="Hyperlink"/>
                <w:noProof/>
              </w:rPr>
              <w:t>MENU: Define intended architecture</w:t>
            </w:r>
            <w:r w:rsidR="00BF12E5">
              <w:rPr>
                <w:noProof/>
                <w:webHidden/>
              </w:rPr>
              <w:tab/>
            </w:r>
            <w:r w:rsidR="00BF12E5">
              <w:rPr>
                <w:noProof/>
                <w:webHidden/>
              </w:rPr>
              <w:fldChar w:fldCharType="begin"/>
            </w:r>
            <w:r w:rsidR="00BF12E5">
              <w:rPr>
                <w:noProof/>
                <w:webHidden/>
              </w:rPr>
              <w:instrText xml:space="preserve"> PAGEREF _Toc422408127 \h </w:instrText>
            </w:r>
            <w:r w:rsidR="00BF12E5">
              <w:rPr>
                <w:noProof/>
                <w:webHidden/>
              </w:rPr>
            </w:r>
            <w:r w:rsidR="00BF12E5">
              <w:rPr>
                <w:noProof/>
                <w:webHidden/>
              </w:rPr>
              <w:fldChar w:fldCharType="separate"/>
            </w:r>
            <w:r w:rsidR="001E7A3B">
              <w:rPr>
                <w:noProof/>
                <w:webHidden/>
              </w:rPr>
              <w:t>13</w:t>
            </w:r>
            <w:r w:rsidR="00BF12E5">
              <w:rPr>
                <w:noProof/>
                <w:webHidden/>
              </w:rPr>
              <w:fldChar w:fldCharType="end"/>
            </w:r>
          </w:hyperlink>
        </w:p>
        <w:p w:rsidR="00BF12E5" w:rsidRDefault="006A77D1">
          <w:pPr>
            <w:pStyle w:val="TOC2"/>
            <w:tabs>
              <w:tab w:val="left" w:pos="880"/>
              <w:tab w:val="right" w:leader="dot" w:pos="9350"/>
            </w:tabs>
            <w:rPr>
              <w:rFonts w:eastAsiaTheme="minorEastAsia"/>
              <w:noProof/>
              <w:lang w:val="nl-NL" w:eastAsia="nl-NL"/>
            </w:rPr>
          </w:pPr>
          <w:hyperlink w:anchor="_Toc422408128" w:history="1">
            <w:r w:rsidR="00BF12E5" w:rsidRPr="0070025B">
              <w:rPr>
                <w:rStyle w:val="Hyperlink"/>
                <w:noProof/>
              </w:rPr>
              <w:t>3.1</w:t>
            </w:r>
            <w:r w:rsidR="00BF12E5">
              <w:rPr>
                <w:rFonts w:eastAsiaTheme="minorEastAsia"/>
                <w:noProof/>
                <w:lang w:val="nl-NL" w:eastAsia="nl-NL"/>
              </w:rPr>
              <w:tab/>
            </w:r>
            <w:r w:rsidR="00BF12E5" w:rsidRPr="0070025B">
              <w:rPr>
                <w:rStyle w:val="Hyperlink"/>
                <w:noProof/>
              </w:rPr>
              <w:t>Module Types and Rule Types[12]</w:t>
            </w:r>
            <w:r w:rsidR="00BF12E5">
              <w:rPr>
                <w:noProof/>
                <w:webHidden/>
              </w:rPr>
              <w:tab/>
            </w:r>
            <w:r w:rsidR="00BF12E5">
              <w:rPr>
                <w:noProof/>
                <w:webHidden/>
              </w:rPr>
              <w:fldChar w:fldCharType="begin"/>
            </w:r>
            <w:r w:rsidR="00BF12E5">
              <w:rPr>
                <w:noProof/>
                <w:webHidden/>
              </w:rPr>
              <w:instrText xml:space="preserve"> PAGEREF _Toc422408128 \h </w:instrText>
            </w:r>
            <w:r w:rsidR="00BF12E5">
              <w:rPr>
                <w:noProof/>
                <w:webHidden/>
              </w:rPr>
            </w:r>
            <w:r w:rsidR="00BF12E5">
              <w:rPr>
                <w:noProof/>
                <w:webHidden/>
              </w:rPr>
              <w:fldChar w:fldCharType="separate"/>
            </w:r>
            <w:r w:rsidR="001E7A3B">
              <w:rPr>
                <w:noProof/>
                <w:webHidden/>
              </w:rPr>
              <w:t>13</w:t>
            </w:r>
            <w:r w:rsidR="00BF12E5">
              <w:rPr>
                <w:noProof/>
                <w:webHidden/>
              </w:rPr>
              <w:fldChar w:fldCharType="end"/>
            </w:r>
          </w:hyperlink>
        </w:p>
        <w:p w:rsidR="00BF12E5" w:rsidRDefault="006A77D1">
          <w:pPr>
            <w:pStyle w:val="TOC3"/>
            <w:tabs>
              <w:tab w:val="left" w:pos="1320"/>
              <w:tab w:val="right" w:leader="dot" w:pos="9350"/>
            </w:tabs>
            <w:rPr>
              <w:rFonts w:eastAsiaTheme="minorEastAsia"/>
              <w:noProof/>
              <w:lang w:val="nl-NL" w:eastAsia="nl-NL"/>
            </w:rPr>
          </w:pPr>
          <w:hyperlink w:anchor="_Toc422408129" w:history="1">
            <w:r w:rsidR="00BF12E5" w:rsidRPr="0070025B">
              <w:rPr>
                <w:rStyle w:val="Hyperlink"/>
                <w:noProof/>
              </w:rPr>
              <w:t>3.1.1</w:t>
            </w:r>
            <w:r w:rsidR="00BF12E5">
              <w:rPr>
                <w:rFonts w:eastAsiaTheme="minorEastAsia"/>
                <w:noProof/>
                <w:lang w:val="nl-NL" w:eastAsia="nl-NL"/>
              </w:rPr>
              <w:tab/>
            </w:r>
            <w:r w:rsidR="00BF12E5" w:rsidRPr="0070025B">
              <w:rPr>
                <w:rStyle w:val="Hyperlink"/>
                <w:noProof/>
              </w:rPr>
              <w:t>Common Module Types</w:t>
            </w:r>
            <w:r w:rsidR="00BF12E5">
              <w:rPr>
                <w:noProof/>
                <w:webHidden/>
              </w:rPr>
              <w:tab/>
            </w:r>
            <w:r w:rsidR="00BF12E5">
              <w:rPr>
                <w:noProof/>
                <w:webHidden/>
              </w:rPr>
              <w:fldChar w:fldCharType="begin"/>
            </w:r>
            <w:r w:rsidR="00BF12E5">
              <w:rPr>
                <w:noProof/>
                <w:webHidden/>
              </w:rPr>
              <w:instrText xml:space="preserve"> PAGEREF _Toc422408129 \h </w:instrText>
            </w:r>
            <w:r w:rsidR="00BF12E5">
              <w:rPr>
                <w:noProof/>
                <w:webHidden/>
              </w:rPr>
            </w:r>
            <w:r w:rsidR="00BF12E5">
              <w:rPr>
                <w:noProof/>
                <w:webHidden/>
              </w:rPr>
              <w:fldChar w:fldCharType="separate"/>
            </w:r>
            <w:r w:rsidR="001E7A3B">
              <w:rPr>
                <w:noProof/>
                <w:webHidden/>
              </w:rPr>
              <w:t>14</w:t>
            </w:r>
            <w:r w:rsidR="00BF12E5">
              <w:rPr>
                <w:noProof/>
                <w:webHidden/>
              </w:rPr>
              <w:fldChar w:fldCharType="end"/>
            </w:r>
          </w:hyperlink>
        </w:p>
        <w:p w:rsidR="00BF12E5" w:rsidRDefault="006A77D1">
          <w:pPr>
            <w:pStyle w:val="TOC3"/>
            <w:tabs>
              <w:tab w:val="left" w:pos="1320"/>
              <w:tab w:val="right" w:leader="dot" w:pos="9350"/>
            </w:tabs>
            <w:rPr>
              <w:rFonts w:eastAsiaTheme="minorEastAsia"/>
              <w:noProof/>
              <w:lang w:val="nl-NL" w:eastAsia="nl-NL"/>
            </w:rPr>
          </w:pPr>
          <w:hyperlink w:anchor="_Toc422408130" w:history="1">
            <w:r w:rsidR="00BF12E5" w:rsidRPr="0070025B">
              <w:rPr>
                <w:rStyle w:val="Hyperlink"/>
                <w:noProof/>
              </w:rPr>
              <w:t>3.1.2</w:t>
            </w:r>
            <w:r w:rsidR="00BF12E5">
              <w:rPr>
                <w:rFonts w:eastAsiaTheme="minorEastAsia"/>
                <w:noProof/>
                <w:lang w:val="nl-NL" w:eastAsia="nl-NL"/>
              </w:rPr>
              <w:tab/>
            </w:r>
            <w:r w:rsidR="00BF12E5" w:rsidRPr="0070025B">
              <w:rPr>
                <w:rStyle w:val="Hyperlink"/>
                <w:noProof/>
              </w:rPr>
              <w:t>Common Rule Types</w:t>
            </w:r>
            <w:r w:rsidR="00BF12E5">
              <w:rPr>
                <w:noProof/>
                <w:webHidden/>
              </w:rPr>
              <w:tab/>
            </w:r>
            <w:r w:rsidR="00BF12E5">
              <w:rPr>
                <w:noProof/>
                <w:webHidden/>
              </w:rPr>
              <w:fldChar w:fldCharType="begin"/>
            </w:r>
            <w:r w:rsidR="00BF12E5">
              <w:rPr>
                <w:noProof/>
                <w:webHidden/>
              </w:rPr>
              <w:instrText xml:space="preserve"> PAGEREF _Toc422408130 \h </w:instrText>
            </w:r>
            <w:r w:rsidR="00BF12E5">
              <w:rPr>
                <w:noProof/>
                <w:webHidden/>
              </w:rPr>
            </w:r>
            <w:r w:rsidR="00BF12E5">
              <w:rPr>
                <w:noProof/>
                <w:webHidden/>
              </w:rPr>
              <w:fldChar w:fldCharType="separate"/>
            </w:r>
            <w:r w:rsidR="001E7A3B">
              <w:rPr>
                <w:noProof/>
                <w:webHidden/>
              </w:rPr>
              <w:t>15</w:t>
            </w:r>
            <w:r w:rsidR="00BF12E5">
              <w:rPr>
                <w:noProof/>
                <w:webHidden/>
              </w:rPr>
              <w:fldChar w:fldCharType="end"/>
            </w:r>
          </w:hyperlink>
        </w:p>
        <w:p w:rsidR="00BF12E5" w:rsidRDefault="006A77D1">
          <w:pPr>
            <w:pStyle w:val="TOC2"/>
            <w:tabs>
              <w:tab w:val="left" w:pos="880"/>
              <w:tab w:val="right" w:leader="dot" w:pos="9350"/>
            </w:tabs>
            <w:rPr>
              <w:rFonts w:eastAsiaTheme="minorEastAsia"/>
              <w:noProof/>
              <w:lang w:val="nl-NL" w:eastAsia="nl-NL"/>
            </w:rPr>
          </w:pPr>
          <w:hyperlink w:anchor="_Toc422408131" w:history="1">
            <w:r w:rsidR="00BF12E5" w:rsidRPr="0070025B">
              <w:rPr>
                <w:rStyle w:val="Hyperlink"/>
                <w:noProof/>
              </w:rPr>
              <w:t>3.2</w:t>
            </w:r>
            <w:r w:rsidR="00BF12E5">
              <w:rPr>
                <w:rFonts w:eastAsiaTheme="minorEastAsia"/>
                <w:noProof/>
                <w:lang w:val="nl-NL" w:eastAsia="nl-NL"/>
              </w:rPr>
              <w:tab/>
            </w:r>
            <w:r w:rsidR="00BF12E5" w:rsidRPr="0070025B">
              <w:rPr>
                <w:rStyle w:val="Hyperlink"/>
                <w:noProof/>
              </w:rPr>
              <w:t>Define Intended Architecture</w:t>
            </w:r>
            <w:r w:rsidR="00BF12E5">
              <w:rPr>
                <w:noProof/>
                <w:webHidden/>
              </w:rPr>
              <w:tab/>
            </w:r>
            <w:r w:rsidR="00BF12E5">
              <w:rPr>
                <w:noProof/>
                <w:webHidden/>
              </w:rPr>
              <w:fldChar w:fldCharType="begin"/>
            </w:r>
            <w:r w:rsidR="00BF12E5">
              <w:rPr>
                <w:noProof/>
                <w:webHidden/>
              </w:rPr>
              <w:instrText xml:space="preserve"> PAGEREF _Toc422408131 \h </w:instrText>
            </w:r>
            <w:r w:rsidR="00BF12E5">
              <w:rPr>
                <w:noProof/>
                <w:webHidden/>
              </w:rPr>
            </w:r>
            <w:r w:rsidR="00BF12E5">
              <w:rPr>
                <w:noProof/>
                <w:webHidden/>
              </w:rPr>
              <w:fldChar w:fldCharType="separate"/>
            </w:r>
            <w:r w:rsidR="001E7A3B">
              <w:rPr>
                <w:noProof/>
                <w:webHidden/>
              </w:rPr>
              <w:t>16</w:t>
            </w:r>
            <w:r w:rsidR="00BF12E5">
              <w:rPr>
                <w:noProof/>
                <w:webHidden/>
              </w:rPr>
              <w:fldChar w:fldCharType="end"/>
            </w:r>
          </w:hyperlink>
        </w:p>
        <w:p w:rsidR="00BF12E5" w:rsidRDefault="006A77D1">
          <w:pPr>
            <w:pStyle w:val="TOC3"/>
            <w:tabs>
              <w:tab w:val="left" w:pos="1320"/>
              <w:tab w:val="right" w:leader="dot" w:pos="9350"/>
            </w:tabs>
            <w:rPr>
              <w:rFonts w:eastAsiaTheme="minorEastAsia"/>
              <w:noProof/>
              <w:lang w:val="nl-NL" w:eastAsia="nl-NL"/>
            </w:rPr>
          </w:pPr>
          <w:hyperlink w:anchor="_Toc422408132" w:history="1">
            <w:r w:rsidR="00BF12E5" w:rsidRPr="0070025B">
              <w:rPr>
                <w:rStyle w:val="Hyperlink"/>
                <w:noProof/>
              </w:rPr>
              <w:t>3.2.1</w:t>
            </w:r>
            <w:r w:rsidR="00BF12E5">
              <w:rPr>
                <w:rFonts w:eastAsiaTheme="minorEastAsia"/>
                <w:noProof/>
                <w:lang w:val="nl-NL" w:eastAsia="nl-NL"/>
              </w:rPr>
              <w:tab/>
            </w:r>
            <w:r w:rsidR="00BF12E5" w:rsidRPr="0070025B">
              <w:rPr>
                <w:rStyle w:val="Hyperlink"/>
                <w:noProof/>
              </w:rPr>
              <w:t>Overview</w:t>
            </w:r>
            <w:r w:rsidR="00BF12E5">
              <w:rPr>
                <w:noProof/>
                <w:webHidden/>
              </w:rPr>
              <w:tab/>
            </w:r>
            <w:r w:rsidR="00BF12E5">
              <w:rPr>
                <w:noProof/>
                <w:webHidden/>
              </w:rPr>
              <w:fldChar w:fldCharType="begin"/>
            </w:r>
            <w:r w:rsidR="00BF12E5">
              <w:rPr>
                <w:noProof/>
                <w:webHidden/>
              </w:rPr>
              <w:instrText xml:space="preserve"> PAGEREF _Toc422408132 \h </w:instrText>
            </w:r>
            <w:r w:rsidR="00BF12E5">
              <w:rPr>
                <w:noProof/>
                <w:webHidden/>
              </w:rPr>
            </w:r>
            <w:r w:rsidR="00BF12E5">
              <w:rPr>
                <w:noProof/>
                <w:webHidden/>
              </w:rPr>
              <w:fldChar w:fldCharType="separate"/>
            </w:r>
            <w:r w:rsidR="001E7A3B">
              <w:rPr>
                <w:noProof/>
                <w:webHidden/>
              </w:rPr>
              <w:t>16</w:t>
            </w:r>
            <w:r w:rsidR="00BF12E5">
              <w:rPr>
                <w:noProof/>
                <w:webHidden/>
              </w:rPr>
              <w:fldChar w:fldCharType="end"/>
            </w:r>
          </w:hyperlink>
        </w:p>
        <w:p w:rsidR="00BF12E5" w:rsidRDefault="006A77D1">
          <w:pPr>
            <w:pStyle w:val="TOC3"/>
            <w:tabs>
              <w:tab w:val="left" w:pos="1320"/>
              <w:tab w:val="right" w:leader="dot" w:pos="9350"/>
            </w:tabs>
            <w:rPr>
              <w:rFonts w:eastAsiaTheme="minorEastAsia"/>
              <w:noProof/>
              <w:lang w:val="nl-NL" w:eastAsia="nl-NL"/>
            </w:rPr>
          </w:pPr>
          <w:hyperlink w:anchor="_Toc422408133" w:history="1">
            <w:r w:rsidR="00BF12E5" w:rsidRPr="0070025B">
              <w:rPr>
                <w:rStyle w:val="Hyperlink"/>
                <w:noProof/>
              </w:rPr>
              <w:t>3.2.2</w:t>
            </w:r>
            <w:r w:rsidR="00BF12E5">
              <w:rPr>
                <w:rFonts w:eastAsiaTheme="minorEastAsia"/>
                <w:noProof/>
                <w:lang w:val="nl-NL" w:eastAsia="nl-NL"/>
              </w:rPr>
              <w:tab/>
            </w:r>
            <w:r w:rsidR="00BF12E5" w:rsidRPr="0070025B">
              <w:rPr>
                <w:rStyle w:val="Hyperlink"/>
                <w:noProof/>
              </w:rPr>
              <w:t>Add Modules</w:t>
            </w:r>
            <w:r w:rsidR="00BF12E5">
              <w:rPr>
                <w:noProof/>
                <w:webHidden/>
              </w:rPr>
              <w:tab/>
            </w:r>
            <w:r w:rsidR="00BF12E5">
              <w:rPr>
                <w:noProof/>
                <w:webHidden/>
              </w:rPr>
              <w:fldChar w:fldCharType="begin"/>
            </w:r>
            <w:r w:rsidR="00BF12E5">
              <w:rPr>
                <w:noProof/>
                <w:webHidden/>
              </w:rPr>
              <w:instrText xml:space="preserve"> PAGEREF _Toc422408133 \h </w:instrText>
            </w:r>
            <w:r w:rsidR="00BF12E5">
              <w:rPr>
                <w:noProof/>
                <w:webHidden/>
              </w:rPr>
            </w:r>
            <w:r w:rsidR="00BF12E5">
              <w:rPr>
                <w:noProof/>
                <w:webHidden/>
              </w:rPr>
              <w:fldChar w:fldCharType="separate"/>
            </w:r>
            <w:r w:rsidR="001E7A3B">
              <w:rPr>
                <w:noProof/>
                <w:webHidden/>
              </w:rPr>
              <w:t>17</w:t>
            </w:r>
            <w:r w:rsidR="00BF12E5">
              <w:rPr>
                <w:noProof/>
                <w:webHidden/>
              </w:rPr>
              <w:fldChar w:fldCharType="end"/>
            </w:r>
          </w:hyperlink>
        </w:p>
        <w:p w:rsidR="00BF12E5" w:rsidRDefault="006A77D1">
          <w:pPr>
            <w:pStyle w:val="TOC3"/>
            <w:tabs>
              <w:tab w:val="left" w:pos="1320"/>
              <w:tab w:val="right" w:leader="dot" w:pos="9350"/>
            </w:tabs>
            <w:rPr>
              <w:rFonts w:eastAsiaTheme="minorEastAsia"/>
              <w:noProof/>
              <w:lang w:val="nl-NL" w:eastAsia="nl-NL"/>
            </w:rPr>
          </w:pPr>
          <w:hyperlink w:anchor="_Toc422408134" w:history="1">
            <w:r w:rsidR="00BF12E5" w:rsidRPr="0070025B">
              <w:rPr>
                <w:rStyle w:val="Hyperlink"/>
                <w:noProof/>
              </w:rPr>
              <w:t>3.2.3</w:t>
            </w:r>
            <w:r w:rsidR="00BF12E5">
              <w:rPr>
                <w:rFonts w:eastAsiaTheme="minorEastAsia"/>
                <w:noProof/>
                <w:lang w:val="nl-NL" w:eastAsia="nl-NL"/>
              </w:rPr>
              <w:tab/>
            </w:r>
            <w:r w:rsidR="00BF12E5" w:rsidRPr="0070025B">
              <w:rPr>
                <w:rStyle w:val="Hyperlink"/>
                <w:noProof/>
              </w:rPr>
              <w:t>Assign Software units</w:t>
            </w:r>
            <w:r w:rsidR="00BF12E5">
              <w:rPr>
                <w:noProof/>
                <w:webHidden/>
              </w:rPr>
              <w:tab/>
            </w:r>
            <w:r w:rsidR="00BF12E5">
              <w:rPr>
                <w:noProof/>
                <w:webHidden/>
              </w:rPr>
              <w:fldChar w:fldCharType="begin"/>
            </w:r>
            <w:r w:rsidR="00BF12E5">
              <w:rPr>
                <w:noProof/>
                <w:webHidden/>
              </w:rPr>
              <w:instrText xml:space="preserve"> PAGEREF _Toc422408134 \h </w:instrText>
            </w:r>
            <w:r w:rsidR="00BF12E5">
              <w:rPr>
                <w:noProof/>
                <w:webHidden/>
              </w:rPr>
            </w:r>
            <w:r w:rsidR="00BF12E5">
              <w:rPr>
                <w:noProof/>
                <w:webHidden/>
              </w:rPr>
              <w:fldChar w:fldCharType="separate"/>
            </w:r>
            <w:r w:rsidR="001E7A3B">
              <w:rPr>
                <w:noProof/>
                <w:webHidden/>
              </w:rPr>
              <w:t>18</w:t>
            </w:r>
            <w:r w:rsidR="00BF12E5">
              <w:rPr>
                <w:noProof/>
                <w:webHidden/>
              </w:rPr>
              <w:fldChar w:fldCharType="end"/>
            </w:r>
          </w:hyperlink>
        </w:p>
        <w:p w:rsidR="00BF12E5" w:rsidRDefault="006A77D1">
          <w:pPr>
            <w:pStyle w:val="TOC3"/>
            <w:tabs>
              <w:tab w:val="left" w:pos="1320"/>
              <w:tab w:val="right" w:leader="dot" w:pos="9350"/>
            </w:tabs>
            <w:rPr>
              <w:rFonts w:eastAsiaTheme="minorEastAsia"/>
              <w:noProof/>
              <w:lang w:val="nl-NL" w:eastAsia="nl-NL"/>
            </w:rPr>
          </w:pPr>
          <w:hyperlink w:anchor="_Toc422408135" w:history="1">
            <w:r w:rsidR="00BF12E5" w:rsidRPr="0070025B">
              <w:rPr>
                <w:rStyle w:val="Hyperlink"/>
                <w:noProof/>
              </w:rPr>
              <w:t>3.2.4</w:t>
            </w:r>
            <w:r w:rsidR="00BF12E5">
              <w:rPr>
                <w:rFonts w:eastAsiaTheme="minorEastAsia"/>
                <w:noProof/>
                <w:lang w:val="nl-NL" w:eastAsia="nl-NL"/>
              </w:rPr>
              <w:tab/>
            </w:r>
            <w:r w:rsidR="00BF12E5" w:rsidRPr="0070025B">
              <w:rPr>
                <w:rStyle w:val="Hyperlink"/>
                <w:noProof/>
              </w:rPr>
              <w:t>Add Rules</w:t>
            </w:r>
            <w:r w:rsidR="00BF12E5">
              <w:rPr>
                <w:noProof/>
                <w:webHidden/>
              </w:rPr>
              <w:tab/>
            </w:r>
            <w:r w:rsidR="00BF12E5">
              <w:rPr>
                <w:noProof/>
                <w:webHidden/>
              </w:rPr>
              <w:fldChar w:fldCharType="begin"/>
            </w:r>
            <w:r w:rsidR="00BF12E5">
              <w:rPr>
                <w:noProof/>
                <w:webHidden/>
              </w:rPr>
              <w:instrText xml:space="preserve"> PAGEREF _Toc422408135 \h </w:instrText>
            </w:r>
            <w:r w:rsidR="00BF12E5">
              <w:rPr>
                <w:noProof/>
                <w:webHidden/>
              </w:rPr>
            </w:r>
            <w:r w:rsidR="00BF12E5">
              <w:rPr>
                <w:noProof/>
                <w:webHidden/>
              </w:rPr>
              <w:fldChar w:fldCharType="separate"/>
            </w:r>
            <w:r w:rsidR="001E7A3B">
              <w:rPr>
                <w:noProof/>
                <w:webHidden/>
              </w:rPr>
              <w:t>18</w:t>
            </w:r>
            <w:r w:rsidR="00BF12E5">
              <w:rPr>
                <w:noProof/>
                <w:webHidden/>
              </w:rPr>
              <w:fldChar w:fldCharType="end"/>
            </w:r>
          </w:hyperlink>
        </w:p>
        <w:p w:rsidR="00BF12E5" w:rsidRDefault="006A77D1">
          <w:pPr>
            <w:pStyle w:val="TOC3"/>
            <w:tabs>
              <w:tab w:val="left" w:pos="1320"/>
              <w:tab w:val="right" w:leader="dot" w:pos="9350"/>
            </w:tabs>
            <w:rPr>
              <w:rFonts w:eastAsiaTheme="minorEastAsia"/>
              <w:noProof/>
              <w:lang w:val="nl-NL" w:eastAsia="nl-NL"/>
            </w:rPr>
          </w:pPr>
          <w:hyperlink w:anchor="_Toc422408136" w:history="1">
            <w:r w:rsidR="00BF12E5" w:rsidRPr="0070025B">
              <w:rPr>
                <w:rStyle w:val="Hyperlink"/>
                <w:noProof/>
              </w:rPr>
              <w:t>3.2.5</w:t>
            </w:r>
            <w:r w:rsidR="00BF12E5">
              <w:rPr>
                <w:rFonts w:eastAsiaTheme="minorEastAsia"/>
                <w:noProof/>
                <w:lang w:val="nl-NL" w:eastAsia="nl-NL"/>
              </w:rPr>
              <w:tab/>
            </w:r>
            <w:r w:rsidR="00BF12E5" w:rsidRPr="0070025B">
              <w:rPr>
                <w:rStyle w:val="Hyperlink"/>
                <w:noProof/>
              </w:rPr>
              <w:t>Add Exceptions to a Rule</w:t>
            </w:r>
            <w:r w:rsidR="00BF12E5">
              <w:rPr>
                <w:noProof/>
                <w:webHidden/>
              </w:rPr>
              <w:tab/>
            </w:r>
            <w:r w:rsidR="00BF12E5">
              <w:rPr>
                <w:noProof/>
                <w:webHidden/>
              </w:rPr>
              <w:fldChar w:fldCharType="begin"/>
            </w:r>
            <w:r w:rsidR="00BF12E5">
              <w:rPr>
                <w:noProof/>
                <w:webHidden/>
              </w:rPr>
              <w:instrText xml:space="preserve"> PAGEREF _Toc422408136 \h </w:instrText>
            </w:r>
            <w:r w:rsidR="00BF12E5">
              <w:rPr>
                <w:noProof/>
                <w:webHidden/>
              </w:rPr>
            </w:r>
            <w:r w:rsidR="00BF12E5">
              <w:rPr>
                <w:noProof/>
                <w:webHidden/>
              </w:rPr>
              <w:fldChar w:fldCharType="separate"/>
            </w:r>
            <w:r w:rsidR="001E7A3B">
              <w:rPr>
                <w:noProof/>
                <w:webHidden/>
              </w:rPr>
              <w:t>19</w:t>
            </w:r>
            <w:r w:rsidR="00BF12E5">
              <w:rPr>
                <w:noProof/>
                <w:webHidden/>
              </w:rPr>
              <w:fldChar w:fldCharType="end"/>
            </w:r>
          </w:hyperlink>
        </w:p>
        <w:p w:rsidR="00BF12E5" w:rsidRDefault="006A77D1">
          <w:pPr>
            <w:pStyle w:val="TOC3"/>
            <w:tabs>
              <w:tab w:val="left" w:pos="1320"/>
              <w:tab w:val="right" w:leader="dot" w:pos="9350"/>
            </w:tabs>
            <w:rPr>
              <w:rFonts w:eastAsiaTheme="minorEastAsia"/>
              <w:noProof/>
              <w:lang w:val="nl-NL" w:eastAsia="nl-NL"/>
            </w:rPr>
          </w:pPr>
          <w:hyperlink w:anchor="_Toc422408137" w:history="1">
            <w:r w:rsidR="00BF12E5" w:rsidRPr="0070025B">
              <w:rPr>
                <w:rStyle w:val="Hyperlink"/>
                <w:noProof/>
              </w:rPr>
              <w:t>3.2.6</w:t>
            </w:r>
            <w:r w:rsidR="00BF12E5">
              <w:rPr>
                <w:rFonts w:eastAsiaTheme="minorEastAsia"/>
                <w:noProof/>
                <w:lang w:val="nl-NL" w:eastAsia="nl-NL"/>
              </w:rPr>
              <w:tab/>
            </w:r>
            <w:r w:rsidR="00BF12E5" w:rsidRPr="0070025B">
              <w:rPr>
                <w:rStyle w:val="Hyperlink"/>
                <w:noProof/>
              </w:rPr>
              <w:t>Set Expression and/or Configuration Filter To a Rule</w:t>
            </w:r>
            <w:r w:rsidR="00BF12E5">
              <w:rPr>
                <w:noProof/>
                <w:webHidden/>
              </w:rPr>
              <w:tab/>
            </w:r>
            <w:r w:rsidR="00BF12E5">
              <w:rPr>
                <w:noProof/>
                <w:webHidden/>
              </w:rPr>
              <w:fldChar w:fldCharType="begin"/>
            </w:r>
            <w:r w:rsidR="00BF12E5">
              <w:rPr>
                <w:noProof/>
                <w:webHidden/>
              </w:rPr>
              <w:instrText xml:space="preserve"> PAGEREF _Toc422408137 \h </w:instrText>
            </w:r>
            <w:r w:rsidR="00BF12E5">
              <w:rPr>
                <w:noProof/>
                <w:webHidden/>
              </w:rPr>
            </w:r>
            <w:r w:rsidR="00BF12E5">
              <w:rPr>
                <w:noProof/>
                <w:webHidden/>
              </w:rPr>
              <w:fldChar w:fldCharType="separate"/>
            </w:r>
            <w:r w:rsidR="001E7A3B">
              <w:rPr>
                <w:noProof/>
                <w:webHidden/>
              </w:rPr>
              <w:t>19</w:t>
            </w:r>
            <w:r w:rsidR="00BF12E5">
              <w:rPr>
                <w:noProof/>
                <w:webHidden/>
              </w:rPr>
              <w:fldChar w:fldCharType="end"/>
            </w:r>
          </w:hyperlink>
        </w:p>
        <w:p w:rsidR="00BF12E5" w:rsidRDefault="006A77D1">
          <w:pPr>
            <w:pStyle w:val="TOC3"/>
            <w:tabs>
              <w:tab w:val="left" w:pos="1320"/>
              <w:tab w:val="right" w:leader="dot" w:pos="9350"/>
            </w:tabs>
            <w:rPr>
              <w:rFonts w:eastAsiaTheme="minorEastAsia"/>
              <w:noProof/>
              <w:lang w:val="nl-NL" w:eastAsia="nl-NL"/>
            </w:rPr>
          </w:pPr>
          <w:hyperlink w:anchor="_Toc422408138" w:history="1">
            <w:r w:rsidR="00BF12E5" w:rsidRPr="0070025B">
              <w:rPr>
                <w:rStyle w:val="Hyperlink"/>
                <w:noProof/>
              </w:rPr>
              <w:t>3.2.7</w:t>
            </w:r>
            <w:r w:rsidR="00BF12E5">
              <w:rPr>
                <w:rFonts w:eastAsiaTheme="minorEastAsia"/>
                <w:noProof/>
                <w:lang w:val="nl-NL" w:eastAsia="nl-NL"/>
              </w:rPr>
              <w:tab/>
            </w:r>
            <w:r w:rsidR="00BF12E5" w:rsidRPr="0070025B">
              <w:rPr>
                <w:rStyle w:val="Hyperlink"/>
                <w:noProof/>
              </w:rPr>
              <w:t>Move Layers</w:t>
            </w:r>
            <w:r w:rsidR="00BF12E5">
              <w:rPr>
                <w:noProof/>
                <w:webHidden/>
              </w:rPr>
              <w:tab/>
            </w:r>
            <w:r w:rsidR="00BF12E5">
              <w:rPr>
                <w:noProof/>
                <w:webHidden/>
              </w:rPr>
              <w:fldChar w:fldCharType="begin"/>
            </w:r>
            <w:r w:rsidR="00BF12E5">
              <w:rPr>
                <w:noProof/>
                <w:webHidden/>
              </w:rPr>
              <w:instrText xml:space="preserve"> PAGEREF _Toc422408138 \h </w:instrText>
            </w:r>
            <w:r w:rsidR="00BF12E5">
              <w:rPr>
                <w:noProof/>
                <w:webHidden/>
              </w:rPr>
            </w:r>
            <w:r w:rsidR="00BF12E5">
              <w:rPr>
                <w:noProof/>
                <w:webHidden/>
              </w:rPr>
              <w:fldChar w:fldCharType="separate"/>
            </w:r>
            <w:r w:rsidR="001E7A3B">
              <w:rPr>
                <w:noProof/>
                <w:webHidden/>
              </w:rPr>
              <w:t>20</w:t>
            </w:r>
            <w:r w:rsidR="00BF12E5">
              <w:rPr>
                <w:noProof/>
                <w:webHidden/>
              </w:rPr>
              <w:fldChar w:fldCharType="end"/>
            </w:r>
          </w:hyperlink>
        </w:p>
        <w:p w:rsidR="00BF12E5" w:rsidRDefault="006A77D1">
          <w:pPr>
            <w:pStyle w:val="TOC3"/>
            <w:tabs>
              <w:tab w:val="left" w:pos="1320"/>
              <w:tab w:val="right" w:leader="dot" w:pos="9350"/>
            </w:tabs>
            <w:rPr>
              <w:rFonts w:eastAsiaTheme="minorEastAsia"/>
              <w:noProof/>
              <w:lang w:val="nl-NL" w:eastAsia="nl-NL"/>
            </w:rPr>
          </w:pPr>
          <w:hyperlink w:anchor="_Toc422408139" w:history="1">
            <w:r w:rsidR="00BF12E5" w:rsidRPr="0070025B">
              <w:rPr>
                <w:rStyle w:val="Hyperlink"/>
                <w:noProof/>
              </w:rPr>
              <w:t>3.2.8</w:t>
            </w:r>
            <w:r w:rsidR="00BF12E5">
              <w:rPr>
                <w:rFonts w:eastAsiaTheme="minorEastAsia"/>
                <w:noProof/>
                <w:lang w:val="nl-NL" w:eastAsia="nl-NL"/>
              </w:rPr>
              <w:tab/>
            </w:r>
            <w:r w:rsidR="00BF12E5" w:rsidRPr="0070025B">
              <w:rPr>
                <w:rStyle w:val="Hyperlink"/>
                <w:noProof/>
              </w:rPr>
              <w:t>Conflicting Rules</w:t>
            </w:r>
            <w:r w:rsidR="00BF12E5">
              <w:rPr>
                <w:noProof/>
                <w:webHidden/>
              </w:rPr>
              <w:tab/>
            </w:r>
            <w:r w:rsidR="00BF12E5">
              <w:rPr>
                <w:noProof/>
                <w:webHidden/>
              </w:rPr>
              <w:fldChar w:fldCharType="begin"/>
            </w:r>
            <w:r w:rsidR="00BF12E5">
              <w:rPr>
                <w:noProof/>
                <w:webHidden/>
              </w:rPr>
              <w:instrText xml:space="preserve"> PAGEREF _Toc422408139 \h </w:instrText>
            </w:r>
            <w:r w:rsidR="00BF12E5">
              <w:rPr>
                <w:noProof/>
                <w:webHidden/>
              </w:rPr>
            </w:r>
            <w:r w:rsidR="00BF12E5">
              <w:rPr>
                <w:noProof/>
                <w:webHidden/>
              </w:rPr>
              <w:fldChar w:fldCharType="separate"/>
            </w:r>
            <w:r w:rsidR="001E7A3B">
              <w:rPr>
                <w:noProof/>
                <w:webHidden/>
              </w:rPr>
              <w:t>21</w:t>
            </w:r>
            <w:r w:rsidR="00BF12E5">
              <w:rPr>
                <w:noProof/>
                <w:webHidden/>
              </w:rPr>
              <w:fldChar w:fldCharType="end"/>
            </w:r>
          </w:hyperlink>
        </w:p>
        <w:p w:rsidR="00BF12E5" w:rsidRDefault="006A77D1">
          <w:pPr>
            <w:pStyle w:val="TOC3"/>
            <w:tabs>
              <w:tab w:val="left" w:pos="1320"/>
              <w:tab w:val="right" w:leader="dot" w:pos="9350"/>
            </w:tabs>
            <w:rPr>
              <w:rFonts w:eastAsiaTheme="minorEastAsia"/>
              <w:noProof/>
              <w:lang w:val="nl-NL" w:eastAsia="nl-NL"/>
            </w:rPr>
          </w:pPr>
          <w:hyperlink w:anchor="_Toc422408140" w:history="1">
            <w:r w:rsidR="00BF12E5" w:rsidRPr="0070025B">
              <w:rPr>
                <w:rStyle w:val="Hyperlink"/>
                <w:noProof/>
              </w:rPr>
              <w:t>3.2.9</w:t>
            </w:r>
            <w:r w:rsidR="00BF12E5">
              <w:rPr>
                <w:rFonts w:eastAsiaTheme="minorEastAsia"/>
                <w:noProof/>
                <w:lang w:val="nl-NL" w:eastAsia="nl-NL"/>
              </w:rPr>
              <w:tab/>
            </w:r>
            <w:r w:rsidR="00BF12E5" w:rsidRPr="0070025B">
              <w:rPr>
                <w:rStyle w:val="Hyperlink"/>
                <w:noProof/>
              </w:rPr>
              <w:t>View Intended Architecture in Browser</w:t>
            </w:r>
            <w:r w:rsidR="00BF12E5">
              <w:rPr>
                <w:noProof/>
                <w:webHidden/>
              </w:rPr>
              <w:tab/>
            </w:r>
            <w:r w:rsidR="00BF12E5">
              <w:rPr>
                <w:noProof/>
                <w:webHidden/>
              </w:rPr>
              <w:fldChar w:fldCharType="begin"/>
            </w:r>
            <w:r w:rsidR="00BF12E5">
              <w:rPr>
                <w:noProof/>
                <w:webHidden/>
              </w:rPr>
              <w:instrText xml:space="preserve"> PAGEREF _Toc422408140 \h </w:instrText>
            </w:r>
            <w:r w:rsidR="00BF12E5">
              <w:rPr>
                <w:noProof/>
                <w:webHidden/>
              </w:rPr>
            </w:r>
            <w:r w:rsidR="00BF12E5">
              <w:rPr>
                <w:noProof/>
                <w:webHidden/>
              </w:rPr>
              <w:fldChar w:fldCharType="separate"/>
            </w:r>
            <w:r w:rsidR="001E7A3B">
              <w:rPr>
                <w:noProof/>
                <w:webHidden/>
              </w:rPr>
              <w:t>22</w:t>
            </w:r>
            <w:r w:rsidR="00BF12E5">
              <w:rPr>
                <w:noProof/>
                <w:webHidden/>
              </w:rPr>
              <w:fldChar w:fldCharType="end"/>
            </w:r>
          </w:hyperlink>
        </w:p>
        <w:p w:rsidR="00BF12E5" w:rsidRDefault="006A77D1">
          <w:pPr>
            <w:pStyle w:val="TOC2"/>
            <w:tabs>
              <w:tab w:val="left" w:pos="880"/>
              <w:tab w:val="right" w:leader="dot" w:pos="9350"/>
            </w:tabs>
            <w:rPr>
              <w:rFonts w:eastAsiaTheme="minorEastAsia"/>
              <w:noProof/>
              <w:lang w:val="nl-NL" w:eastAsia="nl-NL"/>
            </w:rPr>
          </w:pPr>
          <w:hyperlink w:anchor="_Toc422408141" w:history="1">
            <w:r w:rsidR="00BF12E5" w:rsidRPr="0070025B">
              <w:rPr>
                <w:rStyle w:val="Hyperlink"/>
                <w:noProof/>
              </w:rPr>
              <w:t>3.3</w:t>
            </w:r>
            <w:r w:rsidR="00BF12E5">
              <w:rPr>
                <w:rFonts w:eastAsiaTheme="minorEastAsia"/>
                <w:noProof/>
                <w:lang w:val="nl-NL" w:eastAsia="nl-NL"/>
              </w:rPr>
              <w:tab/>
            </w:r>
            <w:r w:rsidR="00BF12E5" w:rsidRPr="0070025B">
              <w:rPr>
                <w:rStyle w:val="Hyperlink"/>
                <w:noProof/>
              </w:rPr>
              <w:t>Intended Architecture Diagram</w:t>
            </w:r>
            <w:r w:rsidR="00BF12E5">
              <w:rPr>
                <w:noProof/>
                <w:webHidden/>
              </w:rPr>
              <w:tab/>
            </w:r>
            <w:r w:rsidR="00BF12E5">
              <w:rPr>
                <w:noProof/>
                <w:webHidden/>
              </w:rPr>
              <w:fldChar w:fldCharType="begin"/>
            </w:r>
            <w:r w:rsidR="00BF12E5">
              <w:rPr>
                <w:noProof/>
                <w:webHidden/>
              </w:rPr>
              <w:instrText xml:space="preserve"> PAGEREF _Toc422408141 \h </w:instrText>
            </w:r>
            <w:r w:rsidR="00BF12E5">
              <w:rPr>
                <w:noProof/>
                <w:webHidden/>
              </w:rPr>
            </w:r>
            <w:r w:rsidR="00BF12E5">
              <w:rPr>
                <w:noProof/>
                <w:webHidden/>
              </w:rPr>
              <w:fldChar w:fldCharType="separate"/>
            </w:r>
            <w:r w:rsidR="001E7A3B">
              <w:rPr>
                <w:noProof/>
                <w:webHidden/>
              </w:rPr>
              <w:t>23</w:t>
            </w:r>
            <w:r w:rsidR="00BF12E5">
              <w:rPr>
                <w:noProof/>
                <w:webHidden/>
              </w:rPr>
              <w:fldChar w:fldCharType="end"/>
            </w:r>
          </w:hyperlink>
        </w:p>
        <w:p w:rsidR="00BF12E5" w:rsidRDefault="006A77D1">
          <w:pPr>
            <w:pStyle w:val="TOC2"/>
            <w:tabs>
              <w:tab w:val="left" w:pos="880"/>
              <w:tab w:val="right" w:leader="dot" w:pos="9350"/>
            </w:tabs>
            <w:rPr>
              <w:rFonts w:eastAsiaTheme="minorEastAsia"/>
              <w:noProof/>
              <w:lang w:val="nl-NL" w:eastAsia="nl-NL"/>
            </w:rPr>
          </w:pPr>
          <w:hyperlink w:anchor="_Toc422408142" w:history="1">
            <w:r w:rsidR="00BF12E5" w:rsidRPr="0070025B">
              <w:rPr>
                <w:rStyle w:val="Hyperlink"/>
                <w:noProof/>
              </w:rPr>
              <w:t>3.4</w:t>
            </w:r>
            <w:r w:rsidR="00BF12E5">
              <w:rPr>
                <w:rFonts w:eastAsiaTheme="minorEastAsia"/>
                <w:noProof/>
                <w:lang w:val="nl-NL" w:eastAsia="nl-NL"/>
              </w:rPr>
              <w:tab/>
            </w:r>
            <w:r w:rsidR="00BF12E5" w:rsidRPr="0070025B">
              <w:rPr>
                <w:rStyle w:val="Hyperlink"/>
                <w:noProof/>
              </w:rPr>
              <w:t>Import and Export Architecture</w:t>
            </w:r>
            <w:r w:rsidR="00BF12E5">
              <w:rPr>
                <w:noProof/>
                <w:webHidden/>
              </w:rPr>
              <w:tab/>
            </w:r>
            <w:r w:rsidR="00BF12E5">
              <w:rPr>
                <w:noProof/>
                <w:webHidden/>
              </w:rPr>
              <w:fldChar w:fldCharType="begin"/>
            </w:r>
            <w:r w:rsidR="00BF12E5">
              <w:rPr>
                <w:noProof/>
                <w:webHidden/>
              </w:rPr>
              <w:instrText xml:space="preserve"> PAGEREF _Toc422408142 \h </w:instrText>
            </w:r>
            <w:r w:rsidR="00BF12E5">
              <w:rPr>
                <w:noProof/>
                <w:webHidden/>
              </w:rPr>
            </w:r>
            <w:r w:rsidR="00BF12E5">
              <w:rPr>
                <w:noProof/>
                <w:webHidden/>
              </w:rPr>
              <w:fldChar w:fldCharType="separate"/>
            </w:r>
            <w:r w:rsidR="001E7A3B">
              <w:rPr>
                <w:noProof/>
                <w:webHidden/>
              </w:rPr>
              <w:t>24</w:t>
            </w:r>
            <w:r w:rsidR="00BF12E5">
              <w:rPr>
                <w:noProof/>
                <w:webHidden/>
              </w:rPr>
              <w:fldChar w:fldCharType="end"/>
            </w:r>
          </w:hyperlink>
        </w:p>
        <w:p w:rsidR="00BF12E5" w:rsidRDefault="006A77D1">
          <w:pPr>
            <w:pStyle w:val="TOC2"/>
            <w:tabs>
              <w:tab w:val="left" w:pos="880"/>
              <w:tab w:val="right" w:leader="dot" w:pos="9350"/>
            </w:tabs>
            <w:rPr>
              <w:rFonts w:eastAsiaTheme="minorEastAsia"/>
              <w:noProof/>
              <w:lang w:val="nl-NL" w:eastAsia="nl-NL"/>
            </w:rPr>
          </w:pPr>
          <w:hyperlink w:anchor="_Toc422408143" w:history="1">
            <w:r w:rsidR="00BF12E5" w:rsidRPr="0070025B">
              <w:rPr>
                <w:rStyle w:val="Hyperlink"/>
                <w:noProof/>
              </w:rPr>
              <w:t>3.5</w:t>
            </w:r>
            <w:r w:rsidR="00BF12E5">
              <w:rPr>
                <w:rFonts w:eastAsiaTheme="minorEastAsia"/>
                <w:noProof/>
                <w:lang w:val="nl-NL" w:eastAsia="nl-NL"/>
              </w:rPr>
              <w:tab/>
            </w:r>
            <w:r w:rsidR="00BF12E5" w:rsidRPr="0070025B">
              <w:rPr>
                <w:rStyle w:val="Hyperlink"/>
                <w:noProof/>
              </w:rPr>
              <w:t>Report Architecture</w:t>
            </w:r>
            <w:r w:rsidR="00BF12E5">
              <w:rPr>
                <w:noProof/>
                <w:webHidden/>
              </w:rPr>
              <w:tab/>
            </w:r>
            <w:r w:rsidR="00BF12E5">
              <w:rPr>
                <w:noProof/>
                <w:webHidden/>
              </w:rPr>
              <w:fldChar w:fldCharType="begin"/>
            </w:r>
            <w:r w:rsidR="00BF12E5">
              <w:rPr>
                <w:noProof/>
                <w:webHidden/>
              </w:rPr>
              <w:instrText xml:space="preserve"> PAGEREF _Toc422408143 \h </w:instrText>
            </w:r>
            <w:r w:rsidR="00BF12E5">
              <w:rPr>
                <w:noProof/>
                <w:webHidden/>
              </w:rPr>
            </w:r>
            <w:r w:rsidR="00BF12E5">
              <w:rPr>
                <w:noProof/>
                <w:webHidden/>
              </w:rPr>
              <w:fldChar w:fldCharType="separate"/>
            </w:r>
            <w:r w:rsidR="001E7A3B">
              <w:rPr>
                <w:noProof/>
                <w:webHidden/>
              </w:rPr>
              <w:t>24</w:t>
            </w:r>
            <w:r w:rsidR="00BF12E5">
              <w:rPr>
                <w:noProof/>
                <w:webHidden/>
              </w:rPr>
              <w:fldChar w:fldCharType="end"/>
            </w:r>
          </w:hyperlink>
        </w:p>
        <w:p w:rsidR="00BF12E5" w:rsidRDefault="006A77D1">
          <w:pPr>
            <w:pStyle w:val="TOC1"/>
            <w:tabs>
              <w:tab w:val="left" w:pos="440"/>
              <w:tab w:val="right" w:leader="dot" w:pos="9350"/>
            </w:tabs>
            <w:rPr>
              <w:rFonts w:eastAsiaTheme="minorEastAsia"/>
              <w:noProof/>
              <w:lang w:val="nl-NL" w:eastAsia="nl-NL"/>
            </w:rPr>
          </w:pPr>
          <w:hyperlink w:anchor="_Toc422408144" w:history="1">
            <w:r w:rsidR="00BF12E5" w:rsidRPr="0070025B">
              <w:rPr>
                <w:rStyle w:val="Hyperlink"/>
                <w:noProof/>
              </w:rPr>
              <w:t>4</w:t>
            </w:r>
            <w:r w:rsidR="00BF12E5">
              <w:rPr>
                <w:rFonts w:eastAsiaTheme="minorEastAsia"/>
                <w:noProof/>
                <w:lang w:val="nl-NL" w:eastAsia="nl-NL"/>
              </w:rPr>
              <w:tab/>
            </w:r>
            <w:r w:rsidR="00BF12E5" w:rsidRPr="0070025B">
              <w:rPr>
                <w:rStyle w:val="Hyperlink"/>
                <w:noProof/>
              </w:rPr>
              <w:t>Menu: Analyse Implemented Architecture</w:t>
            </w:r>
            <w:r w:rsidR="00BF12E5">
              <w:rPr>
                <w:noProof/>
                <w:webHidden/>
              </w:rPr>
              <w:tab/>
            </w:r>
            <w:r w:rsidR="00BF12E5">
              <w:rPr>
                <w:noProof/>
                <w:webHidden/>
              </w:rPr>
              <w:fldChar w:fldCharType="begin"/>
            </w:r>
            <w:r w:rsidR="00BF12E5">
              <w:rPr>
                <w:noProof/>
                <w:webHidden/>
              </w:rPr>
              <w:instrText xml:space="preserve"> PAGEREF _Toc422408144 \h </w:instrText>
            </w:r>
            <w:r w:rsidR="00BF12E5">
              <w:rPr>
                <w:noProof/>
                <w:webHidden/>
              </w:rPr>
            </w:r>
            <w:r w:rsidR="00BF12E5">
              <w:rPr>
                <w:noProof/>
                <w:webHidden/>
              </w:rPr>
              <w:fldChar w:fldCharType="separate"/>
            </w:r>
            <w:r w:rsidR="001E7A3B">
              <w:rPr>
                <w:noProof/>
                <w:webHidden/>
              </w:rPr>
              <w:t>25</w:t>
            </w:r>
            <w:r w:rsidR="00BF12E5">
              <w:rPr>
                <w:noProof/>
                <w:webHidden/>
              </w:rPr>
              <w:fldChar w:fldCharType="end"/>
            </w:r>
          </w:hyperlink>
        </w:p>
        <w:p w:rsidR="00BF12E5" w:rsidRDefault="006A77D1">
          <w:pPr>
            <w:pStyle w:val="TOC2"/>
            <w:tabs>
              <w:tab w:val="left" w:pos="880"/>
              <w:tab w:val="right" w:leader="dot" w:pos="9350"/>
            </w:tabs>
            <w:rPr>
              <w:rFonts w:eastAsiaTheme="minorEastAsia"/>
              <w:noProof/>
              <w:lang w:val="nl-NL" w:eastAsia="nl-NL"/>
            </w:rPr>
          </w:pPr>
          <w:hyperlink w:anchor="_Toc422408145" w:history="1">
            <w:r w:rsidR="00BF12E5" w:rsidRPr="0070025B">
              <w:rPr>
                <w:rStyle w:val="Hyperlink"/>
                <w:noProof/>
              </w:rPr>
              <w:t>4.1</w:t>
            </w:r>
            <w:r w:rsidR="00BF12E5">
              <w:rPr>
                <w:rFonts w:eastAsiaTheme="minorEastAsia"/>
                <w:noProof/>
                <w:lang w:val="nl-NL" w:eastAsia="nl-NL"/>
              </w:rPr>
              <w:tab/>
            </w:r>
            <w:r w:rsidR="00BF12E5" w:rsidRPr="0070025B">
              <w:rPr>
                <w:rStyle w:val="Hyperlink"/>
                <w:noProof/>
              </w:rPr>
              <w:t>Dependency Analysis [11]</w:t>
            </w:r>
            <w:r w:rsidR="00BF12E5">
              <w:rPr>
                <w:noProof/>
                <w:webHidden/>
              </w:rPr>
              <w:tab/>
            </w:r>
            <w:r w:rsidR="00BF12E5">
              <w:rPr>
                <w:noProof/>
                <w:webHidden/>
              </w:rPr>
              <w:fldChar w:fldCharType="begin"/>
            </w:r>
            <w:r w:rsidR="00BF12E5">
              <w:rPr>
                <w:noProof/>
                <w:webHidden/>
              </w:rPr>
              <w:instrText xml:space="preserve"> PAGEREF _Toc422408145 \h </w:instrText>
            </w:r>
            <w:r w:rsidR="00BF12E5">
              <w:rPr>
                <w:noProof/>
                <w:webHidden/>
              </w:rPr>
            </w:r>
            <w:r w:rsidR="00BF12E5">
              <w:rPr>
                <w:noProof/>
                <w:webHidden/>
              </w:rPr>
              <w:fldChar w:fldCharType="separate"/>
            </w:r>
            <w:r w:rsidR="001E7A3B">
              <w:rPr>
                <w:noProof/>
                <w:webHidden/>
              </w:rPr>
              <w:t>25</w:t>
            </w:r>
            <w:r w:rsidR="00BF12E5">
              <w:rPr>
                <w:noProof/>
                <w:webHidden/>
              </w:rPr>
              <w:fldChar w:fldCharType="end"/>
            </w:r>
          </w:hyperlink>
        </w:p>
        <w:p w:rsidR="00BF12E5" w:rsidRDefault="006A77D1">
          <w:pPr>
            <w:pStyle w:val="TOC3"/>
            <w:tabs>
              <w:tab w:val="left" w:pos="1320"/>
              <w:tab w:val="right" w:leader="dot" w:pos="9350"/>
            </w:tabs>
            <w:rPr>
              <w:rFonts w:eastAsiaTheme="minorEastAsia"/>
              <w:noProof/>
              <w:lang w:val="nl-NL" w:eastAsia="nl-NL"/>
            </w:rPr>
          </w:pPr>
          <w:hyperlink w:anchor="_Toc422408146" w:history="1">
            <w:r w:rsidR="00BF12E5" w:rsidRPr="0070025B">
              <w:rPr>
                <w:rStyle w:val="Hyperlink"/>
                <w:noProof/>
                <w:lang w:val="en-GB"/>
              </w:rPr>
              <w:t>4.1.1</w:t>
            </w:r>
            <w:r w:rsidR="00BF12E5">
              <w:rPr>
                <w:rFonts w:eastAsiaTheme="minorEastAsia"/>
                <w:noProof/>
                <w:lang w:val="nl-NL" w:eastAsia="nl-NL"/>
              </w:rPr>
              <w:tab/>
            </w:r>
            <w:r w:rsidR="00BF12E5" w:rsidRPr="0070025B">
              <w:rPr>
                <w:rStyle w:val="Hyperlink"/>
                <w:noProof/>
                <w:lang w:val="en-GB"/>
              </w:rPr>
              <w:t>Example of a Modular Architecture</w:t>
            </w:r>
            <w:r w:rsidR="00BF12E5">
              <w:rPr>
                <w:noProof/>
                <w:webHidden/>
              </w:rPr>
              <w:tab/>
            </w:r>
            <w:r w:rsidR="00BF12E5">
              <w:rPr>
                <w:noProof/>
                <w:webHidden/>
              </w:rPr>
              <w:fldChar w:fldCharType="begin"/>
            </w:r>
            <w:r w:rsidR="00BF12E5">
              <w:rPr>
                <w:noProof/>
                <w:webHidden/>
              </w:rPr>
              <w:instrText xml:space="preserve"> PAGEREF _Toc422408146 \h </w:instrText>
            </w:r>
            <w:r w:rsidR="00BF12E5">
              <w:rPr>
                <w:noProof/>
                <w:webHidden/>
              </w:rPr>
            </w:r>
            <w:r w:rsidR="00BF12E5">
              <w:rPr>
                <w:noProof/>
                <w:webHidden/>
              </w:rPr>
              <w:fldChar w:fldCharType="separate"/>
            </w:r>
            <w:r w:rsidR="001E7A3B">
              <w:rPr>
                <w:noProof/>
                <w:webHidden/>
              </w:rPr>
              <w:t>25</w:t>
            </w:r>
            <w:r w:rsidR="00BF12E5">
              <w:rPr>
                <w:noProof/>
                <w:webHidden/>
              </w:rPr>
              <w:fldChar w:fldCharType="end"/>
            </w:r>
          </w:hyperlink>
        </w:p>
        <w:p w:rsidR="00BF12E5" w:rsidRDefault="006A77D1">
          <w:pPr>
            <w:pStyle w:val="TOC3"/>
            <w:tabs>
              <w:tab w:val="left" w:pos="1320"/>
              <w:tab w:val="right" w:leader="dot" w:pos="9350"/>
            </w:tabs>
            <w:rPr>
              <w:rFonts w:eastAsiaTheme="minorEastAsia"/>
              <w:noProof/>
              <w:lang w:val="nl-NL" w:eastAsia="nl-NL"/>
            </w:rPr>
          </w:pPr>
          <w:hyperlink w:anchor="_Toc422408147" w:history="1">
            <w:r w:rsidR="00BF12E5" w:rsidRPr="0070025B">
              <w:rPr>
                <w:rStyle w:val="Hyperlink"/>
                <w:noProof/>
                <w:lang w:val="en-GB"/>
              </w:rPr>
              <w:t>4.1.2</w:t>
            </w:r>
            <w:r w:rsidR="00BF12E5">
              <w:rPr>
                <w:rFonts w:eastAsiaTheme="minorEastAsia"/>
                <w:noProof/>
                <w:lang w:val="nl-NL" w:eastAsia="nl-NL"/>
              </w:rPr>
              <w:tab/>
            </w:r>
            <w:r w:rsidR="00BF12E5" w:rsidRPr="0070025B">
              <w:rPr>
                <w:rStyle w:val="Hyperlink"/>
                <w:noProof/>
                <w:lang w:val="en-GB"/>
              </w:rPr>
              <w:t>Direct Structural Dependency Types</w:t>
            </w:r>
            <w:r w:rsidR="00BF12E5">
              <w:rPr>
                <w:noProof/>
                <w:webHidden/>
              </w:rPr>
              <w:tab/>
            </w:r>
            <w:r w:rsidR="00BF12E5">
              <w:rPr>
                <w:noProof/>
                <w:webHidden/>
              </w:rPr>
              <w:fldChar w:fldCharType="begin"/>
            </w:r>
            <w:r w:rsidR="00BF12E5">
              <w:rPr>
                <w:noProof/>
                <w:webHidden/>
              </w:rPr>
              <w:instrText xml:space="preserve"> PAGEREF _Toc422408147 \h </w:instrText>
            </w:r>
            <w:r w:rsidR="00BF12E5">
              <w:rPr>
                <w:noProof/>
                <w:webHidden/>
              </w:rPr>
            </w:r>
            <w:r w:rsidR="00BF12E5">
              <w:rPr>
                <w:noProof/>
                <w:webHidden/>
              </w:rPr>
              <w:fldChar w:fldCharType="separate"/>
            </w:r>
            <w:r w:rsidR="001E7A3B">
              <w:rPr>
                <w:noProof/>
                <w:webHidden/>
              </w:rPr>
              <w:t>26</w:t>
            </w:r>
            <w:r w:rsidR="00BF12E5">
              <w:rPr>
                <w:noProof/>
                <w:webHidden/>
              </w:rPr>
              <w:fldChar w:fldCharType="end"/>
            </w:r>
          </w:hyperlink>
        </w:p>
        <w:p w:rsidR="00BF12E5" w:rsidRDefault="006A77D1">
          <w:pPr>
            <w:pStyle w:val="TOC3"/>
            <w:tabs>
              <w:tab w:val="left" w:pos="1320"/>
              <w:tab w:val="right" w:leader="dot" w:pos="9350"/>
            </w:tabs>
            <w:rPr>
              <w:rFonts w:eastAsiaTheme="minorEastAsia"/>
              <w:noProof/>
              <w:lang w:val="nl-NL" w:eastAsia="nl-NL"/>
            </w:rPr>
          </w:pPr>
          <w:hyperlink w:anchor="_Toc422408148" w:history="1">
            <w:r w:rsidR="00BF12E5" w:rsidRPr="0070025B">
              <w:rPr>
                <w:rStyle w:val="Hyperlink"/>
                <w:noProof/>
                <w:lang w:val="en-GB"/>
              </w:rPr>
              <w:t>4.1.3</w:t>
            </w:r>
            <w:r w:rsidR="00BF12E5">
              <w:rPr>
                <w:rFonts w:eastAsiaTheme="minorEastAsia"/>
                <w:noProof/>
                <w:lang w:val="nl-NL" w:eastAsia="nl-NL"/>
              </w:rPr>
              <w:tab/>
            </w:r>
            <w:r w:rsidR="00BF12E5" w:rsidRPr="0070025B">
              <w:rPr>
                <w:rStyle w:val="Hyperlink"/>
                <w:noProof/>
                <w:lang w:val="en-GB"/>
              </w:rPr>
              <w:t>Indirect Structural Dependency</w:t>
            </w:r>
            <w:r w:rsidR="00BF12E5">
              <w:rPr>
                <w:noProof/>
                <w:webHidden/>
              </w:rPr>
              <w:tab/>
            </w:r>
            <w:r w:rsidR="00BF12E5">
              <w:rPr>
                <w:noProof/>
                <w:webHidden/>
              </w:rPr>
              <w:fldChar w:fldCharType="begin"/>
            </w:r>
            <w:r w:rsidR="00BF12E5">
              <w:rPr>
                <w:noProof/>
                <w:webHidden/>
              </w:rPr>
              <w:instrText xml:space="preserve"> PAGEREF _Toc422408148 \h </w:instrText>
            </w:r>
            <w:r w:rsidR="00BF12E5">
              <w:rPr>
                <w:noProof/>
                <w:webHidden/>
              </w:rPr>
            </w:r>
            <w:r w:rsidR="00BF12E5">
              <w:rPr>
                <w:noProof/>
                <w:webHidden/>
              </w:rPr>
              <w:fldChar w:fldCharType="separate"/>
            </w:r>
            <w:r w:rsidR="001E7A3B">
              <w:rPr>
                <w:noProof/>
                <w:webHidden/>
              </w:rPr>
              <w:t>26</w:t>
            </w:r>
            <w:r w:rsidR="00BF12E5">
              <w:rPr>
                <w:noProof/>
                <w:webHidden/>
              </w:rPr>
              <w:fldChar w:fldCharType="end"/>
            </w:r>
          </w:hyperlink>
        </w:p>
        <w:p w:rsidR="00BF12E5" w:rsidRDefault="006A77D1">
          <w:pPr>
            <w:pStyle w:val="TOC2"/>
            <w:tabs>
              <w:tab w:val="left" w:pos="880"/>
              <w:tab w:val="right" w:leader="dot" w:pos="9350"/>
            </w:tabs>
            <w:rPr>
              <w:rFonts w:eastAsiaTheme="minorEastAsia"/>
              <w:noProof/>
              <w:lang w:val="nl-NL" w:eastAsia="nl-NL"/>
            </w:rPr>
          </w:pPr>
          <w:hyperlink w:anchor="_Toc422408149" w:history="1">
            <w:r w:rsidR="00BF12E5" w:rsidRPr="0070025B">
              <w:rPr>
                <w:rStyle w:val="Hyperlink"/>
                <w:noProof/>
              </w:rPr>
              <w:t>4.2</w:t>
            </w:r>
            <w:r w:rsidR="00BF12E5">
              <w:rPr>
                <w:rFonts w:eastAsiaTheme="minorEastAsia"/>
                <w:noProof/>
                <w:lang w:val="nl-NL" w:eastAsia="nl-NL"/>
              </w:rPr>
              <w:tab/>
            </w:r>
            <w:r w:rsidR="00BF12E5" w:rsidRPr="0070025B">
              <w:rPr>
                <w:rStyle w:val="Hyperlink"/>
                <w:noProof/>
              </w:rPr>
              <w:t>Application Properties</w:t>
            </w:r>
            <w:r w:rsidR="00BF12E5">
              <w:rPr>
                <w:noProof/>
                <w:webHidden/>
              </w:rPr>
              <w:tab/>
            </w:r>
            <w:r w:rsidR="00BF12E5">
              <w:rPr>
                <w:noProof/>
                <w:webHidden/>
              </w:rPr>
              <w:fldChar w:fldCharType="begin"/>
            </w:r>
            <w:r w:rsidR="00BF12E5">
              <w:rPr>
                <w:noProof/>
                <w:webHidden/>
              </w:rPr>
              <w:instrText xml:space="preserve"> PAGEREF _Toc422408149 \h </w:instrText>
            </w:r>
            <w:r w:rsidR="00BF12E5">
              <w:rPr>
                <w:noProof/>
                <w:webHidden/>
              </w:rPr>
            </w:r>
            <w:r w:rsidR="00BF12E5">
              <w:rPr>
                <w:noProof/>
                <w:webHidden/>
              </w:rPr>
              <w:fldChar w:fldCharType="separate"/>
            </w:r>
            <w:r w:rsidR="001E7A3B">
              <w:rPr>
                <w:noProof/>
                <w:webHidden/>
              </w:rPr>
              <w:t>27</w:t>
            </w:r>
            <w:r w:rsidR="00BF12E5">
              <w:rPr>
                <w:noProof/>
                <w:webHidden/>
              </w:rPr>
              <w:fldChar w:fldCharType="end"/>
            </w:r>
          </w:hyperlink>
        </w:p>
        <w:p w:rsidR="00BF12E5" w:rsidRDefault="006A77D1">
          <w:pPr>
            <w:pStyle w:val="TOC2"/>
            <w:tabs>
              <w:tab w:val="left" w:pos="880"/>
              <w:tab w:val="right" w:leader="dot" w:pos="9350"/>
            </w:tabs>
            <w:rPr>
              <w:rFonts w:eastAsiaTheme="minorEastAsia"/>
              <w:noProof/>
              <w:lang w:val="nl-NL" w:eastAsia="nl-NL"/>
            </w:rPr>
          </w:pPr>
          <w:hyperlink w:anchor="_Toc422408150" w:history="1">
            <w:r w:rsidR="00BF12E5" w:rsidRPr="0070025B">
              <w:rPr>
                <w:rStyle w:val="Hyperlink"/>
                <w:noProof/>
              </w:rPr>
              <w:t>4.3</w:t>
            </w:r>
            <w:r w:rsidR="00BF12E5">
              <w:rPr>
                <w:rFonts w:eastAsiaTheme="minorEastAsia"/>
                <w:noProof/>
                <w:lang w:val="nl-NL" w:eastAsia="nl-NL"/>
              </w:rPr>
              <w:tab/>
            </w:r>
            <w:r w:rsidR="00BF12E5" w:rsidRPr="0070025B">
              <w:rPr>
                <w:rStyle w:val="Hyperlink"/>
                <w:noProof/>
              </w:rPr>
              <w:t>Analyse Application</w:t>
            </w:r>
            <w:r w:rsidR="00BF12E5">
              <w:rPr>
                <w:noProof/>
                <w:webHidden/>
              </w:rPr>
              <w:tab/>
            </w:r>
            <w:r w:rsidR="00BF12E5">
              <w:rPr>
                <w:noProof/>
                <w:webHidden/>
              </w:rPr>
              <w:fldChar w:fldCharType="begin"/>
            </w:r>
            <w:r w:rsidR="00BF12E5">
              <w:rPr>
                <w:noProof/>
                <w:webHidden/>
              </w:rPr>
              <w:instrText xml:space="preserve"> PAGEREF _Toc422408150 \h </w:instrText>
            </w:r>
            <w:r w:rsidR="00BF12E5">
              <w:rPr>
                <w:noProof/>
                <w:webHidden/>
              </w:rPr>
            </w:r>
            <w:r w:rsidR="00BF12E5">
              <w:rPr>
                <w:noProof/>
                <w:webHidden/>
              </w:rPr>
              <w:fldChar w:fldCharType="separate"/>
            </w:r>
            <w:r w:rsidR="001E7A3B">
              <w:rPr>
                <w:noProof/>
                <w:webHidden/>
              </w:rPr>
              <w:t>27</w:t>
            </w:r>
            <w:r w:rsidR="00BF12E5">
              <w:rPr>
                <w:noProof/>
                <w:webHidden/>
              </w:rPr>
              <w:fldChar w:fldCharType="end"/>
            </w:r>
          </w:hyperlink>
        </w:p>
        <w:p w:rsidR="00BF12E5" w:rsidRDefault="006A77D1">
          <w:pPr>
            <w:pStyle w:val="TOC3"/>
            <w:tabs>
              <w:tab w:val="left" w:pos="1320"/>
              <w:tab w:val="right" w:leader="dot" w:pos="9350"/>
            </w:tabs>
            <w:rPr>
              <w:rFonts w:eastAsiaTheme="minorEastAsia"/>
              <w:noProof/>
              <w:lang w:val="nl-NL" w:eastAsia="nl-NL"/>
            </w:rPr>
          </w:pPr>
          <w:hyperlink w:anchor="_Toc422408151" w:history="1">
            <w:r w:rsidR="00BF12E5" w:rsidRPr="0070025B">
              <w:rPr>
                <w:rStyle w:val="Hyperlink"/>
                <w:noProof/>
                <w:lang w:val="en-GB"/>
              </w:rPr>
              <w:t>4.3.1</w:t>
            </w:r>
            <w:r w:rsidR="00BF12E5">
              <w:rPr>
                <w:rFonts w:eastAsiaTheme="minorEastAsia"/>
                <w:noProof/>
                <w:lang w:val="nl-NL" w:eastAsia="nl-NL"/>
              </w:rPr>
              <w:tab/>
            </w:r>
            <w:r w:rsidR="00BF12E5" w:rsidRPr="0070025B">
              <w:rPr>
                <w:rStyle w:val="Hyperlink"/>
                <w:noProof/>
                <w:lang w:val="en-GB"/>
              </w:rPr>
              <w:t>Accuracy of Code Analysis</w:t>
            </w:r>
            <w:r w:rsidR="00BF12E5">
              <w:rPr>
                <w:noProof/>
                <w:webHidden/>
              </w:rPr>
              <w:tab/>
            </w:r>
            <w:r w:rsidR="00BF12E5">
              <w:rPr>
                <w:noProof/>
                <w:webHidden/>
              </w:rPr>
              <w:fldChar w:fldCharType="begin"/>
            </w:r>
            <w:r w:rsidR="00BF12E5">
              <w:rPr>
                <w:noProof/>
                <w:webHidden/>
              </w:rPr>
              <w:instrText xml:space="preserve"> PAGEREF _Toc422408151 \h </w:instrText>
            </w:r>
            <w:r w:rsidR="00BF12E5">
              <w:rPr>
                <w:noProof/>
                <w:webHidden/>
              </w:rPr>
            </w:r>
            <w:r w:rsidR="00BF12E5">
              <w:rPr>
                <w:noProof/>
                <w:webHidden/>
              </w:rPr>
              <w:fldChar w:fldCharType="separate"/>
            </w:r>
            <w:r w:rsidR="001E7A3B">
              <w:rPr>
                <w:noProof/>
                <w:webHidden/>
              </w:rPr>
              <w:t>28</w:t>
            </w:r>
            <w:r w:rsidR="00BF12E5">
              <w:rPr>
                <w:noProof/>
                <w:webHidden/>
              </w:rPr>
              <w:fldChar w:fldCharType="end"/>
            </w:r>
          </w:hyperlink>
        </w:p>
        <w:p w:rsidR="00BF12E5" w:rsidRDefault="006A77D1">
          <w:pPr>
            <w:pStyle w:val="TOC3"/>
            <w:tabs>
              <w:tab w:val="left" w:pos="1320"/>
              <w:tab w:val="right" w:leader="dot" w:pos="9350"/>
            </w:tabs>
            <w:rPr>
              <w:rFonts w:eastAsiaTheme="minorEastAsia"/>
              <w:noProof/>
              <w:lang w:val="nl-NL" w:eastAsia="nl-NL"/>
            </w:rPr>
          </w:pPr>
          <w:hyperlink w:anchor="_Toc422408152" w:history="1">
            <w:r w:rsidR="00BF12E5" w:rsidRPr="0070025B">
              <w:rPr>
                <w:rStyle w:val="Hyperlink"/>
                <w:noProof/>
                <w:lang w:val="en-GB"/>
              </w:rPr>
              <w:t>4.3.2</w:t>
            </w:r>
            <w:r w:rsidR="00BF12E5">
              <w:rPr>
                <w:rFonts w:eastAsiaTheme="minorEastAsia"/>
                <w:noProof/>
                <w:lang w:val="nl-NL" w:eastAsia="nl-NL"/>
              </w:rPr>
              <w:tab/>
            </w:r>
            <w:r w:rsidR="00BF12E5" w:rsidRPr="0070025B">
              <w:rPr>
                <w:rStyle w:val="Hyperlink"/>
                <w:noProof/>
                <w:lang w:val="en-GB"/>
              </w:rPr>
              <w:t>Limitations</w:t>
            </w:r>
            <w:r w:rsidR="00BF12E5">
              <w:rPr>
                <w:noProof/>
                <w:webHidden/>
              </w:rPr>
              <w:tab/>
            </w:r>
            <w:r w:rsidR="00BF12E5">
              <w:rPr>
                <w:noProof/>
                <w:webHidden/>
              </w:rPr>
              <w:fldChar w:fldCharType="begin"/>
            </w:r>
            <w:r w:rsidR="00BF12E5">
              <w:rPr>
                <w:noProof/>
                <w:webHidden/>
              </w:rPr>
              <w:instrText xml:space="preserve"> PAGEREF _Toc422408152 \h </w:instrText>
            </w:r>
            <w:r w:rsidR="00BF12E5">
              <w:rPr>
                <w:noProof/>
                <w:webHidden/>
              </w:rPr>
            </w:r>
            <w:r w:rsidR="00BF12E5">
              <w:rPr>
                <w:noProof/>
                <w:webHidden/>
              </w:rPr>
              <w:fldChar w:fldCharType="separate"/>
            </w:r>
            <w:r w:rsidR="001E7A3B">
              <w:rPr>
                <w:noProof/>
                <w:webHidden/>
              </w:rPr>
              <w:t>28</w:t>
            </w:r>
            <w:r w:rsidR="00BF12E5">
              <w:rPr>
                <w:noProof/>
                <w:webHidden/>
              </w:rPr>
              <w:fldChar w:fldCharType="end"/>
            </w:r>
          </w:hyperlink>
        </w:p>
        <w:p w:rsidR="00BF12E5" w:rsidRDefault="006A77D1">
          <w:pPr>
            <w:pStyle w:val="TOC2"/>
            <w:tabs>
              <w:tab w:val="left" w:pos="880"/>
              <w:tab w:val="right" w:leader="dot" w:pos="9350"/>
            </w:tabs>
            <w:rPr>
              <w:rFonts w:eastAsiaTheme="minorEastAsia"/>
              <w:noProof/>
              <w:lang w:val="nl-NL" w:eastAsia="nl-NL"/>
            </w:rPr>
          </w:pPr>
          <w:hyperlink w:anchor="_Toc422408153" w:history="1">
            <w:r w:rsidR="00BF12E5" w:rsidRPr="0070025B">
              <w:rPr>
                <w:rStyle w:val="Hyperlink"/>
                <w:noProof/>
              </w:rPr>
              <w:t>4.4</w:t>
            </w:r>
            <w:r w:rsidR="00BF12E5">
              <w:rPr>
                <w:rFonts w:eastAsiaTheme="minorEastAsia"/>
                <w:noProof/>
                <w:lang w:val="nl-NL" w:eastAsia="nl-NL"/>
              </w:rPr>
              <w:tab/>
            </w:r>
            <w:r w:rsidR="00BF12E5" w:rsidRPr="0070025B">
              <w:rPr>
                <w:rStyle w:val="Hyperlink"/>
                <w:noProof/>
              </w:rPr>
              <w:t>Analysed Application Overview</w:t>
            </w:r>
            <w:r w:rsidR="00BF12E5">
              <w:rPr>
                <w:noProof/>
                <w:webHidden/>
              </w:rPr>
              <w:tab/>
            </w:r>
            <w:r w:rsidR="00BF12E5">
              <w:rPr>
                <w:noProof/>
                <w:webHidden/>
              </w:rPr>
              <w:fldChar w:fldCharType="begin"/>
            </w:r>
            <w:r w:rsidR="00BF12E5">
              <w:rPr>
                <w:noProof/>
                <w:webHidden/>
              </w:rPr>
              <w:instrText xml:space="preserve"> PAGEREF _Toc422408153 \h </w:instrText>
            </w:r>
            <w:r w:rsidR="00BF12E5">
              <w:rPr>
                <w:noProof/>
                <w:webHidden/>
              </w:rPr>
            </w:r>
            <w:r w:rsidR="00BF12E5">
              <w:rPr>
                <w:noProof/>
                <w:webHidden/>
              </w:rPr>
              <w:fldChar w:fldCharType="separate"/>
            </w:r>
            <w:r w:rsidR="001E7A3B">
              <w:rPr>
                <w:noProof/>
                <w:webHidden/>
              </w:rPr>
              <w:t>28</w:t>
            </w:r>
            <w:r w:rsidR="00BF12E5">
              <w:rPr>
                <w:noProof/>
                <w:webHidden/>
              </w:rPr>
              <w:fldChar w:fldCharType="end"/>
            </w:r>
          </w:hyperlink>
        </w:p>
        <w:p w:rsidR="00BF12E5" w:rsidRDefault="006A77D1">
          <w:pPr>
            <w:pStyle w:val="TOC3"/>
            <w:tabs>
              <w:tab w:val="left" w:pos="1320"/>
              <w:tab w:val="right" w:leader="dot" w:pos="9350"/>
            </w:tabs>
            <w:rPr>
              <w:rFonts w:eastAsiaTheme="minorEastAsia"/>
              <w:noProof/>
              <w:lang w:val="nl-NL" w:eastAsia="nl-NL"/>
            </w:rPr>
          </w:pPr>
          <w:hyperlink w:anchor="_Toc422408154" w:history="1">
            <w:r w:rsidR="00BF12E5" w:rsidRPr="0070025B">
              <w:rPr>
                <w:rStyle w:val="Hyperlink"/>
                <w:noProof/>
                <w:lang w:val="en-GB"/>
              </w:rPr>
              <w:t>4.4.1</w:t>
            </w:r>
            <w:r w:rsidR="00BF12E5">
              <w:rPr>
                <w:rFonts w:eastAsiaTheme="minorEastAsia"/>
                <w:noProof/>
                <w:lang w:val="nl-NL" w:eastAsia="nl-NL"/>
              </w:rPr>
              <w:tab/>
            </w:r>
            <w:r w:rsidR="00BF12E5" w:rsidRPr="0070025B">
              <w:rPr>
                <w:rStyle w:val="Hyperlink"/>
                <w:noProof/>
                <w:lang w:val="en-GB"/>
              </w:rPr>
              <w:t>Decomposition View</w:t>
            </w:r>
            <w:r w:rsidR="00BF12E5">
              <w:rPr>
                <w:noProof/>
                <w:webHidden/>
              </w:rPr>
              <w:tab/>
            </w:r>
            <w:r w:rsidR="00BF12E5">
              <w:rPr>
                <w:noProof/>
                <w:webHidden/>
              </w:rPr>
              <w:fldChar w:fldCharType="begin"/>
            </w:r>
            <w:r w:rsidR="00BF12E5">
              <w:rPr>
                <w:noProof/>
                <w:webHidden/>
              </w:rPr>
              <w:instrText xml:space="preserve"> PAGEREF _Toc422408154 \h </w:instrText>
            </w:r>
            <w:r w:rsidR="00BF12E5">
              <w:rPr>
                <w:noProof/>
                <w:webHidden/>
              </w:rPr>
            </w:r>
            <w:r w:rsidR="00BF12E5">
              <w:rPr>
                <w:noProof/>
                <w:webHidden/>
              </w:rPr>
              <w:fldChar w:fldCharType="separate"/>
            </w:r>
            <w:r w:rsidR="001E7A3B">
              <w:rPr>
                <w:noProof/>
                <w:webHidden/>
              </w:rPr>
              <w:t>28</w:t>
            </w:r>
            <w:r w:rsidR="00BF12E5">
              <w:rPr>
                <w:noProof/>
                <w:webHidden/>
              </w:rPr>
              <w:fldChar w:fldCharType="end"/>
            </w:r>
          </w:hyperlink>
        </w:p>
        <w:p w:rsidR="00BF12E5" w:rsidRDefault="006A77D1">
          <w:pPr>
            <w:pStyle w:val="TOC3"/>
            <w:tabs>
              <w:tab w:val="left" w:pos="1320"/>
              <w:tab w:val="right" w:leader="dot" w:pos="9350"/>
            </w:tabs>
            <w:rPr>
              <w:rFonts w:eastAsiaTheme="minorEastAsia"/>
              <w:noProof/>
              <w:lang w:val="nl-NL" w:eastAsia="nl-NL"/>
            </w:rPr>
          </w:pPr>
          <w:hyperlink w:anchor="_Toc422408155" w:history="1">
            <w:r w:rsidR="00BF12E5" w:rsidRPr="0070025B">
              <w:rPr>
                <w:rStyle w:val="Hyperlink"/>
                <w:noProof/>
                <w:lang w:val="en-GB"/>
              </w:rPr>
              <w:t>4.4.2</w:t>
            </w:r>
            <w:r w:rsidR="00BF12E5">
              <w:rPr>
                <w:rFonts w:eastAsiaTheme="minorEastAsia"/>
                <w:noProof/>
                <w:lang w:val="nl-NL" w:eastAsia="nl-NL"/>
              </w:rPr>
              <w:tab/>
            </w:r>
            <w:r w:rsidR="00BF12E5" w:rsidRPr="0070025B">
              <w:rPr>
                <w:rStyle w:val="Hyperlink"/>
                <w:noProof/>
                <w:lang w:val="en-GB"/>
              </w:rPr>
              <w:t>Usage View</w:t>
            </w:r>
            <w:r w:rsidR="00BF12E5">
              <w:rPr>
                <w:noProof/>
                <w:webHidden/>
              </w:rPr>
              <w:tab/>
            </w:r>
            <w:r w:rsidR="00BF12E5">
              <w:rPr>
                <w:noProof/>
                <w:webHidden/>
              </w:rPr>
              <w:fldChar w:fldCharType="begin"/>
            </w:r>
            <w:r w:rsidR="00BF12E5">
              <w:rPr>
                <w:noProof/>
                <w:webHidden/>
              </w:rPr>
              <w:instrText xml:space="preserve"> PAGEREF _Toc422408155 \h </w:instrText>
            </w:r>
            <w:r w:rsidR="00BF12E5">
              <w:rPr>
                <w:noProof/>
                <w:webHidden/>
              </w:rPr>
            </w:r>
            <w:r w:rsidR="00BF12E5">
              <w:rPr>
                <w:noProof/>
                <w:webHidden/>
              </w:rPr>
              <w:fldChar w:fldCharType="separate"/>
            </w:r>
            <w:r w:rsidR="001E7A3B">
              <w:rPr>
                <w:noProof/>
                <w:webHidden/>
              </w:rPr>
              <w:t>30</w:t>
            </w:r>
            <w:r w:rsidR="00BF12E5">
              <w:rPr>
                <w:noProof/>
                <w:webHidden/>
              </w:rPr>
              <w:fldChar w:fldCharType="end"/>
            </w:r>
          </w:hyperlink>
        </w:p>
        <w:p w:rsidR="00BF12E5" w:rsidRDefault="006A77D1">
          <w:pPr>
            <w:pStyle w:val="TOC3"/>
            <w:tabs>
              <w:tab w:val="left" w:pos="1320"/>
              <w:tab w:val="right" w:leader="dot" w:pos="9350"/>
            </w:tabs>
            <w:rPr>
              <w:rFonts w:eastAsiaTheme="minorEastAsia"/>
              <w:noProof/>
              <w:lang w:val="nl-NL" w:eastAsia="nl-NL"/>
            </w:rPr>
          </w:pPr>
          <w:hyperlink w:anchor="_Toc422408156" w:history="1">
            <w:r w:rsidR="00BF12E5" w:rsidRPr="0070025B">
              <w:rPr>
                <w:rStyle w:val="Hyperlink"/>
                <w:noProof/>
                <w:lang w:val="en-GB"/>
              </w:rPr>
              <w:t>4.4.3</w:t>
            </w:r>
            <w:r w:rsidR="00BF12E5">
              <w:rPr>
                <w:rFonts w:eastAsiaTheme="minorEastAsia"/>
                <w:noProof/>
                <w:lang w:val="nl-NL" w:eastAsia="nl-NL"/>
              </w:rPr>
              <w:tab/>
            </w:r>
            <w:r w:rsidR="00BF12E5" w:rsidRPr="0070025B">
              <w:rPr>
                <w:rStyle w:val="Hyperlink"/>
                <w:noProof/>
                <w:lang w:val="en-GB"/>
              </w:rPr>
              <w:t>Code Viewer</w:t>
            </w:r>
            <w:r w:rsidR="00BF12E5">
              <w:rPr>
                <w:noProof/>
                <w:webHidden/>
              </w:rPr>
              <w:tab/>
            </w:r>
            <w:r w:rsidR="00BF12E5">
              <w:rPr>
                <w:noProof/>
                <w:webHidden/>
              </w:rPr>
              <w:fldChar w:fldCharType="begin"/>
            </w:r>
            <w:r w:rsidR="00BF12E5">
              <w:rPr>
                <w:noProof/>
                <w:webHidden/>
              </w:rPr>
              <w:instrText xml:space="preserve"> PAGEREF _Toc422408156 \h </w:instrText>
            </w:r>
            <w:r w:rsidR="00BF12E5">
              <w:rPr>
                <w:noProof/>
                <w:webHidden/>
              </w:rPr>
            </w:r>
            <w:r w:rsidR="00BF12E5">
              <w:rPr>
                <w:noProof/>
                <w:webHidden/>
              </w:rPr>
              <w:fldChar w:fldCharType="separate"/>
            </w:r>
            <w:r w:rsidR="001E7A3B">
              <w:rPr>
                <w:noProof/>
                <w:webHidden/>
              </w:rPr>
              <w:t>30</w:t>
            </w:r>
            <w:r w:rsidR="00BF12E5">
              <w:rPr>
                <w:noProof/>
                <w:webHidden/>
              </w:rPr>
              <w:fldChar w:fldCharType="end"/>
            </w:r>
          </w:hyperlink>
        </w:p>
        <w:p w:rsidR="00BF12E5" w:rsidRDefault="006A77D1">
          <w:pPr>
            <w:pStyle w:val="TOC2"/>
            <w:tabs>
              <w:tab w:val="left" w:pos="880"/>
              <w:tab w:val="right" w:leader="dot" w:pos="9350"/>
            </w:tabs>
            <w:rPr>
              <w:rFonts w:eastAsiaTheme="minorEastAsia"/>
              <w:noProof/>
              <w:lang w:val="nl-NL" w:eastAsia="nl-NL"/>
            </w:rPr>
          </w:pPr>
          <w:hyperlink w:anchor="_Toc422408157" w:history="1">
            <w:r w:rsidR="00BF12E5" w:rsidRPr="0070025B">
              <w:rPr>
                <w:rStyle w:val="Hyperlink"/>
                <w:noProof/>
              </w:rPr>
              <w:t>4.5</w:t>
            </w:r>
            <w:r w:rsidR="00BF12E5">
              <w:rPr>
                <w:rFonts w:eastAsiaTheme="minorEastAsia"/>
                <w:noProof/>
                <w:lang w:val="nl-NL" w:eastAsia="nl-NL"/>
              </w:rPr>
              <w:tab/>
            </w:r>
            <w:r w:rsidR="00BF12E5" w:rsidRPr="0070025B">
              <w:rPr>
                <w:rStyle w:val="Hyperlink"/>
                <w:noProof/>
              </w:rPr>
              <w:t>Implemented Architecture Diagram</w:t>
            </w:r>
            <w:r w:rsidR="00BF12E5">
              <w:rPr>
                <w:noProof/>
                <w:webHidden/>
              </w:rPr>
              <w:tab/>
            </w:r>
            <w:r w:rsidR="00BF12E5">
              <w:rPr>
                <w:noProof/>
                <w:webHidden/>
              </w:rPr>
              <w:fldChar w:fldCharType="begin"/>
            </w:r>
            <w:r w:rsidR="00BF12E5">
              <w:rPr>
                <w:noProof/>
                <w:webHidden/>
              </w:rPr>
              <w:instrText xml:space="preserve"> PAGEREF _Toc422408157 \h </w:instrText>
            </w:r>
            <w:r w:rsidR="00BF12E5">
              <w:rPr>
                <w:noProof/>
                <w:webHidden/>
              </w:rPr>
            </w:r>
            <w:r w:rsidR="00BF12E5">
              <w:rPr>
                <w:noProof/>
                <w:webHidden/>
              </w:rPr>
              <w:fldChar w:fldCharType="separate"/>
            </w:r>
            <w:r w:rsidR="001E7A3B">
              <w:rPr>
                <w:noProof/>
                <w:webHidden/>
              </w:rPr>
              <w:t>31</w:t>
            </w:r>
            <w:r w:rsidR="00BF12E5">
              <w:rPr>
                <w:noProof/>
                <w:webHidden/>
              </w:rPr>
              <w:fldChar w:fldCharType="end"/>
            </w:r>
          </w:hyperlink>
        </w:p>
        <w:p w:rsidR="00BF12E5" w:rsidRDefault="006A77D1">
          <w:pPr>
            <w:pStyle w:val="TOC3"/>
            <w:tabs>
              <w:tab w:val="left" w:pos="1320"/>
              <w:tab w:val="right" w:leader="dot" w:pos="9350"/>
            </w:tabs>
            <w:rPr>
              <w:rFonts w:eastAsiaTheme="minorEastAsia"/>
              <w:noProof/>
              <w:lang w:val="nl-NL" w:eastAsia="nl-NL"/>
            </w:rPr>
          </w:pPr>
          <w:hyperlink w:anchor="_Toc422408158" w:history="1">
            <w:r w:rsidR="00BF12E5" w:rsidRPr="0070025B">
              <w:rPr>
                <w:rStyle w:val="Hyperlink"/>
                <w:noProof/>
              </w:rPr>
              <w:t>4.5.1</w:t>
            </w:r>
            <w:r w:rsidR="00BF12E5">
              <w:rPr>
                <w:rFonts w:eastAsiaTheme="minorEastAsia"/>
                <w:noProof/>
                <w:lang w:val="nl-NL" w:eastAsia="nl-NL"/>
              </w:rPr>
              <w:tab/>
            </w:r>
            <w:r w:rsidR="00BF12E5" w:rsidRPr="0070025B">
              <w:rPr>
                <w:rStyle w:val="Hyperlink"/>
                <w:noProof/>
              </w:rPr>
              <w:t>Menu Bar</w:t>
            </w:r>
            <w:r w:rsidR="00BF12E5">
              <w:rPr>
                <w:noProof/>
                <w:webHidden/>
              </w:rPr>
              <w:tab/>
            </w:r>
            <w:r w:rsidR="00BF12E5">
              <w:rPr>
                <w:noProof/>
                <w:webHidden/>
              </w:rPr>
              <w:fldChar w:fldCharType="begin"/>
            </w:r>
            <w:r w:rsidR="00BF12E5">
              <w:rPr>
                <w:noProof/>
                <w:webHidden/>
              </w:rPr>
              <w:instrText xml:space="preserve"> PAGEREF _Toc422408158 \h </w:instrText>
            </w:r>
            <w:r w:rsidR="00BF12E5">
              <w:rPr>
                <w:noProof/>
                <w:webHidden/>
              </w:rPr>
            </w:r>
            <w:r w:rsidR="00BF12E5">
              <w:rPr>
                <w:noProof/>
                <w:webHidden/>
              </w:rPr>
              <w:fldChar w:fldCharType="separate"/>
            </w:r>
            <w:r w:rsidR="001E7A3B">
              <w:rPr>
                <w:noProof/>
                <w:webHidden/>
              </w:rPr>
              <w:t>32</w:t>
            </w:r>
            <w:r w:rsidR="00BF12E5">
              <w:rPr>
                <w:noProof/>
                <w:webHidden/>
              </w:rPr>
              <w:fldChar w:fldCharType="end"/>
            </w:r>
          </w:hyperlink>
        </w:p>
        <w:p w:rsidR="00BF12E5" w:rsidRDefault="006A77D1">
          <w:pPr>
            <w:pStyle w:val="TOC3"/>
            <w:tabs>
              <w:tab w:val="left" w:pos="1320"/>
              <w:tab w:val="right" w:leader="dot" w:pos="9350"/>
            </w:tabs>
            <w:rPr>
              <w:rFonts w:eastAsiaTheme="minorEastAsia"/>
              <w:noProof/>
              <w:lang w:val="nl-NL" w:eastAsia="nl-NL"/>
            </w:rPr>
          </w:pPr>
          <w:hyperlink w:anchor="_Toc422408159" w:history="1">
            <w:r w:rsidR="00BF12E5" w:rsidRPr="0070025B">
              <w:rPr>
                <w:rStyle w:val="Hyperlink"/>
                <w:noProof/>
              </w:rPr>
              <w:t>4.5.2</w:t>
            </w:r>
            <w:r w:rsidR="00BF12E5">
              <w:rPr>
                <w:rFonts w:eastAsiaTheme="minorEastAsia"/>
                <w:noProof/>
                <w:lang w:val="nl-NL" w:eastAsia="nl-NL"/>
              </w:rPr>
              <w:tab/>
            </w:r>
            <w:r w:rsidR="00BF12E5" w:rsidRPr="0070025B">
              <w:rPr>
                <w:rStyle w:val="Hyperlink"/>
                <w:noProof/>
              </w:rPr>
              <w:t>Options Dialog</w:t>
            </w:r>
            <w:r w:rsidR="00BF12E5">
              <w:rPr>
                <w:noProof/>
                <w:webHidden/>
              </w:rPr>
              <w:tab/>
            </w:r>
            <w:r w:rsidR="00BF12E5">
              <w:rPr>
                <w:noProof/>
                <w:webHidden/>
              </w:rPr>
              <w:fldChar w:fldCharType="begin"/>
            </w:r>
            <w:r w:rsidR="00BF12E5">
              <w:rPr>
                <w:noProof/>
                <w:webHidden/>
              </w:rPr>
              <w:instrText xml:space="preserve"> PAGEREF _Toc422408159 \h </w:instrText>
            </w:r>
            <w:r w:rsidR="00BF12E5">
              <w:rPr>
                <w:noProof/>
                <w:webHidden/>
              </w:rPr>
            </w:r>
            <w:r w:rsidR="00BF12E5">
              <w:rPr>
                <w:noProof/>
                <w:webHidden/>
              </w:rPr>
              <w:fldChar w:fldCharType="separate"/>
            </w:r>
            <w:r w:rsidR="001E7A3B">
              <w:rPr>
                <w:noProof/>
                <w:webHidden/>
              </w:rPr>
              <w:t>33</w:t>
            </w:r>
            <w:r w:rsidR="00BF12E5">
              <w:rPr>
                <w:noProof/>
                <w:webHidden/>
              </w:rPr>
              <w:fldChar w:fldCharType="end"/>
            </w:r>
          </w:hyperlink>
        </w:p>
        <w:p w:rsidR="00BF12E5" w:rsidRDefault="006A77D1">
          <w:pPr>
            <w:pStyle w:val="TOC3"/>
            <w:tabs>
              <w:tab w:val="left" w:pos="1320"/>
              <w:tab w:val="right" w:leader="dot" w:pos="9350"/>
            </w:tabs>
            <w:rPr>
              <w:rFonts w:eastAsiaTheme="minorEastAsia"/>
              <w:noProof/>
              <w:lang w:val="nl-NL" w:eastAsia="nl-NL"/>
            </w:rPr>
          </w:pPr>
          <w:hyperlink w:anchor="_Toc422408160" w:history="1">
            <w:r w:rsidR="00BF12E5" w:rsidRPr="0070025B">
              <w:rPr>
                <w:rStyle w:val="Hyperlink"/>
                <w:noProof/>
              </w:rPr>
              <w:t>4.5.3</w:t>
            </w:r>
            <w:r w:rsidR="00BF12E5">
              <w:rPr>
                <w:rFonts w:eastAsiaTheme="minorEastAsia"/>
                <w:noProof/>
                <w:lang w:val="nl-NL" w:eastAsia="nl-NL"/>
              </w:rPr>
              <w:tab/>
            </w:r>
            <w:r w:rsidR="00BF12E5" w:rsidRPr="0070025B">
              <w:rPr>
                <w:rStyle w:val="Hyperlink"/>
                <w:noProof/>
              </w:rPr>
              <w:t>Zoom Options</w:t>
            </w:r>
            <w:r w:rsidR="00BF12E5">
              <w:rPr>
                <w:noProof/>
                <w:webHidden/>
              </w:rPr>
              <w:tab/>
            </w:r>
            <w:r w:rsidR="00BF12E5">
              <w:rPr>
                <w:noProof/>
                <w:webHidden/>
              </w:rPr>
              <w:fldChar w:fldCharType="begin"/>
            </w:r>
            <w:r w:rsidR="00BF12E5">
              <w:rPr>
                <w:noProof/>
                <w:webHidden/>
              </w:rPr>
              <w:instrText xml:space="preserve"> PAGEREF _Toc422408160 \h </w:instrText>
            </w:r>
            <w:r w:rsidR="00BF12E5">
              <w:rPr>
                <w:noProof/>
                <w:webHidden/>
              </w:rPr>
            </w:r>
            <w:r w:rsidR="00BF12E5">
              <w:rPr>
                <w:noProof/>
                <w:webHidden/>
              </w:rPr>
              <w:fldChar w:fldCharType="separate"/>
            </w:r>
            <w:r w:rsidR="001E7A3B">
              <w:rPr>
                <w:noProof/>
                <w:webHidden/>
              </w:rPr>
              <w:t>34</w:t>
            </w:r>
            <w:r w:rsidR="00BF12E5">
              <w:rPr>
                <w:noProof/>
                <w:webHidden/>
              </w:rPr>
              <w:fldChar w:fldCharType="end"/>
            </w:r>
          </w:hyperlink>
        </w:p>
        <w:p w:rsidR="00BF12E5" w:rsidRDefault="006A77D1">
          <w:pPr>
            <w:pStyle w:val="TOC3"/>
            <w:tabs>
              <w:tab w:val="left" w:pos="1320"/>
              <w:tab w:val="right" w:leader="dot" w:pos="9350"/>
            </w:tabs>
            <w:rPr>
              <w:rFonts w:eastAsiaTheme="minorEastAsia"/>
              <w:noProof/>
              <w:lang w:val="nl-NL" w:eastAsia="nl-NL"/>
            </w:rPr>
          </w:pPr>
          <w:hyperlink w:anchor="_Toc422408161" w:history="1">
            <w:r w:rsidR="00BF12E5" w:rsidRPr="0070025B">
              <w:rPr>
                <w:rStyle w:val="Hyperlink"/>
                <w:noProof/>
              </w:rPr>
              <w:t>4.5.4</w:t>
            </w:r>
            <w:r w:rsidR="00BF12E5">
              <w:rPr>
                <w:rFonts w:eastAsiaTheme="minorEastAsia"/>
                <w:noProof/>
                <w:lang w:val="nl-NL" w:eastAsia="nl-NL"/>
              </w:rPr>
              <w:tab/>
            </w:r>
            <w:r w:rsidR="00BF12E5" w:rsidRPr="0070025B">
              <w:rPr>
                <w:rStyle w:val="Hyperlink"/>
                <w:noProof/>
              </w:rPr>
              <w:t>Browse Dependencies &amp; View Code</w:t>
            </w:r>
            <w:r w:rsidR="00BF12E5">
              <w:rPr>
                <w:noProof/>
                <w:webHidden/>
              </w:rPr>
              <w:tab/>
            </w:r>
            <w:r w:rsidR="00BF12E5">
              <w:rPr>
                <w:noProof/>
                <w:webHidden/>
              </w:rPr>
              <w:fldChar w:fldCharType="begin"/>
            </w:r>
            <w:r w:rsidR="00BF12E5">
              <w:rPr>
                <w:noProof/>
                <w:webHidden/>
              </w:rPr>
              <w:instrText xml:space="preserve"> PAGEREF _Toc422408161 \h </w:instrText>
            </w:r>
            <w:r w:rsidR="00BF12E5">
              <w:rPr>
                <w:noProof/>
                <w:webHidden/>
              </w:rPr>
            </w:r>
            <w:r w:rsidR="00BF12E5">
              <w:rPr>
                <w:noProof/>
                <w:webHidden/>
              </w:rPr>
              <w:fldChar w:fldCharType="separate"/>
            </w:r>
            <w:r w:rsidR="001E7A3B">
              <w:rPr>
                <w:noProof/>
                <w:webHidden/>
              </w:rPr>
              <w:t>35</w:t>
            </w:r>
            <w:r w:rsidR="00BF12E5">
              <w:rPr>
                <w:noProof/>
                <w:webHidden/>
              </w:rPr>
              <w:fldChar w:fldCharType="end"/>
            </w:r>
          </w:hyperlink>
        </w:p>
        <w:p w:rsidR="00BF12E5" w:rsidRDefault="006A77D1">
          <w:pPr>
            <w:pStyle w:val="TOC2"/>
            <w:tabs>
              <w:tab w:val="left" w:pos="880"/>
              <w:tab w:val="right" w:leader="dot" w:pos="9350"/>
            </w:tabs>
            <w:rPr>
              <w:rFonts w:eastAsiaTheme="minorEastAsia"/>
              <w:noProof/>
              <w:lang w:val="nl-NL" w:eastAsia="nl-NL"/>
            </w:rPr>
          </w:pPr>
          <w:hyperlink w:anchor="_Toc422408162" w:history="1">
            <w:r w:rsidR="00BF12E5" w:rsidRPr="0070025B">
              <w:rPr>
                <w:rStyle w:val="Hyperlink"/>
                <w:noProof/>
              </w:rPr>
              <w:t>4.6</w:t>
            </w:r>
            <w:r w:rsidR="00BF12E5">
              <w:rPr>
                <w:rFonts w:eastAsiaTheme="minorEastAsia"/>
                <w:noProof/>
                <w:lang w:val="nl-NL" w:eastAsia="nl-NL"/>
              </w:rPr>
              <w:tab/>
            </w:r>
            <w:r w:rsidR="00BF12E5" w:rsidRPr="0070025B">
              <w:rPr>
                <w:rStyle w:val="Hyperlink"/>
                <w:noProof/>
              </w:rPr>
              <w:t>Analysis History</w:t>
            </w:r>
            <w:r w:rsidR="00BF12E5">
              <w:rPr>
                <w:noProof/>
                <w:webHidden/>
              </w:rPr>
              <w:tab/>
            </w:r>
            <w:r w:rsidR="00BF12E5">
              <w:rPr>
                <w:noProof/>
                <w:webHidden/>
              </w:rPr>
              <w:fldChar w:fldCharType="begin"/>
            </w:r>
            <w:r w:rsidR="00BF12E5">
              <w:rPr>
                <w:noProof/>
                <w:webHidden/>
              </w:rPr>
              <w:instrText xml:space="preserve"> PAGEREF _Toc422408162 \h </w:instrText>
            </w:r>
            <w:r w:rsidR="00BF12E5">
              <w:rPr>
                <w:noProof/>
                <w:webHidden/>
              </w:rPr>
            </w:r>
            <w:r w:rsidR="00BF12E5">
              <w:rPr>
                <w:noProof/>
                <w:webHidden/>
              </w:rPr>
              <w:fldChar w:fldCharType="separate"/>
            </w:r>
            <w:r w:rsidR="001E7A3B">
              <w:rPr>
                <w:noProof/>
                <w:webHidden/>
              </w:rPr>
              <w:t>36</w:t>
            </w:r>
            <w:r w:rsidR="00BF12E5">
              <w:rPr>
                <w:noProof/>
                <w:webHidden/>
              </w:rPr>
              <w:fldChar w:fldCharType="end"/>
            </w:r>
          </w:hyperlink>
        </w:p>
        <w:p w:rsidR="00BF12E5" w:rsidRDefault="006A77D1">
          <w:pPr>
            <w:pStyle w:val="TOC2"/>
            <w:tabs>
              <w:tab w:val="left" w:pos="880"/>
              <w:tab w:val="right" w:leader="dot" w:pos="9350"/>
            </w:tabs>
            <w:rPr>
              <w:rFonts w:eastAsiaTheme="minorEastAsia"/>
              <w:noProof/>
              <w:lang w:val="nl-NL" w:eastAsia="nl-NL"/>
            </w:rPr>
          </w:pPr>
          <w:hyperlink w:anchor="_Toc422408163" w:history="1">
            <w:r w:rsidR="00BF12E5" w:rsidRPr="0070025B">
              <w:rPr>
                <w:rStyle w:val="Hyperlink"/>
                <w:noProof/>
              </w:rPr>
              <w:t>4.7</w:t>
            </w:r>
            <w:r w:rsidR="00BF12E5">
              <w:rPr>
                <w:rFonts w:eastAsiaTheme="minorEastAsia"/>
                <w:noProof/>
                <w:lang w:val="nl-NL" w:eastAsia="nl-NL"/>
              </w:rPr>
              <w:tab/>
            </w:r>
            <w:r w:rsidR="00BF12E5" w:rsidRPr="0070025B">
              <w:rPr>
                <w:rStyle w:val="Hyperlink"/>
                <w:noProof/>
              </w:rPr>
              <w:t>Report Dependencies (Dependency Report)</w:t>
            </w:r>
            <w:r w:rsidR="00BF12E5">
              <w:rPr>
                <w:noProof/>
                <w:webHidden/>
              </w:rPr>
              <w:tab/>
            </w:r>
            <w:r w:rsidR="00BF12E5">
              <w:rPr>
                <w:noProof/>
                <w:webHidden/>
              </w:rPr>
              <w:fldChar w:fldCharType="begin"/>
            </w:r>
            <w:r w:rsidR="00BF12E5">
              <w:rPr>
                <w:noProof/>
                <w:webHidden/>
              </w:rPr>
              <w:instrText xml:space="preserve"> PAGEREF _Toc422408163 \h </w:instrText>
            </w:r>
            <w:r w:rsidR="00BF12E5">
              <w:rPr>
                <w:noProof/>
                <w:webHidden/>
              </w:rPr>
            </w:r>
            <w:r w:rsidR="00BF12E5">
              <w:rPr>
                <w:noProof/>
                <w:webHidden/>
              </w:rPr>
              <w:fldChar w:fldCharType="separate"/>
            </w:r>
            <w:r w:rsidR="001E7A3B">
              <w:rPr>
                <w:noProof/>
                <w:webHidden/>
              </w:rPr>
              <w:t>36</w:t>
            </w:r>
            <w:r w:rsidR="00BF12E5">
              <w:rPr>
                <w:noProof/>
                <w:webHidden/>
              </w:rPr>
              <w:fldChar w:fldCharType="end"/>
            </w:r>
          </w:hyperlink>
        </w:p>
        <w:p w:rsidR="00BF12E5" w:rsidRDefault="006A77D1">
          <w:pPr>
            <w:pStyle w:val="TOC2"/>
            <w:tabs>
              <w:tab w:val="left" w:pos="880"/>
              <w:tab w:val="right" w:leader="dot" w:pos="9350"/>
            </w:tabs>
            <w:rPr>
              <w:rFonts w:eastAsiaTheme="minorEastAsia"/>
              <w:noProof/>
              <w:lang w:val="nl-NL" w:eastAsia="nl-NL"/>
            </w:rPr>
          </w:pPr>
          <w:hyperlink w:anchor="_Toc422408164" w:history="1">
            <w:r w:rsidR="00BF12E5" w:rsidRPr="0070025B">
              <w:rPr>
                <w:rStyle w:val="Hyperlink"/>
                <w:noProof/>
              </w:rPr>
              <w:t>4.8</w:t>
            </w:r>
            <w:r w:rsidR="00BF12E5">
              <w:rPr>
                <w:rFonts w:eastAsiaTheme="minorEastAsia"/>
                <w:noProof/>
                <w:lang w:val="nl-NL" w:eastAsia="nl-NL"/>
              </w:rPr>
              <w:tab/>
            </w:r>
            <w:r w:rsidR="00BF12E5" w:rsidRPr="0070025B">
              <w:rPr>
                <w:rStyle w:val="Hyperlink"/>
                <w:noProof/>
              </w:rPr>
              <w:t>Export/Import Analysed Model</w:t>
            </w:r>
            <w:r w:rsidR="00BF12E5">
              <w:rPr>
                <w:noProof/>
                <w:webHidden/>
              </w:rPr>
              <w:tab/>
            </w:r>
            <w:r w:rsidR="00BF12E5">
              <w:rPr>
                <w:noProof/>
                <w:webHidden/>
              </w:rPr>
              <w:fldChar w:fldCharType="begin"/>
            </w:r>
            <w:r w:rsidR="00BF12E5">
              <w:rPr>
                <w:noProof/>
                <w:webHidden/>
              </w:rPr>
              <w:instrText xml:space="preserve"> PAGEREF _Toc422408164 \h </w:instrText>
            </w:r>
            <w:r w:rsidR="00BF12E5">
              <w:rPr>
                <w:noProof/>
                <w:webHidden/>
              </w:rPr>
            </w:r>
            <w:r w:rsidR="00BF12E5">
              <w:rPr>
                <w:noProof/>
                <w:webHidden/>
              </w:rPr>
              <w:fldChar w:fldCharType="separate"/>
            </w:r>
            <w:r w:rsidR="001E7A3B">
              <w:rPr>
                <w:noProof/>
                <w:webHidden/>
              </w:rPr>
              <w:t>37</w:t>
            </w:r>
            <w:r w:rsidR="00BF12E5">
              <w:rPr>
                <w:noProof/>
                <w:webHidden/>
              </w:rPr>
              <w:fldChar w:fldCharType="end"/>
            </w:r>
          </w:hyperlink>
        </w:p>
        <w:p w:rsidR="00BF12E5" w:rsidRDefault="006A77D1">
          <w:pPr>
            <w:pStyle w:val="TOC1"/>
            <w:tabs>
              <w:tab w:val="left" w:pos="440"/>
              <w:tab w:val="right" w:leader="dot" w:pos="9350"/>
            </w:tabs>
            <w:rPr>
              <w:rFonts w:eastAsiaTheme="minorEastAsia"/>
              <w:noProof/>
              <w:lang w:val="nl-NL" w:eastAsia="nl-NL"/>
            </w:rPr>
          </w:pPr>
          <w:hyperlink w:anchor="_Toc422408165" w:history="1">
            <w:r w:rsidR="00BF12E5" w:rsidRPr="0070025B">
              <w:rPr>
                <w:rStyle w:val="Hyperlink"/>
                <w:noProof/>
              </w:rPr>
              <w:t>5</w:t>
            </w:r>
            <w:r w:rsidR="00BF12E5">
              <w:rPr>
                <w:rFonts w:eastAsiaTheme="minorEastAsia"/>
                <w:noProof/>
                <w:lang w:val="nl-NL" w:eastAsia="nl-NL"/>
              </w:rPr>
              <w:tab/>
            </w:r>
            <w:r w:rsidR="00BF12E5" w:rsidRPr="0070025B">
              <w:rPr>
                <w:rStyle w:val="Hyperlink"/>
                <w:noProof/>
              </w:rPr>
              <w:t>Menu: Validate Conformance</w:t>
            </w:r>
            <w:r w:rsidR="00BF12E5">
              <w:rPr>
                <w:noProof/>
                <w:webHidden/>
              </w:rPr>
              <w:tab/>
            </w:r>
            <w:r w:rsidR="00BF12E5">
              <w:rPr>
                <w:noProof/>
                <w:webHidden/>
              </w:rPr>
              <w:fldChar w:fldCharType="begin"/>
            </w:r>
            <w:r w:rsidR="00BF12E5">
              <w:rPr>
                <w:noProof/>
                <w:webHidden/>
              </w:rPr>
              <w:instrText xml:space="preserve"> PAGEREF _Toc422408165 \h </w:instrText>
            </w:r>
            <w:r w:rsidR="00BF12E5">
              <w:rPr>
                <w:noProof/>
                <w:webHidden/>
              </w:rPr>
            </w:r>
            <w:r w:rsidR="00BF12E5">
              <w:rPr>
                <w:noProof/>
                <w:webHidden/>
              </w:rPr>
              <w:fldChar w:fldCharType="separate"/>
            </w:r>
            <w:r w:rsidR="001E7A3B">
              <w:rPr>
                <w:noProof/>
                <w:webHidden/>
              </w:rPr>
              <w:t>38</w:t>
            </w:r>
            <w:r w:rsidR="00BF12E5">
              <w:rPr>
                <w:noProof/>
                <w:webHidden/>
              </w:rPr>
              <w:fldChar w:fldCharType="end"/>
            </w:r>
          </w:hyperlink>
        </w:p>
        <w:p w:rsidR="00BF12E5" w:rsidRDefault="006A77D1">
          <w:pPr>
            <w:pStyle w:val="TOC2"/>
            <w:tabs>
              <w:tab w:val="left" w:pos="880"/>
              <w:tab w:val="right" w:leader="dot" w:pos="9350"/>
            </w:tabs>
            <w:rPr>
              <w:rFonts w:eastAsiaTheme="minorEastAsia"/>
              <w:noProof/>
              <w:lang w:val="nl-NL" w:eastAsia="nl-NL"/>
            </w:rPr>
          </w:pPr>
          <w:hyperlink w:anchor="_Toc422408166" w:history="1">
            <w:r w:rsidR="00BF12E5" w:rsidRPr="0070025B">
              <w:rPr>
                <w:rStyle w:val="Hyperlink"/>
                <w:noProof/>
              </w:rPr>
              <w:t>5.1</w:t>
            </w:r>
            <w:r w:rsidR="00BF12E5">
              <w:rPr>
                <w:rFonts w:eastAsiaTheme="minorEastAsia"/>
                <w:noProof/>
                <w:lang w:val="nl-NL" w:eastAsia="nl-NL"/>
              </w:rPr>
              <w:tab/>
            </w:r>
            <w:r w:rsidR="00BF12E5" w:rsidRPr="0070025B">
              <w:rPr>
                <w:rStyle w:val="Hyperlink"/>
                <w:noProof/>
              </w:rPr>
              <w:t>Validate Now</w:t>
            </w:r>
            <w:r w:rsidR="00BF12E5">
              <w:rPr>
                <w:noProof/>
                <w:webHidden/>
              </w:rPr>
              <w:tab/>
            </w:r>
            <w:r w:rsidR="00BF12E5">
              <w:rPr>
                <w:noProof/>
                <w:webHidden/>
              </w:rPr>
              <w:fldChar w:fldCharType="begin"/>
            </w:r>
            <w:r w:rsidR="00BF12E5">
              <w:rPr>
                <w:noProof/>
                <w:webHidden/>
              </w:rPr>
              <w:instrText xml:space="preserve"> PAGEREF _Toc422408166 \h </w:instrText>
            </w:r>
            <w:r w:rsidR="00BF12E5">
              <w:rPr>
                <w:noProof/>
                <w:webHidden/>
              </w:rPr>
            </w:r>
            <w:r w:rsidR="00BF12E5">
              <w:rPr>
                <w:noProof/>
                <w:webHidden/>
              </w:rPr>
              <w:fldChar w:fldCharType="separate"/>
            </w:r>
            <w:r w:rsidR="001E7A3B">
              <w:rPr>
                <w:noProof/>
                <w:webHidden/>
              </w:rPr>
              <w:t>38</w:t>
            </w:r>
            <w:r w:rsidR="00BF12E5">
              <w:rPr>
                <w:noProof/>
                <w:webHidden/>
              </w:rPr>
              <w:fldChar w:fldCharType="end"/>
            </w:r>
          </w:hyperlink>
        </w:p>
        <w:p w:rsidR="00BF12E5" w:rsidRDefault="006A77D1">
          <w:pPr>
            <w:pStyle w:val="TOC3"/>
            <w:tabs>
              <w:tab w:val="left" w:pos="1320"/>
              <w:tab w:val="right" w:leader="dot" w:pos="9350"/>
            </w:tabs>
            <w:rPr>
              <w:rFonts w:eastAsiaTheme="minorEastAsia"/>
              <w:noProof/>
              <w:lang w:val="nl-NL" w:eastAsia="nl-NL"/>
            </w:rPr>
          </w:pPr>
          <w:hyperlink w:anchor="_Toc422408167" w:history="1">
            <w:r w:rsidR="00BF12E5" w:rsidRPr="0070025B">
              <w:rPr>
                <w:rStyle w:val="Hyperlink"/>
                <w:noProof/>
              </w:rPr>
              <w:t>5.1.1</w:t>
            </w:r>
            <w:r w:rsidR="00BF12E5">
              <w:rPr>
                <w:rFonts w:eastAsiaTheme="minorEastAsia"/>
                <w:noProof/>
                <w:lang w:val="nl-NL" w:eastAsia="nl-NL"/>
              </w:rPr>
              <w:tab/>
            </w:r>
            <w:r w:rsidR="00BF12E5" w:rsidRPr="0070025B">
              <w:rPr>
                <w:rStyle w:val="Hyperlink"/>
                <w:noProof/>
              </w:rPr>
              <w:t>Violations per Rule</w:t>
            </w:r>
            <w:r w:rsidR="00BF12E5">
              <w:rPr>
                <w:noProof/>
                <w:webHidden/>
              </w:rPr>
              <w:tab/>
            </w:r>
            <w:r w:rsidR="00BF12E5">
              <w:rPr>
                <w:noProof/>
                <w:webHidden/>
              </w:rPr>
              <w:fldChar w:fldCharType="begin"/>
            </w:r>
            <w:r w:rsidR="00BF12E5">
              <w:rPr>
                <w:noProof/>
                <w:webHidden/>
              </w:rPr>
              <w:instrText xml:space="preserve"> PAGEREF _Toc422408167 \h </w:instrText>
            </w:r>
            <w:r w:rsidR="00BF12E5">
              <w:rPr>
                <w:noProof/>
                <w:webHidden/>
              </w:rPr>
            </w:r>
            <w:r w:rsidR="00BF12E5">
              <w:rPr>
                <w:noProof/>
                <w:webHidden/>
              </w:rPr>
              <w:fldChar w:fldCharType="separate"/>
            </w:r>
            <w:r w:rsidR="001E7A3B">
              <w:rPr>
                <w:noProof/>
                <w:webHidden/>
              </w:rPr>
              <w:t>38</w:t>
            </w:r>
            <w:r w:rsidR="00BF12E5">
              <w:rPr>
                <w:noProof/>
                <w:webHidden/>
              </w:rPr>
              <w:fldChar w:fldCharType="end"/>
            </w:r>
          </w:hyperlink>
        </w:p>
        <w:p w:rsidR="00BF12E5" w:rsidRDefault="006A77D1">
          <w:pPr>
            <w:pStyle w:val="TOC3"/>
            <w:tabs>
              <w:tab w:val="left" w:pos="1320"/>
              <w:tab w:val="right" w:leader="dot" w:pos="9350"/>
            </w:tabs>
            <w:rPr>
              <w:rFonts w:eastAsiaTheme="minorEastAsia"/>
              <w:noProof/>
              <w:lang w:val="nl-NL" w:eastAsia="nl-NL"/>
            </w:rPr>
          </w:pPr>
          <w:hyperlink w:anchor="_Toc422408168" w:history="1">
            <w:r w:rsidR="00BF12E5" w:rsidRPr="0070025B">
              <w:rPr>
                <w:rStyle w:val="Hyperlink"/>
                <w:noProof/>
              </w:rPr>
              <w:t>5.1.2</w:t>
            </w:r>
            <w:r w:rsidR="00BF12E5">
              <w:rPr>
                <w:rFonts w:eastAsiaTheme="minorEastAsia"/>
                <w:noProof/>
                <w:lang w:val="nl-NL" w:eastAsia="nl-NL"/>
              </w:rPr>
              <w:tab/>
            </w:r>
            <w:r w:rsidR="00BF12E5" w:rsidRPr="0070025B">
              <w:rPr>
                <w:rStyle w:val="Hyperlink"/>
                <w:noProof/>
              </w:rPr>
              <w:t>All Violations</w:t>
            </w:r>
            <w:r w:rsidR="00BF12E5">
              <w:rPr>
                <w:noProof/>
                <w:webHidden/>
              </w:rPr>
              <w:tab/>
            </w:r>
            <w:r w:rsidR="00BF12E5">
              <w:rPr>
                <w:noProof/>
                <w:webHidden/>
              </w:rPr>
              <w:fldChar w:fldCharType="begin"/>
            </w:r>
            <w:r w:rsidR="00BF12E5">
              <w:rPr>
                <w:noProof/>
                <w:webHidden/>
              </w:rPr>
              <w:instrText xml:space="preserve"> PAGEREF _Toc422408168 \h </w:instrText>
            </w:r>
            <w:r w:rsidR="00BF12E5">
              <w:rPr>
                <w:noProof/>
                <w:webHidden/>
              </w:rPr>
            </w:r>
            <w:r w:rsidR="00BF12E5">
              <w:rPr>
                <w:noProof/>
                <w:webHidden/>
              </w:rPr>
              <w:fldChar w:fldCharType="separate"/>
            </w:r>
            <w:r w:rsidR="001E7A3B">
              <w:rPr>
                <w:noProof/>
                <w:webHidden/>
              </w:rPr>
              <w:t>39</w:t>
            </w:r>
            <w:r w:rsidR="00BF12E5">
              <w:rPr>
                <w:noProof/>
                <w:webHidden/>
              </w:rPr>
              <w:fldChar w:fldCharType="end"/>
            </w:r>
          </w:hyperlink>
        </w:p>
        <w:p w:rsidR="00BF12E5" w:rsidRDefault="006A77D1">
          <w:pPr>
            <w:pStyle w:val="TOC3"/>
            <w:tabs>
              <w:tab w:val="left" w:pos="1320"/>
              <w:tab w:val="right" w:leader="dot" w:pos="9350"/>
            </w:tabs>
            <w:rPr>
              <w:rFonts w:eastAsiaTheme="minorEastAsia"/>
              <w:noProof/>
              <w:lang w:val="nl-NL" w:eastAsia="nl-NL"/>
            </w:rPr>
          </w:pPr>
          <w:hyperlink w:anchor="_Toc422408169" w:history="1">
            <w:r w:rsidR="00BF12E5" w:rsidRPr="0070025B">
              <w:rPr>
                <w:rStyle w:val="Hyperlink"/>
                <w:noProof/>
              </w:rPr>
              <w:t>5.1.3</w:t>
            </w:r>
            <w:r w:rsidR="00BF12E5">
              <w:rPr>
                <w:rFonts w:eastAsiaTheme="minorEastAsia"/>
                <w:noProof/>
                <w:lang w:val="nl-NL" w:eastAsia="nl-NL"/>
              </w:rPr>
              <w:tab/>
            </w:r>
            <w:r w:rsidR="00BF12E5" w:rsidRPr="0070025B">
              <w:rPr>
                <w:rStyle w:val="Hyperlink"/>
                <w:noProof/>
              </w:rPr>
              <w:t>Violations in Diagrams</w:t>
            </w:r>
            <w:r w:rsidR="00BF12E5">
              <w:rPr>
                <w:noProof/>
                <w:webHidden/>
              </w:rPr>
              <w:tab/>
            </w:r>
            <w:r w:rsidR="00BF12E5">
              <w:rPr>
                <w:noProof/>
                <w:webHidden/>
              </w:rPr>
              <w:fldChar w:fldCharType="begin"/>
            </w:r>
            <w:r w:rsidR="00BF12E5">
              <w:rPr>
                <w:noProof/>
                <w:webHidden/>
              </w:rPr>
              <w:instrText xml:space="preserve"> PAGEREF _Toc422408169 \h </w:instrText>
            </w:r>
            <w:r w:rsidR="00BF12E5">
              <w:rPr>
                <w:noProof/>
                <w:webHidden/>
              </w:rPr>
            </w:r>
            <w:r w:rsidR="00BF12E5">
              <w:rPr>
                <w:noProof/>
                <w:webHidden/>
              </w:rPr>
              <w:fldChar w:fldCharType="separate"/>
            </w:r>
            <w:r w:rsidR="001E7A3B">
              <w:rPr>
                <w:noProof/>
                <w:webHidden/>
              </w:rPr>
              <w:t>41</w:t>
            </w:r>
            <w:r w:rsidR="00BF12E5">
              <w:rPr>
                <w:noProof/>
                <w:webHidden/>
              </w:rPr>
              <w:fldChar w:fldCharType="end"/>
            </w:r>
          </w:hyperlink>
        </w:p>
        <w:p w:rsidR="00BF12E5" w:rsidRDefault="006A77D1">
          <w:pPr>
            <w:pStyle w:val="TOC2"/>
            <w:tabs>
              <w:tab w:val="left" w:pos="880"/>
              <w:tab w:val="right" w:leader="dot" w:pos="9350"/>
            </w:tabs>
            <w:rPr>
              <w:rFonts w:eastAsiaTheme="minorEastAsia"/>
              <w:noProof/>
              <w:lang w:val="nl-NL" w:eastAsia="nl-NL"/>
            </w:rPr>
          </w:pPr>
          <w:hyperlink w:anchor="_Toc422408170" w:history="1">
            <w:r w:rsidR="00BF12E5" w:rsidRPr="0070025B">
              <w:rPr>
                <w:rStyle w:val="Hyperlink"/>
                <w:noProof/>
              </w:rPr>
              <w:t>5.2</w:t>
            </w:r>
            <w:r w:rsidR="00BF12E5">
              <w:rPr>
                <w:rFonts w:eastAsiaTheme="minorEastAsia"/>
                <w:noProof/>
                <w:lang w:val="nl-NL" w:eastAsia="nl-NL"/>
              </w:rPr>
              <w:tab/>
            </w:r>
            <w:r w:rsidR="00BF12E5" w:rsidRPr="0070025B">
              <w:rPr>
                <w:rStyle w:val="Hyperlink"/>
                <w:noProof/>
              </w:rPr>
              <w:t>Violations Export and Report</w:t>
            </w:r>
            <w:r w:rsidR="00BF12E5">
              <w:rPr>
                <w:noProof/>
                <w:webHidden/>
              </w:rPr>
              <w:tab/>
            </w:r>
            <w:r w:rsidR="00BF12E5">
              <w:rPr>
                <w:noProof/>
                <w:webHidden/>
              </w:rPr>
              <w:fldChar w:fldCharType="begin"/>
            </w:r>
            <w:r w:rsidR="00BF12E5">
              <w:rPr>
                <w:noProof/>
                <w:webHidden/>
              </w:rPr>
              <w:instrText xml:space="preserve"> PAGEREF _Toc422408170 \h </w:instrText>
            </w:r>
            <w:r w:rsidR="00BF12E5">
              <w:rPr>
                <w:noProof/>
                <w:webHidden/>
              </w:rPr>
            </w:r>
            <w:r w:rsidR="00BF12E5">
              <w:rPr>
                <w:noProof/>
                <w:webHidden/>
              </w:rPr>
              <w:fldChar w:fldCharType="separate"/>
            </w:r>
            <w:r w:rsidR="001E7A3B">
              <w:rPr>
                <w:noProof/>
                <w:webHidden/>
              </w:rPr>
              <w:t>42</w:t>
            </w:r>
            <w:r w:rsidR="00BF12E5">
              <w:rPr>
                <w:noProof/>
                <w:webHidden/>
              </w:rPr>
              <w:fldChar w:fldCharType="end"/>
            </w:r>
          </w:hyperlink>
        </w:p>
        <w:p w:rsidR="00BF12E5" w:rsidRDefault="006A77D1">
          <w:pPr>
            <w:pStyle w:val="TOC1"/>
            <w:tabs>
              <w:tab w:val="left" w:pos="440"/>
              <w:tab w:val="right" w:leader="dot" w:pos="9350"/>
            </w:tabs>
            <w:rPr>
              <w:rFonts w:eastAsiaTheme="minorEastAsia"/>
              <w:noProof/>
              <w:lang w:val="nl-NL" w:eastAsia="nl-NL"/>
            </w:rPr>
          </w:pPr>
          <w:hyperlink w:anchor="_Toc422408171" w:history="1">
            <w:r w:rsidR="00BF12E5" w:rsidRPr="0070025B">
              <w:rPr>
                <w:rStyle w:val="Hyperlink"/>
                <w:noProof/>
              </w:rPr>
              <w:t>6</w:t>
            </w:r>
            <w:r w:rsidR="00BF12E5">
              <w:rPr>
                <w:rFonts w:eastAsiaTheme="minorEastAsia"/>
                <w:noProof/>
                <w:lang w:val="nl-NL" w:eastAsia="nl-NL"/>
              </w:rPr>
              <w:tab/>
            </w:r>
            <w:r w:rsidR="00BF12E5" w:rsidRPr="0070025B">
              <w:rPr>
                <w:rStyle w:val="Hyperlink"/>
                <w:noProof/>
              </w:rPr>
              <w:t>MENU: Tools</w:t>
            </w:r>
            <w:r w:rsidR="00BF12E5">
              <w:rPr>
                <w:noProof/>
                <w:webHidden/>
              </w:rPr>
              <w:tab/>
            </w:r>
            <w:r w:rsidR="00BF12E5">
              <w:rPr>
                <w:noProof/>
                <w:webHidden/>
              </w:rPr>
              <w:fldChar w:fldCharType="begin"/>
            </w:r>
            <w:r w:rsidR="00BF12E5">
              <w:rPr>
                <w:noProof/>
                <w:webHidden/>
              </w:rPr>
              <w:instrText xml:space="preserve"> PAGEREF _Toc422408171 \h </w:instrText>
            </w:r>
            <w:r w:rsidR="00BF12E5">
              <w:rPr>
                <w:noProof/>
                <w:webHidden/>
              </w:rPr>
            </w:r>
            <w:r w:rsidR="00BF12E5">
              <w:rPr>
                <w:noProof/>
                <w:webHidden/>
              </w:rPr>
              <w:fldChar w:fldCharType="separate"/>
            </w:r>
            <w:r w:rsidR="001E7A3B">
              <w:rPr>
                <w:noProof/>
                <w:webHidden/>
              </w:rPr>
              <w:t>43</w:t>
            </w:r>
            <w:r w:rsidR="00BF12E5">
              <w:rPr>
                <w:noProof/>
                <w:webHidden/>
              </w:rPr>
              <w:fldChar w:fldCharType="end"/>
            </w:r>
          </w:hyperlink>
        </w:p>
        <w:p w:rsidR="00BF12E5" w:rsidRDefault="006A77D1">
          <w:pPr>
            <w:pStyle w:val="TOC2"/>
            <w:tabs>
              <w:tab w:val="left" w:pos="880"/>
              <w:tab w:val="right" w:leader="dot" w:pos="9350"/>
            </w:tabs>
            <w:rPr>
              <w:rFonts w:eastAsiaTheme="minorEastAsia"/>
              <w:noProof/>
              <w:lang w:val="nl-NL" w:eastAsia="nl-NL"/>
            </w:rPr>
          </w:pPr>
          <w:hyperlink w:anchor="_Toc422408172" w:history="1">
            <w:r w:rsidR="00BF12E5" w:rsidRPr="0070025B">
              <w:rPr>
                <w:rStyle w:val="Hyperlink"/>
                <w:noProof/>
              </w:rPr>
              <w:t>6.1</w:t>
            </w:r>
            <w:r w:rsidR="00BF12E5">
              <w:rPr>
                <w:rFonts w:eastAsiaTheme="minorEastAsia"/>
                <w:noProof/>
                <w:lang w:val="nl-NL" w:eastAsia="nl-NL"/>
              </w:rPr>
              <w:tab/>
            </w:r>
            <w:r w:rsidR="00BF12E5" w:rsidRPr="0070025B">
              <w:rPr>
                <w:rStyle w:val="Hyperlink"/>
                <w:noProof/>
              </w:rPr>
              <w:t>Options</w:t>
            </w:r>
            <w:r w:rsidR="00BF12E5">
              <w:rPr>
                <w:noProof/>
                <w:webHidden/>
              </w:rPr>
              <w:tab/>
            </w:r>
            <w:r w:rsidR="00BF12E5">
              <w:rPr>
                <w:noProof/>
                <w:webHidden/>
              </w:rPr>
              <w:fldChar w:fldCharType="begin"/>
            </w:r>
            <w:r w:rsidR="00BF12E5">
              <w:rPr>
                <w:noProof/>
                <w:webHidden/>
              </w:rPr>
              <w:instrText xml:space="preserve"> PAGEREF _Toc422408172 \h </w:instrText>
            </w:r>
            <w:r w:rsidR="00BF12E5">
              <w:rPr>
                <w:noProof/>
                <w:webHidden/>
              </w:rPr>
            </w:r>
            <w:r w:rsidR="00BF12E5">
              <w:rPr>
                <w:noProof/>
                <w:webHidden/>
              </w:rPr>
              <w:fldChar w:fldCharType="separate"/>
            </w:r>
            <w:r w:rsidR="001E7A3B">
              <w:rPr>
                <w:noProof/>
                <w:webHidden/>
              </w:rPr>
              <w:t>43</w:t>
            </w:r>
            <w:r w:rsidR="00BF12E5">
              <w:rPr>
                <w:noProof/>
                <w:webHidden/>
              </w:rPr>
              <w:fldChar w:fldCharType="end"/>
            </w:r>
          </w:hyperlink>
        </w:p>
        <w:p w:rsidR="00BF12E5" w:rsidRDefault="006A77D1">
          <w:pPr>
            <w:pStyle w:val="TOC3"/>
            <w:tabs>
              <w:tab w:val="left" w:pos="1320"/>
              <w:tab w:val="right" w:leader="dot" w:pos="9350"/>
            </w:tabs>
            <w:rPr>
              <w:rFonts w:eastAsiaTheme="minorEastAsia"/>
              <w:noProof/>
              <w:lang w:val="nl-NL" w:eastAsia="nl-NL"/>
            </w:rPr>
          </w:pPr>
          <w:hyperlink w:anchor="_Toc422408173" w:history="1">
            <w:r w:rsidR="00BF12E5" w:rsidRPr="0070025B">
              <w:rPr>
                <w:rStyle w:val="Hyperlink"/>
                <w:noProof/>
              </w:rPr>
              <w:t>6.1.1</w:t>
            </w:r>
            <w:r w:rsidR="00BF12E5">
              <w:rPr>
                <w:rFonts w:eastAsiaTheme="minorEastAsia"/>
                <w:noProof/>
                <w:lang w:val="nl-NL" w:eastAsia="nl-NL"/>
              </w:rPr>
              <w:tab/>
            </w:r>
            <w:r w:rsidR="00BF12E5" w:rsidRPr="0070025B">
              <w:rPr>
                <w:rStyle w:val="Hyperlink"/>
                <w:noProof/>
              </w:rPr>
              <w:t>General</w:t>
            </w:r>
            <w:r w:rsidR="00BF12E5">
              <w:rPr>
                <w:noProof/>
                <w:webHidden/>
              </w:rPr>
              <w:tab/>
            </w:r>
            <w:r w:rsidR="00BF12E5">
              <w:rPr>
                <w:noProof/>
                <w:webHidden/>
              </w:rPr>
              <w:fldChar w:fldCharType="begin"/>
            </w:r>
            <w:r w:rsidR="00BF12E5">
              <w:rPr>
                <w:noProof/>
                <w:webHidden/>
              </w:rPr>
              <w:instrText xml:space="preserve"> PAGEREF _Toc422408173 \h </w:instrText>
            </w:r>
            <w:r w:rsidR="00BF12E5">
              <w:rPr>
                <w:noProof/>
                <w:webHidden/>
              </w:rPr>
            </w:r>
            <w:r w:rsidR="00BF12E5">
              <w:rPr>
                <w:noProof/>
                <w:webHidden/>
              </w:rPr>
              <w:fldChar w:fldCharType="separate"/>
            </w:r>
            <w:r w:rsidR="001E7A3B">
              <w:rPr>
                <w:noProof/>
                <w:webHidden/>
              </w:rPr>
              <w:t>43</w:t>
            </w:r>
            <w:r w:rsidR="00BF12E5">
              <w:rPr>
                <w:noProof/>
                <w:webHidden/>
              </w:rPr>
              <w:fldChar w:fldCharType="end"/>
            </w:r>
          </w:hyperlink>
        </w:p>
        <w:p w:rsidR="00BF12E5" w:rsidRDefault="006A77D1">
          <w:pPr>
            <w:pStyle w:val="TOC3"/>
            <w:tabs>
              <w:tab w:val="left" w:pos="1320"/>
              <w:tab w:val="right" w:leader="dot" w:pos="9350"/>
            </w:tabs>
            <w:rPr>
              <w:rFonts w:eastAsiaTheme="minorEastAsia"/>
              <w:noProof/>
              <w:lang w:val="nl-NL" w:eastAsia="nl-NL"/>
            </w:rPr>
          </w:pPr>
          <w:hyperlink w:anchor="_Toc422408174" w:history="1">
            <w:r w:rsidR="00BF12E5" w:rsidRPr="0070025B">
              <w:rPr>
                <w:rStyle w:val="Hyperlink"/>
                <w:noProof/>
              </w:rPr>
              <w:t>6.1.2</w:t>
            </w:r>
            <w:r w:rsidR="00BF12E5">
              <w:rPr>
                <w:rFonts w:eastAsiaTheme="minorEastAsia"/>
                <w:noProof/>
                <w:lang w:val="nl-NL" w:eastAsia="nl-NL"/>
              </w:rPr>
              <w:tab/>
            </w:r>
            <w:r w:rsidR="00BF12E5" w:rsidRPr="0070025B">
              <w:rPr>
                <w:rStyle w:val="Hyperlink"/>
                <w:noProof/>
              </w:rPr>
              <w:t>Validate - Configuration</w:t>
            </w:r>
            <w:r w:rsidR="00BF12E5">
              <w:rPr>
                <w:noProof/>
                <w:webHidden/>
              </w:rPr>
              <w:tab/>
            </w:r>
            <w:r w:rsidR="00BF12E5">
              <w:rPr>
                <w:noProof/>
                <w:webHidden/>
              </w:rPr>
              <w:fldChar w:fldCharType="begin"/>
            </w:r>
            <w:r w:rsidR="00BF12E5">
              <w:rPr>
                <w:noProof/>
                <w:webHidden/>
              </w:rPr>
              <w:instrText xml:space="preserve"> PAGEREF _Toc422408174 \h </w:instrText>
            </w:r>
            <w:r w:rsidR="00BF12E5">
              <w:rPr>
                <w:noProof/>
                <w:webHidden/>
              </w:rPr>
            </w:r>
            <w:r w:rsidR="00BF12E5">
              <w:rPr>
                <w:noProof/>
                <w:webHidden/>
              </w:rPr>
              <w:fldChar w:fldCharType="separate"/>
            </w:r>
            <w:r w:rsidR="001E7A3B">
              <w:rPr>
                <w:noProof/>
                <w:webHidden/>
              </w:rPr>
              <w:t>44</w:t>
            </w:r>
            <w:r w:rsidR="00BF12E5">
              <w:rPr>
                <w:noProof/>
                <w:webHidden/>
              </w:rPr>
              <w:fldChar w:fldCharType="end"/>
            </w:r>
          </w:hyperlink>
        </w:p>
        <w:p w:rsidR="00BF12E5" w:rsidRDefault="006A77D1">
          <w:pPr>
            <w:pStyle w:val="TOC1"/>
            <w:tabs>
              <w:tab w:val="left" w:pos="440"/>
              <w:tab w:val="right" w:leader="dot" w:pos="9350"/>
            </w:tabs>
            <w:rPr>
              <w:rFonts w:eastAsiaTheme="minorEastAsia"/>
              <w:noProof/>
              <w:lang w:val="nl-NL" w:eastAsia="nl-NL"/>
            </w:rPr>
          </w:pPr>
          <w:hyperlink w:anchor="_Toc422408175" w:history="1">
            <w:r w:rsidR="00BF12E5" w:rsidRPr="0070025B">
              <w:rPr>
                <w:rStyle w:val="Hyperlink"/>
                <w:noProof/>
              </w:rPr>
              <w:t>7</w:t>
            </w:r>
            <w:r w:rsidR="00BF12E5">
              <w:rPr>
                <w:rFonts w:eastAsiaTheme="minorEastAsia"/>
                <w:noProof/>
                <w:lang w:val="nl-NL" w:eastAsia="nl-NL"/>
              </w:rPr>
              <w:tab/>
            </w:r>
            <w:r w:rsidR="00BF12E5" w:rsidRPr="0070025B">
              <w:rPr>
                <w:rStyle w:val="Hyperlink"/>
                <w:noProof/>
                <w:lang w:val="nl-NL"/>
              </w:rPr>
              <w:t>Literature</w:t>
            </w:r>
            <w:r w:rsidR="00BF12E5">
              <w:rPr>
                <w:noProof/>
                <w:webHidden/>
              </w:rPr>
              <w:tab/>
            </w:r>
            <w:r w:rsidR="00BF12E5">
              <w:rPr>
                <w:noProof/>
                <w:webHidden/>
              </w:rPr>
              <w:fldChar w:fldCharType="begin"/>
            </w:r>
            <w:r w:rsidR="00BF12E5">
              <w:rPr>
                <w:noProof/>
                <w:webHidden/>
              </w:rPr>
              <w:instrText xml:space="preserve"> PAGEREF _Toc422408175 \h </w:instrText>
            </w:r>
            <w:r w:rsidR="00BF12E5">
              <w:rPr>
                <w:noProof/>
                <w:webHidden/>
              </w:rPr>
            </w:r>
            <w:r w:rsidR="00BF12E5">
              <w:rPr>
                <w:noProof/>
                <w:webHidden/>
              </w:rPr>
              <w:fldChar w:fldCharType="separate"/>
            </w:r>
            <w:r w:rsidR="001E7A3B">
              <w:rPr>
                <w:noProof/>
                <w:webHidden/>
              </w:rPr>
              <w:t>48</w:t>
            </w:r>
            <w:r w:rsidR="00BF12E5">
              <w:rPr>
                <w:noProof/>
                <w:webHidden/>
              </w:rPr>
              <w:fldChar w:fldCharType="end"/>
            </w:r>
          </w:hyperlink>
        </w:p>
        <w:p w:rsidR="007705B1" w:rsidRPr="007705B1" w:rsidRDefault="003C249B">
          <w:pPr>
            <w:rPr>
              <w:rFonts w:ascii="Verdana" w:hAnsi="Verdana"/>
            </w:rPr>
          </w:pPr>
          <w:r w:rsidRPr="007705B1">
            <w:rPr>
              <w:rFonts w:ascii="Verdana" w:hAnsi="Verdana"/>
              <w:b/>
              <w:bCs/>
              <w:noProof/>
            </w:rPr>
            <w:fldChar w:fldCharType="end"/>
          </w:r>
        </w:p>
      </w:sdtContent>
    </w:sdt>
    <w:p w:rsidR="007705B1" w:rsidRDefault="007705B1">
      <w:pPr>
        <w:rPr>
          <w:rFonts w:ascii="Courier New" w:hAnsi="Courier New" w:cs="Courier New"/>
        </w:rPr>
      </w:pPr>
      <w:r>
        <w:rPr>
          <w:rFonts w:ascii="Courier New" w:hAnsi="Courier New" w:cs="Courier New"/>
        </w:rPr>
        <w:br w:type="page"/>
      </w:r>
    </w:p>
    <w:p w:rsidR="001E6839" w:rsidRDefault="00B42832" w:rsidP="00AE5E46">
      <w:pPr>
        <w:pStyle w:val="Heading1"/>
      </w:pPr>
      <w:bookmarkStart w:id="2" w:name="_Toc422408118"/>
      <w:r>
        <w:lastRenderedPageBreak/>
        <w:t>Getting</w:t>
      </w:r>
      <w:r w:rsidR="0029593C">
        <w:t xml:space="preserve"> </w:t>
      </w:r>
      <w:r>
        <w:t>Started</w:t>
      </w:r>
      <w:bookmarkEnd w:id="2"/>
    </w:p>
    <w:p w:rsidR="008373A0" w:rsidRPr="00B4172F" w:rsidRDefault="008373A0" w:rsidP="00C86BAE">
      <w:pPr>
        <w:pStyle w:val="Heading2"/>
      </w:pPr>
      <w:bookmarkStart w:id="3" w:name="_Toc422408119"/>
      <w:r w:rsidRPr="00C86BAE">
        <w:t>Download</w:t>
      </w:r>
      <w:r w:rsidRPr="00B4172F">
        <w:t xml:space="preserve"> and run HUSACCT</w:t>
      </w:r>
      <w:bookmarkEnd w:id="3"/>
    </w:p>
    <w:p w:rsidR="008373A0" w:rsidRPr="00175751" w:rsidRDefault="008373A0" w:rsidP="00F23DF2">
      <w:pPr>
        <w:pStyle w:val="ListParagraph"/>
      </w:pPr>
      <w:r>
        <w:t>Visit:</w:t>
      </w:r>
      <w:r w:rsidRPr="00EF7AD8">
        <w:t xml:space="preserve"> </w:t>
      </w:r>
      <w:hyperlink r:id="rId11" w:history="1">
        <w:r w:rsidRPr="000D0DCB">
          <w:rPr>
            <w:rStyle w:val="Hyperlink"/>
          </w:rPr>
          <w:t>http://husacct.github.io/HUSACCT/</w:t>
        </w:r>
      </w:hyperlink>
      <w:r>
        <w:rPr>
          <w:rStyle w:val="Hyperlink"/>
        </w:rPr>
        <w:br/>
      </w:r>
      <w:proofErr w:type="gramStart"/>
      <w:r w:rsidRPr="00175751">
        <w:t>At</w:t>
      </w:r>
      <w:proofErr w:type="gramEnd"/>
      <w:r w:rsidRPr="00175751">
        <w:t xml:space="preserve"> this site you can watch an introduction video, access the documentation and download the latest release of HUSACCT. Select “Download </w:t>
      </w:r>
      <w:proofErr w:type="spellStart"/>
      <w:r w:rsidRPr="00175751">
        <w:t>HUSACCT_x.x</w:t>
      </w:r>
      <w:proofErr w:type="spellEnd"/>
      <w:r w:rsidRPr="00175751">
        <w:t xml:space="preserve"> JAR File” and save the jar in a directory.</w:t>
      </w:r>
    </w:p>
    <w:p w:rsidR="008373A0" w:rsidRDefault="008373A0" w:rsidP="00F23DF2">
      <w:pPr>
        <w:pStyle w:val="ListParagraph"/>
      </w:pPr>
      <w:r w:rsidRPr="00A74CA8">
        <w:t xml:space="preserve">The tool starts </w:t>
      </w:r>
      <w:r>
        <w:t>when you open or double click the jar-file (if</w:t>
      </w:r>
      <w:r w:rsidRPr="00A74CA8">
        <w:t xml:space="preserve"> your local Java-settings are </w:t>
      </w:r>
      <w:r>
        <w:t>ok)</w:t>
      </w:r>
      <w:r w:rsidRPr="00A74CA8">
        <w:t>.</w:t>
      </w:r>
      <w:r>
        <w:br/>
      </w:r>
      <w:r w:rsidR="00ED6772">
        <w:t>Note: HUSACCT requires Java 1.8</w:t>
      </w:r>
      <w:r w:rsidRPr="00A00A91">
        <w:t xml:space="preserve">. </w:t>
      </w:r>
    </w:p>
    <w:p w:rsidR="008373A0" w:rsidRDefault="008373A0" w:rsidP="00AD51D0">
      <w:pPr>
        <w:pStyle w:val="ListParagraph"/>
        <w:numPr>
          <w:ilvl w:val="1"/>
          <w:numId w:val="9"/>
        </w:numPr>
        <w:ind w:left="709" w:hanging="283"/>
      </w:pPr>
      <w:r w:rsidRPr="00DD47C4">
        <w:t>If not</w:t>
      </w:r>
      <w:r>
        <w:t xml:space="preserve"> (and you are running Windows), create a shortcut and edit Target to:</w:t>
      </w:r>
      <w:r>
        <w:br/>
        <w:t>java -jar &lt;</w:t>
      </w:r>
      <w:proofErr w:type="spellStart"/>
      <w:r>
        <w:t>pathToHUSACCT</w:t>
      </w:r>
      <w:proofErr w:type="spellEnd"/>
      <w:r>
        <w:t>&gt;HUSACCT_x.x.jar</w:t>
      </w:r>
      <w:r>
        <w:br/>
        <w:t>For example: java</w:t>
      </w:r>
      <w:r w:rsidR="00D0402B">
        <w:t xml:space="preserve"> –jar C:\Tools\HUSACCT\HUSACCT_3</w:t>
      </w:r>
      <w:r>
        <w:t>.2</w:t>
      </w:r>
      <w:r w:rsidRPr="001550F0">
        <w:t>.jar</w:t>
      </w:r>
      <w:r w:rsidR="004F7355">
        <w:t>,</w:t>
      </w:r>
      <w:r>
        <w:t xml:space="preserve"> </w:t>
      </w:r>
      <w:r>
        <w:br/>
        <w:t>or</w:t>
      </w:r>
      <w:r w:rsidR="004F7355">
        <w:t>:</w:t>
      </w:r>
      <w:r>
        <w:t xml:space="preserve"> </w:t>
      </w:r>
      <w:r w:rsidRPr="001550F0">
        <w:t>"C:\Program Files (x86)\Java\jre7\bin\java.exe" -</w:t>
      </w:r>
      <w:r>
        <w:t>jar C:\Tools\HUSACCT\HUSACCT_</w:t>
      </w:r>
      <w:r w:rsidR="00D0402B">
        <w:t>3</w:t>
      </w:r>
      <w:r>
        <w:t>.2</w:t>
      </w:r>
      <w:r w:rsidRPr="001550F0">
        <w:t>.jar</w:t>
      </w:r>
    </w:p>
    <w:p w:rsidR="008373A0" w:rsidRDefault="008373A0" w:rsidP="00AD51D0">
      <w:pPr>
        <w:pStyle w:val="ListParagraph"/>
        <w:numPr>
          <w:ilvl w:val="1"/>
          <w:numId w:val="9"/>
        </w:numPr>
        <w:ind w:left="709" w:hanging="283"/>
      </w:pPr>
      <w:r w:rsidRPr="00DD47C4">
        <w:t>Alternatively</w:t>
      </w:r>
      <w:r w:rsidRPr="00EF7AD8">
        <w:t>, start a Command prompt</w:t>
      </w:r>
      <w:r>
        <w:t>, cd to the directory with the HUSACCT</w:t>
      </w:r>
      <w:r w:rsidRPr="00EF7AD8">
        <w:t xml:space="preserve"> </w:t>
      </w:r>
      <w:r>
        <w:t xml:space="preserve">jar </w:t>
      </w:r>
      <w:r w:rsidRPr="00EF7AD8">
        <w:t xml:space="preserve">and </w:t>
      </w:r>
      <w:r>
        <w:t>start the tool from the command line, for example</w:t>
      </w:r>
      <w:r w:rsidRPr="00EF7AD8">
        <w:t xml:space="preserve">: </w:t>
      </w:r>
      <w:r>
        <w:t>C:\Tools</w:t>
      </w:r>
      <w:r w:rsidRPr="00EF7AD8">
        <w:t>&gt;java -jar HUSACCT</w:t>
      </w:r>
      <w:r w:rsidR="00D0402B">
        <w:t>_3</w:t>
      </w:r>
      <w:r>
        <w:t>.2</w:t>
      </w:r>
      <w:r w:rsidRPr="00EF7AD8">
        <w:t>.jar</w:t>
      </w:r>
      <w:r>
        <w:t>.</w:t>
      </w:r>
      <w:r>
        <w:br/>
        <w:t>If needed, check</w:t>
      </w:r>
      <w:r w:rsidRPr="007D7C90">
        <w:t xml:space="preserve"> the Java version</w:t>
      </w:r>
      <w:r>
        <w:t xml:space="preserve"> with command</w:t>
      </w:r>
      <w:r w:rsidRPr="007D7C90">
        <w:t>: java –version.</w:t>
      </w:r>
    </w:p>
    <w:p w:rsidR="00AD51D0" w:rsidRDefault="00AD51D0" w:rsidP="003A022B"/>
    <w:p w:rsidR="00AD51D0" w:rsidRDefault="003A022B" w:rsidP="003A022B">
      <w:r>
        <w:t xml:space="preserve">Note: In case of large systems, </w:t>
      </w:r>
      <w:r w:rsidRPr="00F80B4A">
        <w:t xml:space="preserve">you </w:t>
      </w:r>
      <w:r>
        <w:t xml:space="preserve">can </w:t>
      </w:r>
      <w:r w:rsidRPr="00F80B4A">
        <w:t xml:space="preserve">get an </w:t>
      </w:r>
      <w:proofErr w:type="spellStart"/>
      <w:r w:rsidRPr="0040132E">
        <w:t>OutOfMemoryError</w:t>
      </w:r>
      <w:proofErr w:type="spellEnd"/>
      <w:r w:rsidRPr="00F80B4A">
        <w:t xml:space="preserve"> with the message “Java heap space”</w:t>
      </w:r>
      <w:r>
        <w:t xml:space="preserve">. </w:t>
      </w:r>
      <w:r w:rsidRPr="00F80B4A">
        <w:t>With the -</w:t>
      </w:r>
      <w:proofErr w:type="spellStart"/>
      <w:r w:rsidRPr="00F80B4A">
        <w:t>Xmx</w:t>
      </w:r>
      <w:proofErr w:type="spellEnd"/>
      <w:r w:rsidRPr="00F80B4A">
        <w:t xml:space="preserve"> JVM argument, you can set the heap size. For instance</w:t>
      </w:r>
      <w:r>
        <w:t>, allow the JVM to use 1</w:t>
      </w:r>
      <w:r w:rsidRPr="00F80B4A">
        <w:t xml:space="preserve"> GB (</w:t>
      </w:r>
      <w:r>
        <w:t>1</w:t>
      </w:r>
      <w:r w:rsidRPr="00F80B4A">
        <w:t>0</w:t>
      </w:r>
      <w:r>
        <w:t>24</w:t>
      </w:r>
      <w:r w:rsidRPr="00F80B4A">
        <w:t xml:space="preserve"> MB) of memory</w:t>
      </w:r>
      <w:r>
        <w:t>. E.g.</w:t>
      </w:r>
      <w:r w:rsidRPr="00F80B4A">
        <w:t xml:space="preserve"> with the following command</w:t>
      </w:r>
      <w:r>
        <w:t xml:space="preserve"> in a (Windows) bat file</w:t>
      </w:r>
      <w:r w:rsidRPr="00F80B4A">
        <w:t>:</w:t>
      </w:r>
      <w:r>
        <w:t xml:space="preserve"> </w:t>
      </w:r>
    </w:p>
    <w:p w:rsidR="003A022B" w:rsidRPr="00F80B4A" w:rsidRDefault="003A022B" w:rsidP="003A022B">
      <w:proofErr w:type="gramStart"/>
      <w:r w:rsidRPr="00F80B4A">
        <w:t>java</w:t>
      </w:r>
      <w:proofErr w:type="gramEnd"/>
      <w:r w:rsidRPr="00F80B4A">
        <w:t xml:space="preserve"> -jar -Xmx1024m HUSACCT_3.4.1.jar</w:t>
      </w:r>
      <w:r>
        <w:t>.</w:t>
      </w:r>
    </w:p>
    <w:p w:rsidR="003A022B" w:rsidRDefault="003A022B" w:rsidP="003A022B">
      <w:pPr>
        <w:pStyle w:val="ListParagraph"/>
        <w:numPr>
          <w:ilvl w:val="0"/>
          <w:numId w:val="0"/>
        </w:numPr>
      </w:pPr>
    </w:p>
    <w:p w:rsidR="009169A0" w:rsidRDefault="009169A0" w:rsidP="00C86BAE">
      <w:pPr>
        <w:pStyle w:val="Heading2"/>
      </w:pPr>
      <w:bookmarkStart w:id="4" w:name="_Toc422408120"/>
      <w:r>
        <w:t xml:space="preserve">Overview of </w:t>
      </w:r>
      <w:r w:rsidR="0079065C">
        <w:t>HUSACCT’s</w:t>
      </w:r>
      <w:r>
        <w:t xml:space="preserve"> </w:t>
      </w:r>
      <w:r w:rsidR="0079065C">
        <w:t>functionality</w:t>
      </w:r>
      <w:bookmarkEnd w:id="4"/>
    </w:p>
    <w:p w:rsidR="0079065C" w:rsidRDefault="0079065C" w:rsidP="003B00A9">
      <w:r w:rsidRPr="0079065C">
        <w:t>HUSACCT (HU Software Architecture Compliance Checking Tool) is a tool that provides support to analyze implemented architectures, define intended architectures, and execute conformance checks. Browsers, diagrams and reports are available to study the decomposition style, uses style, generaliza</w:t>
      </w:r>
      <w:r w:rsidR="004F7355">
        <w:t xml:space="preserve">tion style and layered style </w:t>
      </w:r>
      <w:r w:rsidR="003C249B">
        <w:fldChar w:fldCharType="begin" w:fldLock="1"/>
      </w:r>
      <w:r w:rsidR="00FC3ED7">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3C249B">
        <w:fldChar w:fldCharType="separate"/>
      </w:r>
      <w:r w:rsidR="00EB245C" w:rsidRPr="00EB245C">
        <w:rPr>
          <w:noProof/>
        </w:rPr>
        <w:t>[2]</w:t>
      </w:r>
      <w:r w:rsidR="003C249B">
        <w:fldChar w:fldCharType="end"/>
      </w:r>
      <w:r w:rsidRPr="0079065C">
        <w:t xml:space="preserve"> of intended architectures and implemented architectures</w:t>
      </w:r>
      <w:r w:rsidR="003C249B">
        <w:fldChar w:fldCharType="begin" w:fldLock="1"/>
      </w:r>
      <w:r w:rsidR="00FC3ED7">
        <w:instrText>ADDIN CSL_CITATION { "citationItems" : [ { "id" : "ITEM-1", "itemData" : { "DOI" : "10.1145/2642937.2648624", "ISBN" : "9781450330138", "author" : [ { "dropping-particle" : "", "family" : "Pruijt", "given" : "Leo J.", "non-dropping-particle" : "", "parse-names" : false, "suffix" : "" }, { "dropping-particle" : "", "family" : "K\u00f6ppe", "given" : "Christian", "non-dropping-particle" : "", "parse-names" : false, "suffix" : "" }, { "dropping-particle" : "", "family" : "Werf", "given" : "Jan Martijn", "non-dropping-particle" : "van der", "parse-names" : false, "suffix" : "" }, { "dropping-particle" : "", "family" : "Brinkkemper", "given" : "Sjaak", "non-dropping-particle" : "", "parse-names" : false, "suffix" : "" } ], "container-title" : "Proceedings of the 29th ACM/IEEE international conference on Automated software engineering - ASE '14", "id" : "ITEM-1", "issued" : { "date-parts" : [ [ "2014", "9", "15" ] ] }, "page" : "851-854", "publisher" : "ACM Press", "publisher-place" : "New York, New York, USA", "title" : "HUSACCT", "type" : "paper-conference" }, "uris" : [ "http://www.mendeley.com/documents/?uuid=4663a31f-4863-4694-9b32-57e5d8896453" ] } ], "mendeley" : { "previouslyFormattedCitation" : "[13]" }, "properties" : { "noteIndex" : 0 }, "schema" : "https://github.com/citation-style-language/schema/raw/master/csl-citation.json" }</w:instrText>
      </w:r>
      <w:r w:rsidR="003C249B">
        <w:fldChar w:fldCharType="separate"/>
      </w:r>
      <w:r w:rsidR="00EB245C" w:rsidRPr="00EB245C">
        <w:rPr>
          <w:noProof/>
        </w:rPr>
        <w:t>[13]</w:t>
      </w:r>
      <w:r w:rsidR="003C249B">
        <w:fldChar w:fldCharType="end"/>
      </w:r>
      <w:r w:rsidRPr="0079065C">
        <w:t>.</w:t>
      </w:r>
    </w:p>
    <w:p w:rsidR="0079065C" w:rsidRDefault="003B00A9" w:rsidP="003B00A9">
      <w:r>
        <w:t xml:space="preserve">The </w:t>
      </w:r>
      <w:r w:rsidR="0079065C">
        <w:t>diagram</w:t>
      </w:r>
      <w:r>
        <w:t xml:space="preserve"> below </w:t>
      </w:r>
      <w:r w:rsidR="0079065C">
        <w:t>shows</w:t>
      </w:r>
      <w:r w:rsidR="00D21DF2">
        <w:t xml:space="preserve"> an overview of the </w:t>
      </w:r>
      <w:r w:rsidR="0079065C">
        <w:t>provided</w:t>
      </w:r>
      <w:r w:rsidR="00D21DF2">
        <w:t xml:space="preserve"> functionality</w:t>
      </w:r>
      <w:r w:rsidR="004F7355">
        <w:t xml:space="preserve">, </w:t>
      </w:r>
      <w:r w:rsidR="00261FA9">
        <w:t>accessible via the menu options.</w:t>
      </w:r>
      <w:r w:rsidR="0079065C">
        <w:br/>
      </w:r>
    </w:p>
    <w:p w:rsidR="0079065C" w:rsidRDefault="008C1D4C" w:rsidP="003B00A9">
      <w:r>
        <w:rPr>
          <w:noProof/>
          <w:lang w:val="nl-NL" w:eastAsia="nl-NL"/>
        </w:rPr>
        <w:lastRenderedPageBreak/>
        <w:drawing>
          <wp:inline distT="0" distB="0" distL="0" distR="0">
            <wp:extent cx="5963003" cy="3184671"/>
            <wp:effectExtent l="19050" t="0" r="0" b="0"/>
            <wp:docPr id="33"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977469" cy="3192397"/>
                    </a:xfrm>
                    <a:prstGeom prst="rect">
                      <a:avLst/>
                    </a:prstGeom>
                    <a:noFill/>
                  </pic:spPr>
                </pic:pic>
              </a:graphicData>
            </a:graphic>
          </wp:inline>
        </w:drawing>
      </w:r>
    </w:p>
    <w:p w:rsidR="0079065C" w:rsidRPr="003B00A9" w:rsidRDefault="0079065C" w:rsidP="003B00A9"/>
    <w:p w:rsidR="00261FA9" w:rsidRDefault="001E3B06" w:rsidP="003B00A9">
      <w:pPr>
        <w:pStyle w:val="Heading3"/>
      </w:pPr>
      <w:bookmarkStart w:id="5" w:name="_Toc422408121"/>
      <w:r>
        <w:t xml:space="preserve">Overview of the </w:t>
      </w:r>
      <w:r w:rsidR="00261FA9">
        <w:t>Menu Options</w:t>
      </w:r>
      <w:bookmarkEnd w:id="5"/>
    </w:p>
    <w:p w:rsidR="001E3B06" w:rsidRPr="001E3B06" w:rsidRDefault="001E3B06" w:rsidP="001E3B06">
      <w:r>
        <w:t>The remainder of this user manual describes and illustrates the functionality per menu option.</w:t>
      </w:r>
      <w:r>
        <w:br/>
        <w:t xml:space="preserve">The table below provides an overview of the options per menu. </w:t>
      </w:r>
    </w:p>
    <w:tbl>
      <w:tblPr>
        <w:tblStyle w:val="LightList-Accent2"/>
        <w:tblW w:w="0" w:type="auto"/>
        <w:tblInd w:w="720" w:type="dxa"/>
        <w:tblLook w:val="04A0" w:firstRow="1" w:lastRow="0" w:firstColumn="1" w:lastColumn="0" w:noHBand="0" w:noVBand="1"/>
      </w:tblPr>
      <w:tblGrid>
        <w:gridCol w:w="3652"/>
        <w:gridCol w:w="3969"/>
      </w:tblGrid>
      <w:tr w:rsidR="001E3B06" w:rsidTr="00953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Menu</w:t>
            </w:r>
          </w:p>
        </w:tc>
        <w:tc>
          <w:tcPr>
            <w:tcW w:w="3969" w:type="dxa"/>
          </w:tcPr>
          <w:p w:rsidR="001E3B06" w:rsidRDefault="001E3B06" w:rsidP="00261FA9">
            <w:pPr>
              <w:cnfStyle w:val="100000000000" w:firstRow="1" w:lastRow="0" w:firstColumn="0" w:lastColumn="0" w:oddVBand="0" w:evenVBand="0" w:oddHBand="0" w:evenHBand="0" w:firstRowFirstColumn="0" w:firstRowLastColumn="0" w:lastRowFirstColumn="0" w:lastRowLastColumn="0"/>
            </w:pPr>
            <w:r>
              <w:t>Option</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File</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New Workspace</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Open Workspace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Save Workspace</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Close Workspace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Exit</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r>
              <w:t>Define intended architecture</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rsidRPr="001E3B06">
              <w:t>Define intended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I</w:t>
            </w:r>
            <w:r w:rsidRPr="001E3B06">
              <w:t>ntended architecture</w:t>
            </w:r>
            <w:r>
              <w:t xml:space="preserve"> diagram</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Import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Export architecture</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proofErr w:type="spellStart"/>
            <w:r w:rsidRPr="001E3B06">
              <w:t>Analyse</w:t>
            </w:r>
            <w:proofErr w:type="spellEnd"/>
            <w:r w:rsidRPr="001E3B06">
              <w:t xml:space="preserve"> implemented architecture</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Application properties</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proofErr w:type="spellStart"/>
            <w:r>
              <w:t>Analyse</w:t>
            </w:r>
            <w:proofErr w:type="spellEnd"/>
            <w:r>
              <w:t xml:space="preserve"> application</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proofErr w:type="spellStart"/>
            <w:r>
              <w:t>Analysed</w:t>
            </w:r>
            <w:proofErr w:type="spellEnd"/>
            <w:r>
              <w:t xml:space="preserve"> application overview</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I</w:t>
            </w:r>
            <w:r w:rsidRPr="001E3B06">
              <w:t>mplemented architecture</w:t>
            </w:r>
            <w:r>
              <w:t xml:space="preserve"> diagram</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Analysis history</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Export dependencies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Validate conformance</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Validate now</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Violation report</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Tools</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Options</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Help</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About HUSACCT</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Documentation</w:t>
            </w:r>
          </w:p>
        </w:tc>
      </w:tr>
    </w:tbl>
    <w:p w:rsidR="00261FA9" w:rsidRPr="00261FA9" w:rsidRDefault="00261FA9" w:rsidP="00261FA9"/>
    <w:p w:rsidR="003B00A9" w:rsidRDefault="0079784B" w:rsidP="003B00A9">
      <w:pPr>
        <w:pStyle w:val="Heading3"/>
      </w:pPr>
      <w:bookmarkStart w:id="6" w:name="_Toc422408122"/>
      <w:r>
        <w:t xml:space="preserve">Tour: </w:t>
      </w:r>
      <w:r w:rsidR="001E3B06">
        <w:t>Over</w:t>
      </w:r>
      <w:r w:rsidR="00953742">
        <w:t>view of the work Process</w:t>
      </w:r>
      <w:bookmarkEnd w:id="6"/>
    </w:p>
    <w:p w:rsidR="00953742" w:rsidRPr="00953742" w:rsidRDefault="004657B1" w:rsidP="00953742">
      <w:r>
        <w:rPr>
          <w:noProof/>
          <w:lang w:val="nl-NL" w:eastAsia="nl-NL"/>
        </w:rPr>
        <w:drawing>
          <wp:anchor distT="0" distB="0" distL="114300" distR="114300" simplePos="0" relativeHeight="251666432" behindDoc="0" locked="0" layoutInCell="1" allowOverlap="1">
            <wp:simplePos x="0" y="0"/>
            <wp:positionH relativeFrom="column">
              <wp:posOffset>3505200</wp:posOffset>
            </wp:positionH>
            <wp:positionV relativeFrom="paragraph">
              <wp:posOffset>81915</wp:posOffset>
            </wp:positionV>
            <wp:extent cx="2428875" cy="2905125"/>
            <wp:effectExtent l="19050" t="0" r="9525" b="0"/>
            <wp:wrapSquare wrapText="bothSides"/>
            <wp:docPr id="17"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953742">
        <w:t xml:space="preserve">Follow the steps below to introduce yourself to the main functionality. </w:t>
      </w:r>
      <w:r>
        <w:t>Make use of the</w:t>
      </w:r>
      <w:r w:rsidR="00953742">
        <w:t xml:space="preserve"> detailed instructions per menu option</w:t>
      </w:r>
      <w:r>
        <w:t xml:space="preserve"> in </w:t>
      </w:r>
      <w:r w:rsidRPr="004657B1">
        <w:t>the following chapters</w:t>
      </w:r>
      <w:r w:rsidR="00953742">
        <w:t xml:space="preserve">. </w:t>
      </w:r>
    </w:p>
    <w:p w:rsidR="00953742" w:rsidRDefault="00953742" w:rsidP="00F23DF2">
      <w:pPr>
        <w:pStyle w:val="ListParagraph"/>
        <w:numPr>
          <w:ilvl w:val="0"/>
          <w:numId w:val="10"/>
        </w:numPr>
        <w:ind w:left="360"/>
      </w:pPr>
      <w:r>
        <w:t>Select a software system to work on, acquire the source code,</w:t>
      </w:r>
      <w:r w:rsidR="00943976">
        <w:t xml:space="preserve"> and (if available) the intended</w:t>
      </w:r>
      <w:r>
        <w:t xml:space="preserve"> modular architectur</w:t>
      </w:r>
      <w:r w:rsidR="00943976">
        <w:t>e</w:t>
      </w:r>
      <w:r>
        <w:t xml:space="preserve"> and related architectural rules and guidelines.  </w:t>
      </w:r>
    </w:p>
    <w:p w:rsidR="00953742" w:rsidRPr="00953742" w:rsidRDefault="00953742" w:rsidP="00F23DF2">
      <w:pPr>
        <w:pStyle w:val="ListParagraph"/>
        <w:rPr>
          <w:rStyle w:val="apple-converted-space"/>
        </w:rPr>
      </w:pPr>
      <w:r w:rsidRPr="00953742">
        <w:t xml:space="preserve">Create a </w:t>
      </w:r>
      <w:r w:rsidRPr="00F23DF2">
        <w:t>Workspace</w:t>
      </w:r>
      <w:r w:rsidRPr="00953742">
        <w:t xml:space="preserve"> </w:t>
      </w:r>
      <w:r>
        <w:br/>
      </w:r>
      <w:r w:rsidR="00D21DF2">
        <w:t>Menu: File =&gt; New workspace.</w:t>
      </w:r>
      <w:r>
        <w:br/>
        <w:t>Mark</w:t>
      </w:r>
      <w:r w:rsidR="004657B1">
        <w:t xml:space="preserve"> "</w:t>
      </w:r>
      <w:proofErr w:type="spellStart"/>
      <w:r w:rsidR="004657B1">
        <w:t>Analyse</w:t>
      </w:r>
      <w:proofErr w:type="spellEnd"/>
      <w:r w:rsidR="004657B1">
        <w:t xml:space="preserve"> Application",</w:t>
      </w:r>
      <w:r>
        <w:t xml:space="preserve"> enter the required data</w:t>
      </w:r>
      <w:r w:rsidR="004657B1">
        <w:t xml:space="preserve">, and click on the OK-button. </w:t>
      </w:r>
    </w:p>
    <w:p w:rsidR="00F23DF2" w:rsidRDefault="00F23DF2">
      <w:pPr>
        <w:spacing w:after="200"/>
        <w:rPr>
          <w:rStyle w:val="apple-converted-space"/>
          <w:rFonts w:cs="Helvetica"/>
          <w:szCs w:val="21"/>
        </w:rPr>
      </w:pPr>
      <w:r>
        <w:rPr>
          <w:rStyle w:val="apple-converted-space"/>
          <w:rFonts w:cs="Helvetica"/>
          <w:szCs w:val="21"/>
        </w:rPr>
        <w:br w:type="page"/>
      </w:r>
    </w:p>
    <w:p w:rsidR="00F23DF2" w:rsidRPr="00F23DF2" w:rsidRDefault="004657B1" w:rsidP="00F23DF2">
      <w:pPr>
        <w:pStyle w:val="ListParagraph"/>
        <w:rPr>
          <w:rStyle w:val="apple-converted-space"/>
          <w:sz w:val="24"/>
        </w:rPr>
      </w:pPr>
      <w:r w:rsidRPr="004657B1">
        <w:rPr>
          <w:rStyle w:val="apple-converted-space"/>
          <w:rFonts w:cs="Helvetica"/>
          <w:color w:val="auto"/>
          <w:szCs w:val="21"/>
        </w:rPr>
        <w:lastRenderedPageBreak/>
        <w:t>Study the implemented architecture</w:t>
      </w:r>
    </w:p>
    <w:p w:rsidR="00D21DF2" w:rsidRPr="00D341DC" w:rsidRDefault="00F23DF2" w:rsidP="00F23DF2">
      <w:pPr>
        <w:pStyle w:val="ListParagraph"/>
        <w:numPr>
          <w:ilvl w:val="1"/>
          <w:numId w:val="9"/>
        </w:numPr>
        <w:ind w:left="720"/>
        <w:rPr>
          <w:sz w:val="24"/>
        </w:rPr>
      </w:pPr>
      <w:proofErr w:type="spellStart"/>
      <w:r w:rsidRPr="00F23DF2">
        <w:rPr>
          <w:sz w:val="24"/>
        </w:rPr>
        <w:t>Analysed</w:t>
      </w:r>
      <w:proofErr w:type="spellEnd"/>
      <w:r w:rsidRPr="00F23DF2">
        <w:rPr>
          <w:sz w:val="24"/>
        </w:rPr>
        <w:t xml:space="preserve"> application overview </w:t>
      </w:r>
      <w:r>
        <w:rPr>
          <w:sz w:val="24"/>
        </w:rPr>
        <w:br/>
        <w:t xml:space="preserve">Menu: </w:t>
      </w:r>
      <w:proofErr w:type="spellStart"/>
      <w:r w:rsidRPr="00F23DF2">
        <w:rPr>
          <w:sz w:val="24"/>
        </w:rPr>
        <w:t>Analyse</w:t>
      </w:r>
      <w:proofErr w:type="spellEnd"/>
      <w:r w:rsidRPr="00F23DF2">
        <w:rPr>
          <w:sz w:val="24"/>
        </w:rPr>
        <w:t xml:space="preserve"> implemented architecture</w:t>
      </w:r>
      <w:r>
        <w:rPr>
          <w:sz w:val="24"/>
        </w:rPr>
        <w:t xml:space="preserve"> =&gt; </w:t>
      </w:r>
      <w:proofErr w:type="spellStart"/>
      <w:r w:rsidRPr="00F23DF2">
        <w:rPr>
          <w:sz w:val="24"/>
        </w:rPr>
        <w:t>Analysed</w:t>
      </w:r>
      <w:proofErr w:type="spellEnd"/>
      <w:r w:rsidRPr="00F23DF2">
        <w:rPr>
          <w:sz w:val="24"/>
        </w:rPr>
        <w:t xml:space="preserve"> application overview</w:t>
      </w:r>
      <w:r>
        <w:rPr>
          <w:sz w:val="24"/>
        </w:rPr>
        <w:br/>
        <w:t>Study the Decomposition view, the related statistics, and the Usage view.</w:t>
      </w:r>
      <w:r w:rsidR="00D341DC" w:rsidRPr="00D341DC">
        <w:rPr>
          <w:noProof/>
          <w:color w:val="auto"/>
        </w:rPr>
        <w:t xml:space="preserve"> </w:t>
      </w:r>
    </w:p>
    <w:p w:rsidR="00D341DC" w:rsidRDefault="00D341DC" w:rsidP="00D341DC">
      <w:pPr>
        <w:rPr>
          <w:sz w:val="24"/>
        </w:rPr>
      </w:pPr>
    </w:p>
    <w:p w:rsidR="00D341DC" w:rsidRDefault="00D341DC" w:rsidP="00D341DC">
      <w:pPr>
        <w:jc w:val="center"/>
        <w:rPr>
          <w:sz w:val="24"/>
        </w:rPr>
      </w:pPr>
      <w:r w:rsidRPr="00D341DC">
        <w:rPr>
          <w:noProof/>
          <w:sz w:val="24"/>
          <w:lang w:val="nl-NL" w:eastAsia="nl-NL"/>
        </w:rPr>
        <w:drawing>
          <wp:inline distT="0" distB="0" distL="0" distR="0">
            <wp:extent cx="5248275" cy="3276600"/>
            <wp:effectExtent l="19050" t="0" r="9525" b="0"/>
            <wp:docPr id="22"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D341DC" w:rsidRPr="00D341DC" w:rsidRDefault="00D341DC" w:rsidP="00D341DC">
      <w:pPr>
        <w:rPr>
          <w:sz w:val="24"/>
        </w:rPr>
      </w:pPr>
    </w:p>
    <w:p w:rsidR="00D341DC" w:rsidRDefault="00F23DF2" w:rsidP="00D341DC">
      <w:pPr>
        <w:pStyle w:val="ListParagraph"/>
        <w:numPr>
          <w:ilvl w:val="1"/>
          <w:numId w:val="9"/>
        </w:numPr>
        <w:ind w:left="720"/>
        <w:rPr>
          <w:sz w:val="24"/>
        </w:rPr>
      </w:pPr>
      <w:r w:rsidRPr="00F23DF2">
        <w:rPr>
          <w:sz w:val="24"/>
        </w:rPr>
        <w:t>Implemented architecture diagram</w:t>
      </w:r>
      <w:r w:rsidR="00287D1F">
        <w:rPr>
          <w:sz w:val="24"/>
        </w:rPr>
        <w:br/>
      </w:r>
      <w:r w:rsidR="00287D1F" w:rsidRPr="00287D1F">
        <w:rPr>
          <w:sz w:val="24"/>
        </w:rPr>
        <w:t xml:space="preserve">Menu: </w:t>
      </w:r>
      <w:proofErr w:type="spellStart"/>
      <w:r w:rsidR="00287D1F" w:rsidRPr="00287D1F">
        <w:rPr>
          <w:sz w:val="24"/>
        </w:rPr>
        <w:t>Analyse</w:t>
      </w:r>
      <w:proofErr w:type="spellEnd"/>
      <w:r w:rsidR="00287D1F" w:rsidRPr="00287D1F">
        <w:rPr>
          <w:sz w:val="24"/>
        </w:rPr>
        <w:t xml:space="preserve"> implemented architecture =&gt; Implemented architecture diagram</w:t>
      </w:r>
      <w:r w:rsidR="00287D1F">
        <w:rPr>
          <w:sz w:val="24"/>
        </w:rPr>
        <w:t>.</w:t>
      </w:r>
      <w:r w:rsidR="00287D1F">
        <w:rPr>
          <w:sz w:val="24"/>
        </w:rPr>
        <w:br/>
        <w:t>Make use of the zoom options.</w:t>
      </w:r>
    </w:p>
    <w:p w:rsidR="00D341DC" w:rsidRPr="00D341DC" w:rsidRDefault="00D341DC" w:rsidP="00D341DC">
      <w:pPr>
        <w:jc w:val="center"/>
        <w:rPr>
          <w:sz w:val="24"/>
        </w:rPr>
      </w:pPr>
      <w:r>
        <w:rPr>
          <w:noProof/>
          <w:sz w:val="24"/>
          <w:lang w:val="nl-NL" w:eastAsia="nl-NL"/>
        </w:rPr>
        <w:drawing>
          <wp:inline distT="0" distB="0" distL="0" distR="0">
            <wp:extent cx="4099726" cy="2886324"/>
            <wp:effectExtent l="19050" t="0" r="0" b="0"/>
            <wp:docPr id="21"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t="1626"/>
                    <a:stretch>
                      <a:fillRect/>
                    </a:stretch>
                  </pic:blipFill>
                  <pic:spPr bwMode="auto">
                    <a:xfrm>
                      <a:off x="0" y="0"/>
                      <a:ext cx="4099726" cy="2886324"/>
                    </a:xfrm>
                    <a:prstGeom prst="rect">
                      <a:avLst/>
                    </a:prstGeom>
                    <a:noFill/>
                    <a:ln w="9525">
                      <a:noFill/>
                      <a:miter lim="800000"/>
                      <a:headEnd/>
                      <a:tailEnd/>
                    </a:ln>
                  </pic:spPr>
                </pic:pic>
              </a:graphicData>
            </a:graphic>
          </wp:inline>
        </w:drawing>
      </w:r>
    </w:p>
    <w:p w:rsidR="00D21DF2" w:rsidRPr="004657B1" w:rsidRDefault="00D21DF2" w:rsidP="00D21DF2">
      <w:pPr>
        <w:rPr>
          <w:sz w:val="24"/>
        </w:rPr>
      </w:pPr>
    </w:p>
    <w:p w:rsidR="00C77FA3" w:rsidRPr="00F23DF2" w:rsidRDefault="00C77FA3" w:rsidP="00C77FA3">
      <w:pPr>
        <w:pStyle w:val="ListParagraph"/>
        <w:rPr>
          <w:rStyle w:val="apple-converted-space"/>
          <w:sz w:val="24"/>
        </w:rPr>
      </w:pPr>
      <w:r w:rsidRPr="00C77FA3">
        <w:rPr>
          <w:rStyle w:val="apple-converted-space"/>
          <w:rFonts w:cs="Helvetica"/>
          <w:color w:val="auto"/>
          <w:szCs w:val="21"/>
        </w:rPr>
        <w:lastRenderedPageBreak/>
        <w:t>Define the intended architecture</w:t>
      </w:r>
    </w:p>
    <w:p w:rsidR="00C77FA3" w:rsidRPr="00D341DC" w:rsidRDefault="00C77FA3" w:rsidP="00C77FA3">
      <w:pPr>
        <w:pStyle w:val="ListParagraph"/>
        <w:numPr>
          <w:ilvl w:val="1"/>
          <w:numId w:val="9"/>
        </w:numPr>
        <w:ind w:left="720"/>
        <w:rPr>
          <w:sz w:val="24"/>
        </w:rPr>
      </w:pPr>
      <w:r>
        <w:rPr>
          <w:sz w:val="24"/>
        </w:rPr>
        <w:t>Create modules, add rules, and assign implemented software units to the modules.</w:t>
      </w:r>
      <w:r w:rsidRPr="00F23DF2">
        <w:rPr>
          <w:sz w:val="24"/>
        </w:rPr>
        <w:t xml:space="preserve"> </w:t>
      </w:r>
      <w:r>
        <w:rPr>
          <w:sz w:val="24"/>
        </w:rPr>
        <w:br/>
        <w:t xml:space="preserve">Menu: </w:t>
      </w:r>
      <w:r w:rsidRPr="00C77FA3">
        <w:rPr>
          <w:sz w:val="24"/>
        </w:rPr>
        <w:t>Define intended architecture =&gt; Define intended architecture</w:t>
      </w:r>
    </w:p>
    <w:p w:rsidR="00C77FA3" w:rsidRDefault="00C77FA3" w:rsidP="00C77FA3">
      <w:pPr>
        <w:rPr>
          <w:sz w:val="24"/>
        </w:rPr>
      </w:pPr>
    </w:p>
    <w:p w:rsidR="00C77FA3" w:rsidRDefault="00C77FA3" w:rsidP="00C77FA3">
      <w:pPr>
        <w:jc w:val="center"/>
        <w:rPr>
          <w:sz w:val="24"/>
        </w:rPr>
      </w:pPr>
      <w:r w:rsidRPr="00C77FA3">
        <w:rPr>
          <w:noProof/>
          <w:sz w:val="24"/>
          <w:lang w:val="nl-NL" w:eastAsia="nl-NL"/>
        </w:rPr>
        <w:drawing>
          <wp:inline distT="0" distB="0" distL="0" distR="0">
            <wp:extent cx="5943600" cy="3081118"/>
            <wp:effectExtent l="19050" t="0" r="0" b="0"/>
            <wp:docPr id="25" name="Afbeelding 4"/>
            <wp:cNvGraphicFramePr/>
            <a:graphic xmlns:a="http://schemas.openxmlformats.org/drawingml/2006/main">
              <a:graphicData uri="http://schemas.openxmlformats.org/drawingml/2006/picture">
                <pic:pic xmlns:pic="http://schemas.openxmlformats.org/drawingml/2006/picture">
                  <pic:nvPicPr>
                    <pic:cNvPr id="14343" name="Picture 2"/>
                    <pic:cNvPicPr>
                      <a:picLocks noChangeAspect="1" noChangeArrowheads="1"/>
                    </pic:cNvPicPr>
                  </pic:nvPicPr>
                  <pic:blipFill>
                    <a:blip r:embed="rId16" cstate="print"/>
                    <a:srcRect/>
                    <a:stretch>
                      <a:fillRect/>
                    </a:stretch>
                  </pic:blipFill>
                  <pic:spPr bwMode="blackWhite">
                    <a:xfrm>
                      <a:off x="0" y="0"/>
                      <a:ext cx="5943600" cy="3081118"/>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C77FA3">
      <w:pPr>
        <w:pStyle w:val="ListParagraph"/>
        <w:numPr>
          <w:ilvl w:val="1"/>
          <w:numId w:val="9"/>
        </w:numPr>
        <w:ind w:left="720"/>
        <w:rPr>
          <w:sz w:val="24"/>
        </w:rPr>
      </w:pPr>
      <w:r>
        <w:rPr>
          <w:sz w:val="24"/>
        </w:rPr>
        <w:t>Intended</w:t>
      </w:r>
      <w:r w:rsidRPr="00F23DF2">
        <w:rPr>
          <w:sz w:val="24"/>
        </w:rPr>
        <w:t xml:space="preserve"> architecture diagram</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t>Make use of the options to zoom in, hide modules, or save the diagram as a picture.</w:t>
      </w:r>
    </w:p>
    <w:p w:rsidR="00C77FA3" w:rsidRPr="00D341DC" w:rsidRDefault="00FB557D" w:rsidP="00C77FA3">
      <w:pPr>
        <w:jc w:val="center"/>
        <w:rPr>
          <w:sz w:val="24"/>
        </w:rPr>
      </w:pPr>
      <w:r>
        <w:rPr>
          <w:noProof/>
          <w:sz w:val="24"/>
          <w:lang w:val="nl-NL" w:eastAsia="nl-NL"/>
        </w:rPr>
        <w:drawing>
          <wp:inline distT="0" distB="0" distL="0" distR="0">
            <wp:extent cx="5669280" cy="3131820"/>
            <wp:effectExtent l="19050" t="0" r="7620" b="0"/>
            <wp:docPr id="35"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669280" cy="3131820"/>
                    </a:xfrm>
                    <a:prstGeom prst="rect">
                      <a:avLst/>
                    </a:prstGeom>
                    <a:noFill/>
                  </pic:spPr>
                </pic:pic>
              </a:graphicData>
            </a:graphic>
          </wp:inline>
        </w:drawing>
      </w:r>
    </w:p>
    <w:p w:rsidR="00C77FA3" w:rsidRPr="004657B1" w:rsidRDefault="00C77FA3" w:rsidP="00C77FA3">
      <w:pPr>
        <w:rPr>
          <w:sz w:val="24"/>
        </w:rPr>
      </w:pPr>
    </w:p>
    <w:p w:rsidR="00C77FA3" w:rsidRDefault="00C77FA3">
      <w:pPr>
        <w:spacing w:after="200"/>
        <w:rPr>
          <w:rStyle w:val="apple-converted-space"/>
          <w:rFonts w:cs="Helvetica"/>
          <w:szCs w:val="21"/>
        </w:rPr>
      </w:pPr>
      <w:r>
        <w:rPr>
          <w:rStyle w:val="apple-converted-space"/>
          <w:rFonts w:cs="Helvetica"/>
          <w:szCs w:val="21"/>
        </w:rPr>
        <w:br w:type="page"/>
      </w:r>
    </w:p>
    <w:p w:rsidR="00C77FA3" w:rsidRPr="00F23DF2" w:rsidRDefault="00C77FA3" w:rsidP="00C77FA3">
      <w:pPr>
        <w:pStyle w:val="ListParagraph"/>
        <w:rPr>
          <w:rStyle w:val="apple-converted-space"/>
          <w:sz w:val="24"/>
        </w:rPr>
      </w:pPr>
      <w:r>
        <w:rPr>
          <w:rStyle w:val="apple-converted-space"/>
          <w:rFonts w:cs="Helvetica"/>
          <w:color w:val="auto"/>
          <w:szCs w:val="21"/>
        </w:rPr>
        <w:lastRenderedPageBreak/>
        <w:t>Check the conformance of the Implemented architecture tot the I</w:t>
      </w:r>
      <w:r w:rsidRPr="00C77FA3">
        <w:rPr>
          <w:rStyle w:val="apple-converted-space"/>
          <w:rFonts w:cs="Helvetica"/>
          <w:color w:val="auto"/>
          <w:szCs w:val="21"/>
        </w:rPr>
        <w:t>ntended architecture</w:t>
      </w:r>
    </w:p>
    <w:p w:rsidR="00C77FA3" w:rsidRPr="00D341DC" w:rsidRDefault="00911C2D" w:rsidP="00C77FA3">
      <w:pPr>
        <w:pStyle w:val="ListParagraph"/>
        <w:numPr>
          <w:ilvl w:val="1"/>
          <w:numId w:val="9"/>
        </w:numPr>
        <w:ind w:left="720"/>
        <w:rPr>
          <w:sz w:val="24"/>
        </w:rPr>
      </w:pPr>
      <w:r>
        <w:rPr>
          <w:sz w:val="24"/>
        </w:rPr>
        <w:t>Check the conformance</w:t>
      </w:r>
      <w:r w:rsidR="00C77FA3" w:rsidRPr="00F23DF2">
        <w:rPr>
          <w:sz w:val="24"/>
        </w:rPr>
        <w:t xml:space="preserve"> </w:t>
      </w:r>
      <w:r w:rsidR="00C77FA3">
        <w:rPr>
          <w:sz w:val="24"/>
        </w:rPr>
        <w:br/>
        <w:t xml:space="preserve">Menu: </w:t>
      </w:r>
      <w:r w:rsidRPr="00911C2D">
        <w:rPr>
          <w:sz w:val="24"/>
        </w:rPr>
        <w:t>Validate conformance</w:t>
      </w:r>
      <w:r w:rsidRPr="00911C2D">
        <w:rPr>
          <w:sz w:val="24"/>
        </w:rPr>
        <w:tab/>
      </w:r>
      <w:r w:rsidR="0079784B">
        <w:rPr>
          <w:sz w:val="24"/>
        </w:rPr>
        <w:t xml:space="preserve">=&gt; </w:t>
      </w:r>
      <w:r w:rsidRPr="00911C2D">
        <w:rPr>
          <w:sz w:val="24"/>
        </w:rPr>
        <w:t>Validate now</w:t>
      </w:r>
      <w:r w:rsidR="0079784B">
        <w:rPr>
          <w:sz w:val="24"/>
        </w:rPr>
        <w:t>.</w:t>
      </w:r>
    </w:p>
    <w:p w:rsidR="00C77FA3" w:rsidRDefault="00C77FA3" w:rsidP="00C77FA3">
      <w:pPr>
        <w:rPr>
          <w:sz w:val="24"/>
        </w:rPr>
      </w:pPr>
    </w:p>
    <w:p w:rsidR="00C77FA3" w:rsidRDefault="0079784B" w:rsidP="0079784B">
      <w:pPr>
        <w:jc w:val="right"/>
        <w:rPr>
          <w:sz w:val="24"/>
        </w:rPr>
      </w:pPr>
      <w:r w:rsidRPr="0079784B">
        <w:rPr>
          <w:noProof/>
          <w:sz w:val="24"/>
          <w:lang w:val="nl-NL" w:eastAsia="nl-NL"/>
        </w:rPr>
        <w:drawing>
          <wp:inline distT="0" distB="0" distL="0" distR="0">
            <wp:extent cx="5943600" cy="3050787"/>
            <wp:effectExtent l="19050" t="0" r="0" b="0"/>
            <wp:docPr id="1" name="Afbeelding 1"/>
            <wp:cNvGraphicFramePr/>
            <a:graphic xmlns:a="http://schemas.openxmlformats.org/drawingml/2006/main">
              <a:graphicData uri="http://schemas.openxmlformats.org/drawingml/2006/picture">
                <pic:pic xmlns:pic="http://schemas.openxmlformats.org/drawingml/2006/picture">
                  <pic:nvPicPr>
                    <pic:cNvPr id="16391" name="Picture 9"/>
                    <pic:cNvPicPr>
                      <a:picLocks noChangeAspect="1" noChangeArrowheads="1"/>
                    </pic:cNvPicPr>
                  </pic:nvPicPr>
                  <pic:blipFill>
                    <a:blip r:embed="rId18" cstate="print"/>
                    <a:srcRect/>
                    <a:stretch>
                      <a:fillRect/>
                    </a:stretch>
                  </pic:blipFill>
                  <pic:spPr bwMode="blackWhite">
                    <a:xfrm>
                      <a:off x="0" y="0"/>
                      <a:ext cx="5943600" cy="3050787"/>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C77FA3">
      <w:pPr>
        <w:pStyle w:val="ListParagraph"/>
        <w:numPr>
          <w:ilvl w:val="1"/>
          <w:numId w:val="9"/>
        </w:numPr>
        <w:ind w:left="720"/>
        <w:rPr>
          <w:sz w:val="24"/>
        </w:rPr>
      </w:pPr>
      <w:r>
        <w:rPr>
          <w:sz w:val="24"/>
        </w:rPr>
        <w:t>Intended</w:t>
      </w:r>
      <w:r w:rsidRPr="00F23DF2">
        <w:rPr>
          <w:sz w:val="24"/>
        </w:rPr>
        <w:t xml:space="preserve"> architecture diagram</w:t>
      </w:r>
      <w:r w:rsidR="0079784B">
        <w:rPr>
          <w:sz w:val="24"/>
        </w:rPr>
        <w:t xml:space="preserve"> with violations</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r>
      <w:r w:rsidR="0079784B">
        <w:rPr>
          <w:sz w:val="24"/>
        </w:rPr>
        <w:t>Activate</w:t>
      </w:r>
      <w:r>
        <w:rPr>
          <w:sz w:val="24"/>
        </w:rPr>
        <w:t xml:space="preserve"> the options </w:t>
      </w:r>
      <w:r w:rsidR="0079784B">
        <w:rPr>
          <w:sz w:val="24"/>
        </w:rPr>
        <w:t>‘Show violations’</w:t>
      </w:r>
      <w:r>
        <w:rPr>
          <w:sz w:val="24"/>
        </w:rPr>
        <w:t>.</w:t>
      </w:r>
    </w:p>
    <w:p w:rsidR="00C77FA3" w:rsidRPr="00D341DC" w:rsidRDefault="00C77FA3" w:rsidP="00C77FA3">
      <w:pPr>
        <w:jc w:val="center"/>
        <w:rPr>
          <w:sz w:val="24"/>
        </w:rPr>
      </w:pPr>
    </w:p>
    <w:p w:rsidR="00C77FA3" w:rsidRPr="004657B1" w:rsidRDefault="0079784B" w:rsidP="0079784B">
      <w:pPr>
        <w:jc w:val="center"/>
        <w:rPr>
          <w:sz w:val="24"/>
        </w:rPr>
      </w:pPr>
      <w:r w:rsidRPr="0079784B">
        <w:rPr>
          <w:noProof/>
          <w:sz w:val="24"/>
          <w:lang w:val="nl-NL" w:eastAsia="nl-NL"/>
        </w:rPr>
        <w:drawing>
          <wp:inline distT="0" distB="0" distL="0" distR="0">
            <wp:extent cx="4819650" cy="3238500"/>
            <wp:effectExtent l="19050" t="0" r="0" b="0"/>
            <wp:docPr id="3" name="Afbeelding 2"/>
            <wp:cNvGraphicFramePr/>
            <a:graphic xmlns:a="http://schemas.openxmlformats.org/drawingml/2006/main">
              <a:graphicData uri="http://schemas.openxmlformats.org/drawingml/2006/picture">
                <pic:pic xmlns:pic="http://schemas.openxmlformats.org/drawingml/2006/picture">
                  <pic:nvPicPr>
                    <pic:cNvPr id="17416" name="Picture 10"/>
                    <pic:cNvPicPr>
                      <a:picLocks noChangeAspect="1" noChangeArrowheads="1"/>
                    </pic:cNvPicPr>
                  </pic:nvPicPr>
                  <pic:blipFill>
                    <a:blip r:embed="rId19" cstate="print"/>
                    <a:srcRect/>
                    <a:stretch>
                      <a:fillRect/>
                    </a:stretch>
                  </pic:blipFill>
                  <pic:spPr bwMode="blackWhite">
                    <a:xfrm>
                      <a:off x="0" y="0"/>
                      <a:ext cx="4819650" cy="3238500"/>
                    </a:xfrm>
                    <a:prstGeom prst="rect">
                      <a:avLst/>
                    </a:prstGeom>
                    <a:noFill/>
                    <a:ln w="9525" algn="ctr">
                      <a:noFill/>
                      <a:miter lim="800000"/>
                      <a:headEnd/>
                      <a:tailEnd/>
                    </a:ln>
                  </pic:spPr>
                </pic:pic>
              </a:graphicData>
            </a:graphic>
          </wp:inline>
        </w:drawing>
      </w:r>
    </w:p>
    <w:p w:rsidR="0079784B" w:rsidRPr="0079784B" w:rsidRDefault="0079784B" w:rsidP="0079784B">
      <w:pPr>
        <w:pStyle w:val="ListParagraph"/>
        <w:numPr>
          <w:ilvl w:val="0"/>
          <w:numId w:val="11"/>
        </w:numPr>
        <w:rPr>
          <w:sz w:val="24"/>
        </w:rPr>
      </w:pPr>
      <w:r>
        <w:rPr>
          <w:sz w:val="24"/>
        </w:rPr>
        <w:lastRenderedPageBreak/>
        <w:t>Implemented</w:t>
      </w:r>
      <w:r w:rsidRPr="00F23DF2">
        <w:rPr>
          <w:sz w:val="24"/>
        </w:rPr>
        <w:t xml:space="preserve"> architecture diagram</w:t>
      </w:r>
      <w:r>
        <w:rPr>
          <w:sz w:val="24"/>
        </w:rPr>
        <w:t xml:space="preserve"> with violations</w:t>
      </w:r>
      <w:r>
        <w:rPr>
          <w:sz w:val="24"/>
        </w:rPr>
        <w:br/>
      </w:r>
      <w:r w:rsidRPr="00287D1F">
        <w:rPr>
          <w:sz w:val="24"/>
        </w:rPr>
        <w:t xml:space="preserve">Menu: </w:t>
      </w:r>
      <w:proofErr w:type="spellStart"/>
      <w:r w:rsidRPr="0079784B">
        <w:rPr>
          <w:sz w:val="24"/>
        </w:rPr>
        <w:t>Analyse</w:t>
      </w:r>
      <w:proofErr w:type="spellEnd"/>
      <w:r w:rsidRPr="0079784B">
        <w:rPr>
          <w:sz w:val="24"/>
        </w:rPr>
        <w:t xml:space="preserve"> implemented architecture =&gt; Implemented architecture diagram.</w:t>
      </w:r>
      <w:r>
        <w:rPr>
          <w:sz w:val="24"/>
        </w:rPr>
        <w:br/>
        <w:t>Activate the options ‘Show violations’.</w:t>
      </w:r>
    </w:p>
    <w:p w:rsidR="0079784B" w:rsidRPr="004657B1" w:rsidRDefault="00FA2F1F" w:rsidP="0079784B">
      <w:pPr>
        <w:jc w:val="right"/>
        <w:rPr>
          <w:sz w:val="24"/>
        </w:rPr>
      </w:pPr>
      <w:r>
        <w:rPr>
          <w:noProof/>
          <w:sz w:val="24"/>
          <w:lang w:val="nl-NL" w:eastAsia="nl-NL"/>
        </w:rPr>
        <w:drawing>
          <wp:inline distT="0" distB="0" distL="0" distR="0">
            <wp:extent cx="5425440" cy="3611880"/>
            <wp:effectExtent l="19050" t="0" r="3810" b="0"/>
            <wp:docPr id="36"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425440" cy="3611880"/>
                    </a:xfrm>
                    <a:prstGeom prst="rect">
                      <a:avLst/>
                    </a:prstGeom>
                    <a:noFill/>
                  </pic:spPr>
                </pic:pic>
              </a:graphicData>
            </a:graphic>
          </wp:inline>
        </w:drawing>
      </w:r>
    </w:p>
    <w:p w:rsidR="00D21DF2" w:rsidRPr="00D21DF2" w:rsidRDefault="00D21DF2" w:rsidP="00D21DF2"/>
    <w:p w:rsidR="003B00A9" w:rsidRDefault="003B00A9">
      <w:pPr>
        <w:spacing w:after="200"/>
        <w:rPr>
          <w:rFonts w:asciiTheme="majorHAnsi" w:eastAsiaTheme="majorEastAsia" w:hAnsiTheme="majorHAnsi" w:cstheme="majorBidi"/>
          <w:bCs/>
          <w:caps/>
          <w:color w:val="ED0010" w:themeColor="accent3"/>
          <w:sz w:val="36"/>
          <w:szCs w:val="28"/>
        </w:rPr>
      </w:pPr>
      <w:r>
        <w:br w:type="page"/>
      </w:r>
    </w:p>
    <w:p w:rsidR="009169A0" w:rsidRDefault="005D4A30" w:rsidP="009169A0">
      <w:pPr>
        <w:pStyle w:val="Heading1"/>
      </w:pPr>
      <w:bookmarkStart w:id="7" w:name="_Toc422408123"/>
      <w:r w:rsidRPr="005D4A30">
        <w:lastRenderedPageBreak/>
        <w:t>Menu</w:t>
      </w:r>
      <w:r>
        <w:t>:</w:t>
      </w:r>
      <w:r w:rsidRPr="005D4A30">
        <w:t xml:space="preserve"> </w:t>
      </w:r>
      <w:r w:rsidR="003B00A9">
        <w:rPr>
          <w:noProof/>
          <w:lang w:val="nl-NL" w:eastAsia="nl-NL"/>
        </w:rPr>
        <w:drawing>
          <wp:anchor distT="0" distB="0" distL="114300" distR="114300" simplePos="0" relativeHeight="251660288" behindDoc="0" locked="0" layoutInCell="1" allowOverlap="1">
            <wp:simplePos x="0" y="0"/>
            <wp:positionH relativeFrom="margin">
              <wp:align>right</wp:align>
            </wp:positionH>
            <wp:positionV relativeFrom="margin">
              <wp:align>top</wp:align>
            </wp:positionV>
            <wp:extent cx="1581150" cy="1295400"/>
            <wp:effectExtent l="19050" t="0" r="0" b="0"/>
            <wp:wrapSquare wrapText="bothSides"/>
            <wp:docPr id="6" name="Afbeelding 1" descr="http://husacct.github.io/HUSACCT/images/general/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usacct.github.io/HUSACCT/images/general/image001.png"/>
                    <pic:cNvPicPr>
                      <a:picLocks noChangeAspect="1" noChangeArrowheads="1"/>
                    </pic:cNvPicPr>
                  </pic:nvPicPr>
                  <pic:blipFill>
                    <a:blip r:embed="rId21" cstate="print"/>
                    <a:srcRect/>
                    <a:stretch>
                      <a:fillRect/>
                    </a:stretch>
                  </pic:blipFill>
                  <pic:spPr bwMode="auto">
                    <a:xfrm>
                      <a:off x="0" y="0"/>
                      <a:ext cx="1581150" cy="1295400"/>
                    </a:xfrm>
                    <a:prstGeom prst="rect">
                      <a:avLst/>
                    </a:prstGeom>
                    <a:noFill/>
                    <a:ln w="9525">
                      <a:noFill/>
                      <a:miter lim="800000"/>
                      <a:headEnd/>
                      <a:tailEnd/>
                    </a:ln>
                  </pic:spPr>
                </pic:pic>
              </a:graphicData>
            </a:graphic>
          </wp:anchor>
        </w:drawing>
      </w:r>
      <w:r w:rsidR="009169A0">
        <w:t>File</w:t>
      </w:r>
      <w:bookmarkEnd w:id="7"/>
    </w:p>
    <w:p w:rsidR="003B00A9" w:rsidRPr="003B00A9" w:rsidRDefault="003B00A9" w:rsidP="003B00A9">
      <w:r>
        <w:t>This menu allows you to manage your current workspace.</w:t>
      </w:r>
      <w:r w:rsidRPr="003B00A9">
        <w:t xml:space="preserve"> </w:t>
      </w:r>
      <w:r>
        <w:br/>
      </w:r>
      <w:r w:rsidRPr="003B00A9">
        <w:t xml:space="preserve">A workspace within HUSACCT contains all the information needed to </w:t>
      </w:r>
      <w:proofErr w:type="spellStart"/>
      <w:r w:rsidRPr="003B00A9">
        <w:t>analyse</w:t>
      </w:r>
      <w:proofErr w:type="spellEnd"/>
      <w:r w:rsidRPr="003B00A9">
        <w:t xml:space="preserve"> a target software system, study its implemented architecture, define its intended architecture and perform a compliance check. The workspace data may be stored in a file, which allows you to continue later on. Without a workspace, you cannot start working. </w:t>
      </w:r>
      <w:r w:rsidRPr="003B00A9">
        <w:rPr>
          <w:rFonts w:ascii="Lato" w:hAnsi="Lato"/>
          <w:color w:val="777777"/>
          <w:sz w:val="21"/>
          <w:szCs w:val="21"/>
        </w:rPr>
        <w:t xml:space="preserve"> </w:t>
      </w:r>
    </w:p>
    <w:p w:rsidR="00397AFF" w:rsidRPr="00397AFF" w:rsidRDefault="008660F6" w:rsidP="00C86BAE">
      <w:pPr>
        <w:pStyle w:val="Heading2"/>
      </w:pPr>
      <w:bookmarkStart w:id="8" w:name="_Toc422408124"/>
      <w:r>
        <w:t>New Workspace</w:t>
      </w:r>
      <w:bookmarkEnd w:id="8"/>
    </w:p>
    <w:p w:rsidR="001F3F69" w:rsidRDefault="00E16294" w:rsidP="00F23DF2">
      <w:pPr>
        <w:pStyle w:val="ListParagraph"/>
      </w:pPr>
      <w:r>
        <w:rPr>
          <w:noProof/>
          <w:lang w:val="nl-NL" w:eastAsia="nl-NL"/>
        </w:rPr>
        <w:drawing>
          <wp:anchor distT="0" distB="0" distL="114300" distR="114300" simplePos="0" relativeHeight="251665408" behindDoc="0" locked="0" layoutInCell="1" allowOverlap="1">
            <wp:simplePos x="0" y="0"/>
            <wp:positionH relativeFrom="column">
              <wp:posOffset>3514725</wp:posOffset>
            </wp:positionH>
            <wp:positionV relativeFrom="paragraph">
              <wp:posOffset>1270</wp:posOffset>
            </wp:positionV>
            <wp:extent cx="2428875" cy="2905125"/>
            <wp:effectExtent l="19050" t="0" r="9525" b="0"/>
            <wp:wrapSquare wrapText="bothSides"/>
            <wp:docPr id="13"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FD7913">
        <w:t xml:space="preserve">To create a workspace, </w:t>
      </w:r>
      <w:r w:rsidR="001F3F69">
        <w:br/>
        <w:t>select</w:t>
      </w:r>
      <w:r w:rsidR="00FD7913">
        <w:t xml:space="preserve"> </w:t>
      </w:r>
      <w:r w:rsidR="001F3F69">
        <w:t>F</w:t>
      </w:r>
      <w:r w:rsidR="00FD7913">
        <w:t>ile =&gt; New workspace.</w:t>
      </w:r>
      <w:r w:rsidR="00FD7913" w:rsidRPr="001F3F69">
        <w:rPr>
          <w:rStyle w:val="apple-converted-space"/>
          <w:rFonts w:ascii="Helvetica" w:hAnsi="Helvetica" w:cs="Helvetica"/>
          <w:color w:val="777777"/>
          <w:sz w:val="21"/>
          <w:szCs w:val="21"/>
        </w:rPr>
        <w:t> </w:t>
      </w:r>
    </w:p>
    <w:p w:rsidR="00BF2696" w:rsidRDefault="001F3F69" w:rsidP="00F23DF2">
      <w:pPr>
        <w:pStyle w:val="ListParagraph"/>
      </w:pPr>
      <w:r>
        <w:t>Enter</w:t>
      </w:r>
      <w:r w:rsidR="00FD7913">
        <w:t xml:space="preserve"> a name</w:t>
      </w:r>
      <w:r w:rsidR="00BF2696">
        <w:t>.</w:t>
      </w:r>
    </w:p>
    <w:p w:rsidR="00BF2696" w:rsidRDefault="00BF2696" w:rsidP="00F23DF2">
      <w:pPr>
        <w:pStyle w:val="ListParagraph"/>
      </w:pPr>
      <w:r>
        <w:t>Select OK, if you want to start defining a new intended architecture.</w:t>
      </w:r>
    </w:p>
    <w:p w:rsidR="001F3F69" w:rsidRPr="00BF2696" w:rsidRDefault="00BF2696" w:rsidP="00F23DF2">
      <w:pPr>
        <w:pStyle w:val="ListParagraph"/>
        <w:rPr>
          <w:rStyle w:val="apple-converted-space"/>
        </w:rPr>
      </w:pPr>
      <w:r>
        <w:t>S</w:t>
      </w:r>
      <w:r w:rsidR="00FD7913">
        <w:t>elect</w:t>
      </w:r>
      <w:r>
        <w:t xml:space="preserve"> </w:t>
      </w:r>
      <w:r w:rsidR="00FD7913">
        <w:t>"</w:t>
      </w:r>
      <w:proofErr w:type="spellStart"/>
      <w:r w:rsidR="00FD7913">
        <w:t>Analyse</w:t>
      </w:r>
      <w:proofErr w:type="spellEnd"/>
      <w:r w:rsidR="00FD7913">
        <w:t xml:space="preserve"> Application"</w:t>
      </w:r>
      <w:r>
        <w:t xml:space="preserve">, if you first want to </w:t>
      </w:r>
      <w:proofErr w:type="spellStart"/>
      <w:r>
        <w:t>analyse</w:t>
      </w:r>
      <w:proofErr w:type="spellEnd"/>
      <w:r>
        <w:t xml:space="preserve"> the source code</w:t>
      </w:r>
      <w:r w:rsidR="00FD7913">
        <w:t>.</w:t>
      </w:r>
      <w:r>
        <w:t xml:space="preserve"> If so, continue with the following steps.</w:t>
      </w:r>
      <w:r w:rsidR="00FD7913" w:rsidRPr="00BF2696">
        <w:rPr>
          <w:rStyle w:val="apple-converted-space"/>
          <w:rFonts w:ascii="Helvetica" w:hAnsi="Helvetica" w:cs="Helvetica"/>
          <w:color w:val="777777"/>
          <w:sz w:val="21"/>
          <w:szCs w:val="21"/>
        </w:rPr>
        <w:t> </w:t>
      </w:r>
    </w:p>
    <w:p w:rsidR="001F3F69" w:rsidRDefault="00FD7913" w:rsidP="00F23DF2">
      <w:pPr>
        <w:pStyle w:val="ListParagraph"/>
      </w:pPr>
      <w:r>
        <w:t>S</w:t>
      </w:r>
      <w:r w:rsidR="001F3F69">
        <w:t>elect the programming language.</w:t>
      </w:r>
    </w:p>
    <w:p w:rsidR="008C3ECB" w:rsidRDefault="008C3ECB" w:rsidP="00F23DF2">
      <w:pPr>
        <w:pStyle w:val="ListParagraph"/>
      </w:pPr>
      <w:r>
        <w:t>Enter the</w:t>
      </w:r>
      <w:r w:rsidR="00FD7913">
        <w:t xml:space="preserve"> version number </w:t>
      </w:r>
      <w:r>
        <w:t xml:space="preserve">of your application </w:t>
      </w:r>
      <w:r w:rsidR="00FD7913">
        <w:t>(n</w:t>
      </w:r>
      <w:r>
        <w:t>ot the Java version number).</w:t>
      </w:r>
    </w:p>
    <w:p w:rsidR="00553370" w:rsidRDefault="00FD7913" w:rsidP="00F23DF2">
      <w:pPr>
        <w:pStyle w:val="ListParagraph"/>
      </w:pPr>
      <w:r>
        <w:t xml:space="preserve">Click on "Add" and select </w:t>
      </w:r>
      <w:r w:rsidR="008C3ECB">
        <w:t xml:space="preserve">the directory where the </w:t>
      </w:r>
      <w:r w:rsidR="008C3ECB" w:rsidRPr="00553370">
        <w:rPr>
          <w:i/>
        </w:rPr>
        <w:t>source code</w:t>
      </w:r>
      <w:r w:rsidR="008C3ECB" w:rsidRPr="00553370">
        <w:t xml:space="preserve"> is located</w:t>
      </w:r>
      <w:r w:rsidR="00553370">
        <w:t>. If needed, you can</w:t>
      </w:r>
      <w:r w:rsidRPr="00553370">
        <w:t xml:space="preserve"> </w:t>
      </w:r>
      <w:r w:rsidR="00553370">
        <w:t>add several paths, or remove (old) paths.</w:t>
      </w:r>
    </w:p>
    <w:p w:rsidR="005D32A9" w:rsidRPr="00FD7913" w:rsidRDefault="005D32A9" w:rsidP="00F23DF2">
      <w:pPr>
        <w:pStyle w:val="ListParagraph"/>
      </w:pPr>
      <w:r>
        <w:t xml:space="preserve">Click "OK" and HUSACCT </w:t>
      </w:r>
      <w:r w:rsidR="00553370">
        <w:t xml:space="preserve">will </w:t>
      </w:r>
      <w:r>
        <w:t xml:space="preserve">start </w:t>
      </w:r>
      <w:proofErr w:type="spellStart"/>
      <w:r>
        <w:t>analysing</w:t>
      </w:r>
      <w:proofErr w:type="spellEnd"/>
      <w:r>
        <w:t xml:space="preserve"> </w:t>
      </w:r>
      <w:r w:rsidR="00553370">
        <w:t>the implemented application</w:t>
      </w:r>
      <w:r>
        <w:t>.</w:t>
      </w:r>
      <w:r w:rsidR="00553370">
        <w:br/>
        <w:t>Thereafter, the implemented architecture may be studied (menu ‘</w:t>
      </w:r>
      <w:proofErr w:type="spellStart"/>
      <w:r w:rsidR="00553370">
        <w:t>Analyse</w:t>
      </w:r>
      <w:proofErr w:type="spellEnd"/>
      <w:r w:rsidR="00553370">
        <w:t xml:space="preserve"> implemented architecture’). Furthermore </w:t>
      </w:r>
      <w:r w:rsidRPr="00553370">
        <w:rPr>
          <w:rStyle w:val="apple-converted-space"/>
          <w:rFonts w:ascii="Helvetica" w:hAnsi="Helvetica" w:cs="Helvetica"/>
          <w:color w:val="777777"/>
          <w:sz w:val="21"/>
          <w:szCs w:val="21"/>
        </w:rPr>
        <w:t> </w:t>
      </w:r>
    </w:p>
    <w:p w:rsidR="005D4A30" w:rsidRDefault="008660F6" w:rsidP="00C86BAE">
      <w:pPr>
        <w:pStyle w:val="Heading2"/>
      </w:pPr>
      <w:bookmarkStart w:id="9" w:name="_Toc422408125"/>
      <w:r>
        <w:t>Open Workspace</w:t>
      </w:r>
      <w:bookmarkEnd w:id="9"/>
    </w:p>
    <w:p w:rsidR="005D4A30" w:rsidRPr="00E16294" w:rsidRDefault="005D4A30" w:rsidP="005D4A30">
      <w:pPr>
        <w:pStyle w:val="ListParagraph"/>
        <w:rPr>
          <w:rStyle w:val="apple-converted-space"/>
        </w:rPr>
      </w:pPr>
      <w:r>
        <w:rPr>
          <w:noProof/>
          <w:lang w:val="nl-NL" w:eastAsia="nl-NL"/>
        </w:rPr>
        <w:drawing>
          <wp:anchor distT="0" distB="0" distL="114300" distR="114300" simplePos="0" relativeHeight="251668480" behindDoc="0" locked="0" layoutInCell="1" allowOverlap="1">
            <wp:simplePos x="0" y="0"/>
            <wp:positionH relativeFrom="column">
              <wp:posOffset>2695575</wp:posOffset>
            </wp:positionH>
            <wp:positionV relativeFrom="paragraph">
              <wp:posOffset>61595</wp:posOffset>
            </wp:positionV>
            <wp:extent cx="3368040" cy="2105025"/>
            <wp:effectExtent l="19050" t="0" r="3810" b="0"/>
            <wp:wrapSquare wrapText="bothSides"/>
            <wp:docPr id="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368040" cy="2105025"/>
                    </a:xfrm>
                    <a:prstGeom prst="rect">
                      <a:avLst/>
                    </a:prstGeom>
                    <a:noFill/>
                    <a:ln w="9525">
                      <a:noFill/>
                      <a:miter lim="800000"/>
                      <a:headEnd/>
                      <a:tailEnd/>
                    </a:ln>
                  </pic:spPr>
                </pic:pic>
              </a:graphicData>
            </a:graphic>
          </wp:anchor>
        </w:drawing>
      </w:r>
      <w:r>
        <w:t>To open a workspace, select File =&gt; Open workspace</w:t>
      </w:r>
      <w:r w:rsidRPr="00E16294">
        <w:rPr>
          <w:rStyle w:val="apple-converted-space"/>
          <w:rFonts w:ascii="Helvetica" w:hAnsi="Helvetica" w:cs="Helvetica"/>
          <w:color w:val="777777"/>
          <w:sz w:val="21"/>
          <w:szCs w:val="21"/>
        </w:rPr>
        <w:t> </w:t>
      </w:r>
    </w:p>
    <w:p w:rsidR="005D4A30" w:rsidRDefault="005D4A30" w:rsidP="005D4A30">
      <w:pPr>
        <w:pStyle w:val="ListParagraph"/>
      </w:pPr>
      <w:r>
        <w:t>Select the file you want to open, using the "browse" function</w:t>
      </w:r>
      <w:r w:rsidRPr="00E16294">
        <w:rPr>
          <w:rStyle w:val="apple-converted-space"/>
          <w:rFonts w:ascii="Helvetica" w:hAnsi="Helvetica" w:cs="Helvetica"/>
          <w:color w:val="777777"/>
          <w:sz w:val="21"/>
          <w:szCs w:val="21"/>
        </w:rPr>
        <w:t> </w:t>
      </w:r>
    </w:p>
    <w:p w:rsidR="005D4A30" w:rsidRDefault="005D4A30" w:rsidP="005D4A30">
      <w:pPr>
        <w:pStyle w:val="ListParagraph"/>
      </w:pPr>
      <w:r>
        <w:t>Click open</w:t>
      </w:r>
      <w:r w:rsidRPr="00E16294">
        <w:rPr>
          <w:rStyle w:val="apple-converted-space"/>
          <w:rFonts w:ascii="Helvetica" w:hAnsi="Helvetica" w:cs="Helvetica"/>
          <w:color w:val="777777"/>
          <w:sz w:val="21"/>
          <w:szCs w:val="21"/>
        </w:rPr>
        <w:t> </w:t>
      </w:r>
    </w:p>
    <w:p w:rsidR="005D4A30" w:rsidRDefault="005D4A30" w:rsidP="005D4A30">
      <w:pPr>
        <w:pStyle w:val="ListParagraph"/>
      </w:pPr>
      <w:r>
        <w:t>When the file is password protected, you will be prompted for a password</w:t>
      </w:r>
    </w:p>
    <w:p w:rsidR="005D4A30" w:rsidRDefault="005D4A30" w:rsidP="005D4A30">
      <w:pPr>
        <w:spacing w:after="200"/>
        <w:rPr>
          <w:rFonts w:asciiTheme="majorHAnsi" w:eastAsiaTheme="majorEastAsia" w:hAnsiTheme="majorHAnsi" w:cstheme="majorBidi"/>
          <w:bCs/>
          <w:caps/>
          <w:color w:val="ED0010" w:themeColor="accent3"/>
          <w:sz w:val="36"/>
          <w:szCs w:val="28"/>
        </w:rPr>
      </w:pPr>
      <w:r>
        <w:br w:type="page"/>
      </w:r>
    </w:p>
    <w:p w:rsidR="001B68BA" w:rsidRDefault="008660F6" w:rsidP="00C86BAE">
      <w:pPr>
        <w:pStyle w:val="Heading2"/>
      </w:pPr>
      <w:bookmarkStart w:id="10" w:name="_Toc422408126"/>
      <w:r>
        <w:lastRenderedPageBreak/>
        <w:t>Save Workspace</w:t>
      </w:r>
      <w:bookmarkEnd w:id="10"/>
    </w:p>
    <w:p w:rsidR="00BF2696" w:rsidRDefault="00E16294" w:rsidP="00F23DF2">
      <w:pPr>
        <w:pStyle w:val="ListParagraph"/>
      </w:pPr>
      <w:r>
        <w:rPr>
          <w:noProof/>
          <w:lang w:val="nl-NL" w:eastAsia="nl-NL"/>
        </w:rPr>
        <w:drawing>
          <wp:anchor distT="0" distB="0" distL="114300" distR="114300" simplePos="0" relativeHeight="251664384" behindDoc="0" locked="0" layoutInCell="1" allowOverlap="1">
            <wp:simplePos x="0" y="0"/>
            <wp:positionH relativeFrom="column">
              <wp:posOffset>3162300</wp:posOffset>
            </wp:positionH>
            <wp:positionV relativeFrom="paragraph">
              <wp:posOffset>96520</wp:posOffset>
            </wp:positionV>
            <wp:extent cx="2781300" cy="2638425"/>
            <wp:effectExtent l="19050" t="0" r="0" b="0"/>
            <wp:wrapSquare wrapText="bothSides"/>
            <wp:docPr id="1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781300" cy="2638425"/>
                    </a:xfrm>
                    <a:prstGeom prst="rect">
                      <a:avLst/>
                    </a:prstGeom>
                    <a:noFill/>
                    <a:ln w="9525">
                      <a:noFill/>
                      <a:miter lim="800000"/>
                      <a:headEnd/>
                      <a:tailEnd/>
                    </a:ln>
                  </pic:spPr>
                </pic:pic>
              </a:graphicData>
            </a:graphic>
          </wp:anchor>
        </w:drawing>
      </w:r>
      <w:r w:rsidR="001B68BA">
        <w:t xml:space="preserve">To save a workspace, </w:t>
      </w:r>
      <w:r w:rsidR="00553370">
        <w:t>select F</w:t>
      </w:r>
      <w:r w:rsidR="001B68BA">
        <w:t xml:space="preserve">ile =&gt; </w:t>
      </w:r>
      <w:proofErr w:type="gramStart"/>
      <w:r w:rsidR="001B68BA">
        <w:t>Save</w:t>
      </w:r>
      <w:proofErr w:type="gramEnd"/>
      <w:r w:rsidR="001B68BA">
        <w:t xml:space="preserve"> workspace</w:t>
      </w:r>
      <w:r w:rsidR="00553370">
        <w:t>.</w:t>
      </w:r>
      <w:r w:rsidRPr="00E16294">
        <w:t xml:space="preserve"> </w:t>
      </w:r>
    </w:p>
    <w:p w:rsidR="00E16294" w:rsidRDefault="001B68BA" w:rsidP="00F23DF2">
      <w:pPr>
        <w:pStyle w:val="ListParagraph"/>
      </w:pPr>
      <w:r>
        <w:t xml:space="preserve"> </w:t>
      </w:r>
      <w:r w:rsidR="00BF2696">
        <w:t xml:space="preserve">Select a directory, by </w:t>
      </w:r>
      <w:r>
        <w:t xml:space="preserve">using the "Browse" </w:t>
      </w:r>
      <w:r w:rsidR="00E16294">
        <w:t>function</w:t>
      </w:r>
      <w:r w:rsidR="00BF2696">
        <w:t xml:space="preserve">, </w:t>
      </w:r>
      <w:r w:rsidR="00BF2696" w:rsidRPr="00BF2696">
        <w:t>where the workspace file needs to be stored.</w:t>
      </w:r>
    </w:p>
    <w:p w:rsidR="00E16294" w:rsidRDefault="00E16294" w:rsidP="00F23DF2">
      <w:pPr>
        <w:pStyle w:val="ListParagraph"/>
      </w:pPr>
      <w:r>
        <w:t>A</w:t>
      </w:r>
      <w:r w:rsidR="001B68BA">
        <w:t xml:space="preserve"> couple of options</w:t>
      </w:r>
      <w:r>
        <w:t xml:space="preserve"> is</w:t>
      </w:r>
      <w:r w:rsidR="001B68BA">
        <w:t xml:space="preserve"> available</w:t>
      </w:r>
      <w:proofErr w:type="gramStart"/>
      <w:r w:rsidR="001B68BA">
        <w:t>:</w:t>
      </w:r>
      <w:proofErr w:type="gramEnd"/>
      <w:r w:rsidR="001B68BA">
        <w:br/>
        <w:t>- Compress: Compresses the file to lower the required disk space</w:t>
      </w:r>
      <w:r w:rsidR="001B68BA">
        <w:br/>
        <w:t>- Password protection: Protect the file with a password, this makes the file unreadable when opening with a text editor</w:t>
      </w:r>
      <w:r>
        <w:t>.</w:t>
      </w:r>
    </w:p>
    <w:p w:rsidR="001B68BA" w:rsidRDefault="001B68BA" w:rsidP="00F23DF2">
      <w:pPr>
        <w:pStyle w:val="ListParagraph"/>
      </w:pPr>
      <w:r>
        <w:t xml:space="preserve"> Click "Save" and your workspace will be saved</w:t>
      </w:r>
    </w:p>
    <w:p w:rsidR="005B0849" w:rsidRDefault="005B0849" w:rsidP="001B68BA"/>
    <w:p w:rsidR="008E311C" w:rsidRDefault="008E311C">
      <w:pPr>
        <w:spacing w:after="200"/>
      </w:pPr>
      <w:r>
        <w:br w:type="page"/>
      </w:r>
    </w:p>
    <w:p w:rsidR="0011420A" w:rsidRDefault="0011420A" w:rsidP="0011420A">
      <w:pPr>
        <w:pStyle w:val="Heading1"/>
      </w:pPr>
      <w:bookmarkStart w:id="11" w:name="_Toc422408127"/>
      <w:r w:rsidRPr="005D4A30">
        <w:lastRenderedPageBreak/>
        <w:t xml:space="preserve">MENU: </w:t>
      </w:r>
      <w:r>
        <w:t>Define intended architecture</w:t>
      </w:r>
      <w:bookmarkEnd w:id="11"/>
    </w:p>
    <w:p w:rsidR="00543B09" w:rsidRDefault="003C12E2" w:rsidP="00C86BAE">
      <w:pPr>
        <w:pStyle w:val="Heading2"/>
      </w:pPr>
      <w:bookmarkStart w:id="12" w:name="_Toc422408128"/>
      <w:r>
        <w:t>Module Types and Rule Types</w:t>
      </w:r>
      <w:r w:rsidR="003C249B">
        <w:fldChar w:fldCharType="begin" w:fldLock="1"/>
      </w:r>
      <w:r w:rsidR="00FC3ED7">
        <w:instrText>ADDIN CSL_CITATION { "citationItems" : [ { "id" : "ITEM-1", "itemData" : { "DOI" : "10.1145/2578128.2578233", "ISBN" : "9781450325233", "author" : [ { "dropping-particle" : "", "family" : "Pruijt", "given" : "Leo", "non-dropping-particle" : "", "parse-names" : false, "suffix" : "" }, { "dropping-particle" : "", "family" : "Brinkkemper", "given" : "Sjaak", "non-dropping-particle" : "", "parse-names" : false, "suffix" : "" } ], "container-title" : "WICSA 2014 Companion Volume", "id" : "ITEM-1", "issued" : { "date-parts" : [ [ "2014", "4", "7" ] ] }, "page" : "1-8", "publisher" : "ACM Press", "title" : "A metamodel for the support of semantically rich modular architectures in the context of static architecture compliance checking", "type" : "paper-conference" }, "uris" : [ "http://www.mendeley.com/documents/?uuid=25082672-eb2d-4000-ba23-0d4641bf9fab" ] } ], "mendeley" : { "previouslyFormattedCitation" : "[12]" }, "properties" : { "noteIndex" : 0 }, "schema" : "https://github.com/citation-style-language/schema/raw/master/csl-citation.json" }</w:instrText>
      </w:r>
      <w:r w:rsidR="003C249B">
        <w:fldChar w:fldCharType="separate"/>
      </w:r>
      <w:r w:rsidR="00EB245C" w:rsidRPr="00FC3ED7">
        <w:rPr>
          <w:noProof/>
        </w:rPr>
        <w:t>[12]</w:t>
      </w:r>
      <w:bookmarkEnd w:id="12"/>
      <w:r w:rsidR="003C249B">
        <w:fldChar w:fldCharType="end"/>
      </w:r>
    </w:p>
    <w:p w:rsidR="00543B09" w:rsidRPr="002F51B2" w:rsidRDefault="006A77D1" w:rsidP="00543B09">
      <w:pPr>
        <w:spacing w:after="120"/>
      </w:pPr>
      <w:r>
        <w:rPr>
          <w:noProof/>
        </w:rPr>
        <w:pict>
          <v:shapetype id="_x0000_t202" coordsize="21600,21600" o:spt="202" path="m,l,21600r21600,l21600,xe">
            <v:stroke joinstyle="miter"/>
            <v:path gradientshapeok="t" o:connecttype="rect"/>
          </v:shapetype>
          <v:shape id="_x0000_s1027" type="#_x0000_t202" style="position:absolute;margin-left:2038.25pt;margin-top:0;width:243.1pt;height:336.4pt;z-index:251671552;mso-position-horizontal:right;mso-position-horizontal-relative:margin;mso-position-vertical:bottom;mso-position-vertical-relative:margin;mso-width-relative:margin;mso-height-relative:margin" strokecolor="white">
            <v:textbox style="mso-next-textbox:#_x0000_s1027" inset="0,0,0,0">
              <w:txbxContent>
                <w:p w:rsidR="00F439A9" w:rsidRPr="002C1DDB" w:rsidRDefault="00F439A9" w:rsidP="00DE46B3">
                  <w:pPr>
                    <w:jc w:val="center"/>
                    <w:rPr>
                      <w:b/>
                    </w:rPr>
                  </w:pPr>
                  <w:r>
                    <w:rPr>
                      <w:b/>
                      <w:noProof/>
                      <w:lang w:val="nl-NL" w:eastAsia="nl-NL"/>
                    </w:rPr>
                    <w:drawing>
                      <wp:inline distT="0" distB="0" distL="0" distR="0">
                        <wp:extent cx="3072765" cy="4083050"/>
                        <wp:effectExtent l="19050" t="0" r="0" b="0"/>
                        <wp:docPr id="14" name="Afbeelding 1" descr="Hi-Web Example Figure 1 SAEre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Web Example Figure 1 SAEreCON"/>
                                <pic:cNvPicPr>
                                  <a:picLocks noChangeAspect="1" noChangeArrowheads="1"/>
                                </pic:cNvPicPr>
                              </pic:nvPicPr>
                              <pic:blipFill>
                                <a:blip r:embed="rId24"/>
                                <a:srcRect t="1060"/>
                                <a:stretch>
                                  <a:fillRect/>
                                </a:stretch>
                              </pic:blipFill>
                              <pic:spPr bwMode="auto">
                                <a:xfrm>
                                  <a:off x="0" y="0"/>
                                  <a:ext cx="3072765" cy="4083050"/>
                                </a:xfrm>
                                <a:prstGeom prst="rect">
                                  <a:avLst/>
                                </a:prstGeom>
                                <a:noFill/>
                                <a:ln w="9525">
                                  <a:noFill/>
                                  <a:miter lim="800000"/>
                                  <a:headEnd/>
                                  <a:tailEnd/>
                                </a:ln>
                              </pic:spPr>
                            </pic:pic>
                          </a:graphicData>
                        </a:graphic>
                      </wp:inline>
                    </w:drawing>
                  </w:r>
                </w:p>
                <w:p w:rsidR="00F439A9" w:rsidRPr="002C1DDB" w:rsidRDefault="00F439A9" w:rsidP="00DE46B3">
                  <w:r>
                    <w:t xml:space="preserve">Figure 1. </w:t>
                  </w:r>
                  <w:r w:rsidRPr="002C1DDB">
                    <w:t>Example of a</w:t>
                  </w:r>
                  <w:r>
                    <w:t>n</w:t>
                  </w:r>
                  <w:r w:rsidRPr="002C1DDB">
                    <w:t xml:space="preserve"> </w:t>
                  </w:r>
                  <w:r>
                    <w:t>SRMA</w:t>
                  </w:r>
                  <w:r w:rsidRPr="002C1DDB">
                    <w:t xml:space="preserve"> model</w:t>
                  </w:r>
                </w:p>
              </w:txbxContent>
            </v:textbox>
            <w10:wrap type="square" anchorx="margin" anchory="margin"/>
          </v:shape>
        </w:pict>
      </w:r>
      <w:r w:rsidR="00DE46B3">
        <w:t xml:space="preserve">HUSACCT stands out in its support of </w:t>
      </w:r>
      <w:r w:rsidR="00DE46B3" w:rsidRPr="00DE46B3">
        <w:t>semantically rich modular architecture</w:t>
      </w:r>
      <w:r w:rsidR="00DE46B3">
        <w:t>s, which are very common in practice.</w:t>
      </w:r>
      <w:r w:rsidR="00DE46B3" w:rsidRPr="00DE46B3">
        <w:t xml:space="preserve"> </w:t>
      </w:r>
      <w:r w:rsidR="00543B09" w:rsidRPr="00DB4EDF">
        <w:t xml:space="preserve">A </w:t>
      </w:r>
      <w:r w:rsidR="00543B09" w:rsidRPr="00B26C94">
        <w:t>semantically rich modular architecture</w:t>
      </w:r>
      <w:r w:rsidR="00543B09" w:rsidRPr="00DB4EDF">
        <w:t xml:space="preserve"> </w:t>
      </w:r>
      <w:r w:rsidR="00DE46B3">
        <w:t xml:space="preserve">(SRMA) </w:t>
      </w:r>
      <w:r w:rsidR="00543B09" w:rsidRPr="00DB4EDF">
        <w:t>include</w:t>
      </w:r>
      <w:r w:rsidR="00543B09">
        <w:t>s</w:t>
      </w:r>
      <w:r w:rsidR="00543B09" w:rsidRPr="00DB4EDF">
        <w:t xml:space="preserve"> </w:t>
      </w:r>
      <w:r w:rsidR="00543B09">
        <w:t xml:space="preserve">modules of semantically different </w:t>
      </w:r>
      <w:r w:rsidR="00543B09" w:rsidRPr="00DB4EDF">
        <w:t xml:space="preserve">types, while a variety of types of rules may </w:t>
      </w:r>
      <w:r w:rsidR="00543B09">
        <w:t xml:space="preserve">constrain the modules. As an example of an SRMA, </w:t>
      </w:r>
      <w:r w:rsidR="00543B09" w:rsidRPr="002F51B2">
        <w:t xml:space="preserve">Figure 1 shows a </w:t>
      </w:r>
      <w:r w:rsidR="00543B09">
        <w:t xml:space="preserve">small </w:t>
      </w:r>
      <w:r w:rsidR="00543B09" w:rsidRPr="002F51B2">
        <w:t>part of a</w:t>
      </w:r>
      <w:r w:rsidR="00543B09">
        <w:t>n</w:t>
      </w:r>
      <w:r w:rsidR="00543B09" w:rsidRPr="002F51B2">
        <w:t xml:space="preserve"> architecture </w:t>
      </w:r>
      <w:r w:rsidR="00543B09">
        <w:t xml:space="preserve">model </w:t>
      </w:r>
      <w:r w:rsidR="00543B09" w:rsidRPr="002F51B2">
        <w:t xml:space="preserve">of one of the systems at an airport. This system is used to manage the state and services of human interaction points where customers communicate with baggage handling machines, self-service </w:t>
      </w:r>
      <w:r w:rsidR="00543B09" w:rsidRPr="002F51B2">
        <w:rPr>
          <w:bCs/>
        </w:rPr>
        <w:t>check</w:t>
      </w:r>
      <w:r w:rsidR="00543B09" w:rsidRPr="002F51B2">
        <w:t xml:space="preserve">-in units, et cetera. </w:t>
      </w:r>
      <w:r w:rsidR="00543B09" w:rsidRPr="00BC2A1B">
        <w:t>Examples in the rest of this document refer to elements in Figure 1.</w:t>
      </w:r>
    </w:p>
    <w:p w:rsidR="00543B09" w:rsidRPr="002F51B2" w:rsidRDefault="00543B09" w:rsidP="00543B09">
      <w:pPr>
        <w:spacing w:after="120"/>
      </w:pPr>
      <w:r w:rsidRPr="002F51B2">
        <w:t>Fig</w:t>
      </w:r>
      <w:r>
        <w:t xml:space="preserve">ure </w:t>
      </w:r>
      <w:r w:rsidRPr="002F51B2">
        <w:t>1</w:t>
      </w:r>
      <w:r>
        <w:t xml:space="preserve"> shows UML icons for three semantically different types of modules: packages, components and interfaces. Layers are the</w:t>
      </w:r>
      <w:r w:rsidRPr="00B26C94">
        <w:t xml:space="preserve"> fourth module</w:t>
      </w:r>
      <w:r>
        <w:t xml:space="preserve"> type </w:t>
      </w:r>
      <w:r w:rsidRPr="00581216">
        <w:t>in the model</w:t>
      </w:r>
      <w:r>
        <w:t xml:space="preserve"> (indicated by lines, since layers </w:t>
      </w:r>
      <w:r w:rsidRPr="00581216">
        <w:t>are not supported by UML</w:t>
      </w:r>
      <w:r>
        <w:t xml:space="preserve">). Finally, </w:t>
      </w:r>
      <w:proofErr w:type="gramStart"/>
      <w:r>
        <w:t>Spring</w:t>
      </w:r>
      <w:proofErr w:type="gramEnd"/>
      <w:r>
        <w:t xml:space="preserve"> and Hibernate represent the fifth type of module in the model: external system</w:t>
      </w:r>
      <w:r w:rsidRPr="002F51B2">
        <w:t>.</w:t>
      </w:r>
    </w:p>
    <w:p w:rsidR="00543B09" w:rsidRDefault="00543B09" w:rsidP="00543B09">
      <w:pPr>
        <w:spacing w:after="120"/>
      </w:pPr>
      <w:r>
        <w:t xml:space="preserve">UML </w:t>
      </w:r>
      <w:r w:rsidRPr="002F51B2">
        <w:t xml:space="preserve">dependency relations in </w:t>
      </w:r>
      <w:r>
        <w:t>this example</w:t>
      </w:r>
      <w:r w:rsidRPr="002F51B2">
        <w:t xml:space="preserve"> indicate</w:t>
      </w:r>
      <w:r>
        <w:t xml:space="preserve"> is-only-allowed-</w:t>
      </w:r>
      <w:r w:rsidRPr="002F51B2">
        <w:t>to use</w:t>
      </w:r>
      <w:r>
        <w:t xml:space="preserve"> rules; for instance, </w:t>
      </w:r>
      <w:r w:rsidRPr="002F51B2">
        <w:t xml:space="preserve">module </w:t>
      </w:r>
      <w:proofErr w:type="spellStart"/>
      <w:r w:rsidRPr="002F51B2">
        <w:t>HiWebApp</w:t>
      </w:r>
      <w:proofErr w:type="spellEnd"/>
      <w:r w:rsidRPr="002F51B2">
        <w:t xml:space="preserve"> is </w:t>
      </w:r>
      <w:r>
        <w:t xml:space="preserve">only </w:t>
      </w:r>
      <w:r w:rsidRPr="002F51B2">
        <w:t xml:space="preserve">allowed to use </w:t>
      </w:r>
      <w:r>
        <w:t xml:space="preserve">the modules </w:t>
      </w:r>
      <w:proofErr w:type="spellStart"/>
      <w:r w:rsidRPr="002F51B2">
        <w:t>HiForms</w:t>
      </w:r>
      <w:proofErr w:type="spellEnd"/>
      <w:r>
        <w:t xml:space="preserve"> and </w:t>
      </w:r>
      <w:proofErr w:type="spellStart"/>
      <w:r>
        <w:t>HimInterface</w:t>
      </w:r>
      <w:proofErr w:type="spellEnd"/>
      <w:r>
        <w:t>, no others</w:t>
      </w:r>
      <w:r w:rsidRPr="002F51B2">
        <w:t xml:space="preserve">. Some other rules are not visible in the diagram. For example, rules related to the layered style, like “Technology Layer is not allowed to use Interaction Layer. Other examples of not visible rules are naming rules and rules inherent to components with interfaces. </w:t>
      </w:r>
    </w:p>
    <w:p w:rsidR="00543B09" w:rsidRPr="00DE46B3" w:rsidRDefault="00543B09" w:rsidP="00DE46B3">
      <w:pPr>
        <w:rPr>
          <w:b/>
        </w:rPr>
      </w:pPr>
      <w:r w:rsidRPr="00DE46B3">
        <w:rPr>
          <w:b/>
        </w:rPr>
        <w:t>Common Module and Rule Types</w:t>
      </w:r>
    </w:p>
    <w:p w:rsidR="00543B09" w:rsidRPr="00DB4EDF" w:rsidRDefault="00543B09" w:rsidP="00543B09">
      <w:pPr>
        <w:spacing w:after="120"/>
        <w:rPr>
          <w:b/>
        </w:rPr>
      </w:pPr>
      <w:r w:rsidRPr="00DB4EDF">
        <w:t xml:space="preserve">To enable compliance checks of SRMAs, </w:t>
      </w:r>
      <w:r>
        <w:t>rich sets of</w:t>
      </w:r>
      <w:r w:rsidRPr="00DB4EDF">
        <w:t xml:space="preserve"> module and rule types </w:t>
      </w:r>
      <w:r>
        <w:t>should be supported</w:t>
      </w:r>
      <w:r w:rsidRPr="00DB4EDF">
        <w:t xml:space="preserve">. In a previous study </w:t>
      </w:r>
      <w:r w:rsidR="003C249B" w:rsidRPr="00DB4EDF">
        <w:fldChar w:fldCharType="begin" w:fldLock="1"/>
      </w:r>
      <w:r w:rsidR="00FC3ED7">
        <w:instrText>ADDIN CSL_CITATION { "citationItems" : [ { "id" : "ITEM-1", "itemData" : {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Computer Society Press", "title" : "Architecture Compliance Checking of Semantically Rich Modular Architectures: A Comparison of Tool Support", "type" : "paper-conference" }, "uris" : [ "http://www.mendeley.com/documents/?uuid=49aef035-0f26-4dd9-806a-b2a19d351210" ] } ], "mendeley" : { "previouslyFormattedCitation" : "[10]" }, "properties" : { "noteIndex" : 0 }, "schema" : "https://github.com/citation-style-language/schema/raw/master/csl-citation.json" }</w:instrText>
      </w:r>
      <w:r w:rsidR="003C249B" w:rsidRPr="00DB4EDF">
        <w:fldChar w:fldCharType="separate"/>
      </w:r>
      <w:r w:rsidR="00EB245C" w:rsidRPr="00EB245C">
        <w:rPr>
          <w:noProof/>
        </w:rPr>
        <w:t>[10]</w:t>
      </w:r>
      <w:r w:rsidR="003C249B" w:rsidRPr="00DB4EDF">
        <w:fldChar w:fldCharType="end"/>
      </w:r>
      <w:r w:rsidRPr="00DB4EDF">
        <w:t xml:space="preserve">, we presented a classification of common module types and common rule types. In this study, we use these common types as functional requirements to SRMA support. The next sub-sections describe these common module and rule types </w:t>
      </w:r>
      <w:r>
        <w:t xml:space="preserve">concisely </w:t>
      </w:r>
      <w:r w:rsidRPr="00DB4EDF">
        <w:t xml:space="preserve">to enhance practical understanding before the metamodel is presented. </w:t>
      </w:r>
      <w:r>
        <w:t>For a more in-depth discussion of the common module and rule types, we refer to our previous study.</w:t>
      </w:r>
    </w:p>
    <w:p w:rsidR="00DE46B3" w:rsidRDefault="00DE46B3">
      <w:pPr>
        <w:spacing w:after="200"/>
        <w:rPr>
          <w:rFonts w:ascii="Husans-Normal" w:hAnsi="Husans-Normal"/>
          <w:bCs/>
          <w:caps/>
          <w:color w:val="262626" w:themeColor="text2"/>
          <w:sz w:val="28"/>
        </w:rPr>
      </w:pPr>
      <w:r>
        <w:br w:type="page"/>
      </w:r>
    </w:p>
    <w:p w:rsidR="00543B09" w:rsidRPr="00DB4EDF" w:rsidRDefault="00543B09" w:rsidP="00543B09">
      <w:pPr>
        <w:pStyle w:val="Heading3"/>
        <w:keepLines w:val="0"/>
        <w:spacing w:before="40" w:after="0"/>
        <w:ind w:left="0" w:firstLine="0"/>
      </w:pPr>
      <w:bookmarkStart w:id="13" w:name="_Toc422408129"/>
      <w:r>
        <w:lastRenderedPageBreak/>
        <w:t>Common Module Types</w:t>
      </w:r>
      <w:bookmarkEnd w:id="13"/>
    </w:p>
    <w:p w:rsidR="00543B09" w:rsidRPr="00DB4EDF" w:rsidRDefault="00543B09" w:rsidP="00543B09">
      <w:pPr>
        <w:spacing w:after="120"/>
      </w:pPr>
      <w:r w:rsidRPr="00DB4EDF">
        <w:t xml:space="preserve">SRMAs may contain modules of different types, with very different semantics. </w:t>
      </w:r>
      <w:r w:rsidR="00DE46B3">
        <w:t>HUSACCT provides support for</w:t>
      </w:r>
      <w:r w:rsidRPr="00DB4EDF">
        <w:t xml:space="preserve"> </w:t>
      </w:r>
      <w:r w:rsidR="00DE46B3">
        <w:t xml:space="preserve">the following </w:t>
      </w:r>
      <w:r w:rsidRPr="00DB4EDF">
        <w:t xml:space="preserve">common types </w:t>
      </w:r>
      <w:r w:rsidR="00DE46B3">
        <w:t>(</w:t>
      </w:r>
      <w:r w:rsidRPr="00DB4EDF">
        <w:t>of modules relevant for static ACC</w:t>
      </w:r>
      <w:r w:rsidR="00DE46B3">
        <w:t>)</w:t>
      </w:r>
      <w:r w:rsidRPr="00DB4EDF">
        <w:t xml:space="preserve">: </w:t>
      </w:r>
    </w:p>
    <w:p w:rsidR="00543B09" w:rsidRPr="00DB4EDF" w:rsidRDefault="003C12E2" w:rsidP="00543B09">
      <w:pPr>
        <w:spacing w:after="120"/>
      </w:pPr>
      <w:r>
        <w:rPr>
          <w:b/>
        </w:rPr>
        <w:t>Subsystems</w:t>
      </w:r>
      <w:r w:rsidR="00543B09" w:rsidRPr="00DB4EDF">
        <w:t xml:space="preserve"> represent units in the system design with clearly assigned responsibilities, but with no additional semantics. Comparable terms are </w:t>
      </w:r>
      <w:r>
        <w:t>logical cluster</w:t>
      </w:r>
      <w:r w:rsidR="00543B09" w:rsidRPr="00DB4EDF">
        <w:t>, or packages.</w:t>
      </w:r>
    </w:p>
    <w:p w:rsidR="00543B09" w:rsidRPr="00DB4EDF" w:rsidRDefault="00543B09" w:rsidP="00543B09">
      <w:pPr>
        <w:spacing w:after="120"/>
      </w:pPr>
      <w:r w:rsidRPr="00DB4EDF">
        <w:rPr>
          <w:b/>
        </w:rPr>
        <w:t>Layers</w:t>
      </w:r>
      <w:r w:rsidRPr="00DB4EDF">
        <w:t xml:space="preserve"> represent units in the system design with additional semantics. Layers have a hierarchical level and constraints on the relations between the layers. We cite </w:t>
      </w:r>
      <w:proofErr w:type="spellStart"/>
      <w:r w:rsidRPr="00DB4EDF">
        <w:t>Larman</w:t>
      </w:r>
      <w:proofErr w:type="spellEnd"/>
      <w:r w:rsidRPr="00DB4EDF">
        <w:t xml:space="preserve"> </w:t>
      </w:r>
      <w:r w:rsidR="003C249B" w:rsidRPr="00DB4EDF">
        <w:fldChar w:fldCharType="begin" w:fldLock="1"/>
      </w:r>
      <w:r w:rsidR="00FC3ED7">
        <w:instrText>ADDIN CSL_CITATION { "citationItems" : [ { "id" : "ITEM-1", "itemData" : { "ISBN" : "0131489062", "abstract" : "\u201cThis edition contains Larman's usual accurate and thoughtful writing. It is a very good book made even better.\u201d\u2014Alistair Cockburn, author, Writing Effective Use Cases and Surviving OO Projects\u201cToo few people have a knack for explaining things. Fewer still have a handle on software analysis and design. Craig Larman has both.\u201d\u2014John Vlissides, author, Design Patterns and Pattern Hatching\u201cPeople often ask me which is the best book to introduce them to the world of OO design. Ever since I came across it Applying UML and Patterns has been my unreserved choice.\u201d\u2014Martin Fowler, author, UML Distilled and Refactoring\u201cThis book makes learning UML enjoyable and pragmatic by incrementally introducing it as an intuitive language for specifying the artifacts of object analysis and design. It is a well written introduction to UML and object methods by an expert practitioner.\u201d\u2014Cris Kobryn, Chair of the UML Revision Task Force and UML 2.0 Working GroupA brand new edition of the world's most admired introduction to object-oriented analysis and design with UML Fully updated for UML 2 and the latest iterative/agile practices Includes an all-new case study illustrating many of the book's key pointsApplying UML and Patterns is the world's #1 business and college introduction to \u201cthinking in objects\u201d\u2014and using that insight in real-world object-oriented analysis and design. Building on two widely acclaimed previous editions, Craig Larman has updated this book to fully reflect the new UML 2 standard, to help you master the art of object design, and to promote high-impact, iterative, and skillful agile modeling practices.Developers and students will learn object-oriented analysis and design (OOA/D) through three iterations of two cohesive, start-to-finish case studies. These case studies incrementally introduce key skills, essential OO principles and patterns, UML notation, and best practices. You won't just learn UML diagrams\u2014you'll learn how to apply UML in the context of OO software development. Drawing on his unsurpassed experience as a mentor and consultant, Larman helps you understand evolutionary requirements and use cases, domain object modeling, responsibility-driven design, essential OO design, layered architectures, \u201cGang of Four\u201d design patterns, GRASP, iterative methods, an agile approach to the Unified Process (UP), and much more. This edition's extensive improvements include A stronger focus on helping you master OOA/D through case studies that demonstrate key OO \u2026", "author" : [ { "dropping-particle" : "", "family" : "Larman", "given" : "Craig", "non-dropping-particle" : "", "parse-names" : false, "suffix" : "" } ], "id" : "ITEM-1", "issued" : { "date-parts" : [ [ "2005" ] ] }, "page" : "703", "publisher" : "Prentice Hall PTR", "title" : "Applying UML And Patterns", "type" : "book" }, "uris" : [ "http://www.mendeley.com/documents/?uuid=00705d50-1778-4f5e-bdb6-8c078142670a" ] } ], "mendeley" : { "previouslyFormattedCitation" : "[5]" }, "properties" : { "noteIndex" : 0 }, "schema" : "https://github.com/citation-style-language/schema/raw/master/csl-citation.json" }</w:instrText>
      </w:r>
      <w:r w:rsidR="003C249B" w:rsidRPr="00DB4EDF">
        <w:fldChar w:fldCharType="separate"/>
      </w:r>
      <w:r w:rsidR="00EB245C" w:rsidRPr="00EB245C">
        <w:rPr>
          <w:noProof/>
        </w:rPr>
        <w:t>[5]</w:t>
      </w:r>
      <w:r w:rsidR="003C249B" w:rsidRPr="00DB4EDF">
        <w:fldChar w:fldCharType="end"/>
      </w:r>
      <w:r w:rsidRPr="00DB4EDF">
        <w:t xml:space="preserve">, who summarizes the essence of a layered design as “the large-scale logical structure of a system, organized into discrete layers of distinct, related responsibilities. Collaboration and coupling is from higher to lower layers.” </w:t>
      </w:r>
    </w:p>
    <w:p w:rsidR="00543B09" w:rsidRPr="00DB4EDF" w:rsidRDefault="00543B09" w:rsidP="00543B09">
      <w:pPr>
        <w:spacing w:after="120"/>
      </w:pPr>
      <w:r w:rsidRPr="00DB4EDF">
        <w:rPr>
          <w:b/>
        </w:rPr>
        <w:t>Components</w:t>
      </w:r>
      <w:r w:rsidRPr="00DB4EDF">
        <w:t xml:space="preserve"> within software architecture are designed as autonomous units within a system. The term component is defined in different ways in the field of software engineering. In our use, a component within a modular architecture covers a specific knowledge area, provides its services via an interface and hides its internals (in line with the system decomposition criteria of </w:t>
      </w:r>
      <w:proofErr w:type="spellStart"/>
      <w:r w:rsidRPr="00DB4EDF">
        <w:t>Parnas</w:t>
      </w:r>
      <w:proofErr w:type="spellEnd"/>
      <w:r w:rsidRPr="00DB4EDF">
        <w:t xml:space="preserve"> </w:t>
      </w:r>
      <w:r w:rsidR="003C249B" w:rsidRPr="00DB4EDF">
        <w:fldChar w:fldCharType="begin" w:fldLock="1"/>
      </w:r>
      <w:r w:rsidR="00FC3ED7">
        <w:instrText>ADDIN CSL_CITATION { "citationItems" : [ { "id" : "ITEM-1", "itemData" : { "ISSN" : "00010782", "author" : [ { "dropping-particle" : "", "family" : "Parnas", "given" : "D. L.", "non-dropping-particle" : "", "parse-names" : false, "suffix" : "" } ], "container-title" : "Communications of the ACM", "id" : "ITEM-1", "issue" : "12", "issued" : { "date-parts" : [ [ "1972", "12", "1" ] ] }, "page" : "1053-1058", "title" : "On the criteria to be used in decomposing systems into modules", "type" : "article-journal", "volume" : "15" }, "uris" : [ "http://www.mendeley.com/documents/?uuid=70888c40-7e47-404f-8d18-ff2344195500" ] } ], "mendeley" : { "previouslyFormattedCitation" : "[6]" }, "properties" : { "noteIndex" : 0 }, "schema" : "https://github.com/citation-style-language/schema/raw/master/csl-citation.json" }</w:instrText>
      </w:r>
      <w:r w:rsidR="003C249B" w:rsidRPr="00DB4EDF">
        <w:fldChar w:fldCharType="separate"/>
      </w:r>
      <w:r w:rsidR="00EB245C" w:rsidRPr="00EB245C">
        <w:rPr>
          <w:noProof/>
        </w:rPr>
        <w:t>[6]</w:t>
      </w:r>
      <w:r w:rsidR="003C249B" w:rsidRPr="00DB4EDF">
        <w:fldChar w:fldCharType="end"/>
      </w:r>
      <w:r w:rsidRPr="00DB4EDF">
        <w:t xml:space="preserve">). Consequently, a component differs from a logical cluster in the fact that it has </w:t>
      </w:r>
      <w:proofErr w:type="spellStart"/>
      <w:proofErr w:type="gramStart"/>
      <w:r w:rsidRPr="00DB4EDF">
        <w:t>a</w:t>
      </w:r>
      <w:proofErr w:type="spellEnd"/>
      <w:proofErr w:type="gramEnd"/>
      <w:r w:rsidRPr="00DB4EDF">
        <w:t xml:space="preserve"> </w:t>
      </w:r>
      <w:r w:rsidR="003C12E2">
        <w:t>Interface</w:t>
      </w:r>
      <w:r w:rsidRPr="00DB4EDF">
        <w:t xml:space="preserve"> sub module and hides its internals. Since our definition of component is </w:t>
      </w:r>
      <w:r>
        <w:t>intended</w:t>
      </w:r>
      <w:r w:rsidRPr="00DB4EDF">
        <w:t xml:space="preserve"> for modular architectures, it do</w:t>
      </w:r>
      <w:r>
        <w:t>es not include runtime behavior</w:t>
      </w:r>
      <w:r w:rsidRPr="00DB4EDF">
        <w:t xml:space="preserve"> </w:t>
      </w:r>
      <w:r>
        <w:t>as in</w:t>
      </w:r>
      <w:r w:rsidRPr="00DB4EDF">
        <w:t xml:space="preserve"> the “component and connector view” </w:t>
      </w:r>
      <w:r>
        <w:t xml:space="preserve">of architecture </w:t>
      </w:r>
      <w:r w:rsidR="003C249B" w:rsidRPr="00DB4EDF">
        <w:fldChar w:fldCharType="begin" w:fldLock="1"/>
      </w:r>
      <w:r w:rsidR="00FC3ED7">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3C249B" w:rsidRPr="00DB4EDF">
        <w:fldChar w:fldCharType="separate"/>
      </w:r>
      <w:r w:rsidR="00EB245C" w:rsidRPr="00EB245C">
        <w:rPr>
          <w:noProof/>
        </w:rPr>
        <w:t>[2]</w:t>
      </w:r>
      <w:r w:rsidR="003C249B" w:rsidRPr="00DB4EDF">
        <w:fldChar w:fldCharType="end"/>
      </w:r>
      <w:r w:rsidRPr="00DB4EDF">
        <w:t>.</w:t>
      </w:r>
    </w:p>
    <w:p w:rsidR="00543B09" w:rsidRPr="00DB4EDF" w:rsidRDefault="00DE46B3" w:rsidP="00543B09">
      <w:pPr>
        <w:spacing w:after="120"/>
      </w:pPr>
      <w:r>
        <w:rPr>
          <w:b/>
        </w:rPr>
        <w:t>Interfaces</w:t>
      </w:r>
      <w:r w:rsidR="00543B09" w:rsidRPr="00DB4EDF">
        <w:t xml:space="preserve"> are rela</w:t>
      </w:r>
      <w:r w:rsidR="003C12E2">
        <w:t>ted to a component and act as</w:t>
      </w:r>
      <w:r w:rsidR="00543B09" w:rsidRPr="00DB4EDF">
        <w:t xml:space="preserve"> facade</w:t>
      </w:r>
      <w:r w:rsidR="003C12E2">
        <w:t>s</w:t>
      </w:r>
      <w:r w:rsidR="00543B09" w:rsidRPr="00DB4EDF">
        <w:t xml:space="preserve">, </w:t>
      </w:r>
      <w:r w:rsidR="003C12E2">
        <w:t>as described</w:t>
      </w:r>
      <w:r w:rsidR="00543B09" w:rsidRPr="00DB4EDF">
        <w:t xml:space="preserve"> </w:t>
      </w:r>
      <w:r w:rsidR="003C12E2">
        <w:t>by</w:t>
      </w:r>
      <w:r w:rsidR="00543B09" w:rsidRPr="00DB4EDF">
        <w:t xml:space="preserve"> the facade pattern </w:t>
      </w:r>
      <w:r w:rsidR="003C249B" w:rsidRPr="00DB4EDF">
        <w:fldChar w:fldCharType="begin" w:fldLock="1"/>
      </w:r>
      <w:r w:rsidR="00FC3ED7">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"previouslyFormattedCitation" : "[3]" }, "properties" : { "noteIndex" : 0 }, "schema" : "https://github.com/citation-style-language/schema/raw/master/csl-citation.json" }</w:instrText>
      </w:r>
      <w:r w:rsidR="003C249B" w:rsidRPr="00DB4EDF">
        <w:fldChar w:fldCharType="separate"/>
      </w:r>
      <w:r w:rsidR="00EB245C" w:rsidRPr="00EB245C">
        <w:rPr>
          <w:noProof/>
        </w:rPr>
        <w:t>[3]</w:t>
      </w:r>
      <w:r w:rsidR="003C249B" w:rsidRPr="00DB4EDF">
        <w:fldChar w:fldCharType="end"/>
      </w:r>
      <w:r w:rsidR="003C12E2">
        <w:t>.</w:t>
      </w:r>
      <w:r w:rsidR="00543B09" w:rsidRPr="00DB4EDF">
        <w:t xml:space="preserve"> </w:t>
      </w:r>
      <w:r w:rsidR="003C12E2">
        <w:t>An Interface at design level</w:t>
      </w:r>
      <w:r w:rsidR="00543B09" w:rsidRPr="00DB4EDF">
        <w:t xml:space="preserve"> differ</w:t>
      </w:r>
      <w:r w:rsidR="003C12E2">
        <w:t>s from</w:t>
      </w:r>
      <w:r w:rsidR="00543B09" w:rsidRPr="00DB4EDF">
        <w:t xml:space="preserve"> the Java interface. A</w:t>
      </w:r>
      <w:r w:rsidR="003C12E2">
        <w:t>n</w:t>
      </w:r>
      <w:r w:rsidR="00543B09" w:rsidRPr="00DB4EDF">
        <w:t xml:space="preserve"> </w:t>
      </w:r>
      <w:r w:rsidR="003C12E2">
        <w:t>Interface</w:t>
      </w:r>
      <w:r w:rsidR="00543B09" w:rsidRPr="00DB4EDF">
        <w:t xml:space="preserve"> may be mapped to multiple elements at implementation level, like Java interface classes, exception classes and data transfer classes.</w:t>
      </w:r>
    </w:p>
    <w:p w:rsidR="00543B09" w:rsidRDefault="00543B09" w:rsidP="00543B09">
      <w:pPr>
        <w:spacing w:after="120"/>
      </w:pPr>
      <w:r w:rsidRPr="00DB4EDF">
        <w:rPr>
          <w:b/>
        </w:rPr>
        <w:t xml:space="preserve">External </w:t>
      </w:r>
      <w:r w:rsidR="000906F7">
        <w:rPr>
          <w:b/>
        </w:rPr>
        <w:t>Library</w:t>
      </w:r>
      <w:r w:rsidRPr="00DB4EDF">
        <w:t xml:space="preserve"> represent</w:t>
      </w:r>
      <w:r w:rsidR="00943976">
        <w:t>s</w:t>
      </w:r>
      <w:r w:rsidRPr="00DB4EDF">
        <w:t xml:space="preserve"> platform and infrastructural libraries or components used by the target system. </w:t>
      </w:r>
      <w:r w:rsidR="003C12E2">
        <w:t>HUSACCT’s</w:t>
      </w:r>
      <w:r w:rsidRPr="00DB4EDF">
        <w:t xml:space="preserve"> ACC support includes the identification of </w:t>
      </w:r>
      <w:r w:rsidR="004326EB">
        <w:t>usage</w:t>
      </w:r>
      <w:r w:rsidR="003C12E2">
        <w:t xml:space="preserve"> of</w:t>
      </w:r>
      <w:r w:rsidR="003C12E2" w:rsidRPr="003C12E2">
        <w:t xml:space="preserve"> </w:t>
      </w:r>
      <w:r w:rsidRPr="00DB4EDF">
        <w:t>external system</w:t>
      </w:r>
      <w:r w:rsidR="003C12E2">
        <w:t>s</w:t>
      </w:r>
      <w:r w:rsidRPr="00DB4EDF">
        <w:t xml:space="preserve"> and checks on constraints regarding their usage.</w:t>
      </w:r>
    </w:p>
    <w:p w:rsidR="00BE26FF" w:rsidRPr="00DB4EDF" w:rsidRDefault="00FA2F1F" w:rsidP="00543B09">
      <w:pPr>
        <w:spacing w:after="120"/>
      </w:pPr>
      <w:r>
        <w:rPr>
          <w:noProof/>
          <w:lang w:val="nl-NL" w:eastAsia="nl-NL"/>
        </w:rPr>
        <w:drawing>
          <wp:inline distT="0" distB="0" distL="0" distR="0">
            <wp:extent cx="5890107" cy="3117850"/>
            <wp:effectExtent l="19050" t="0" r="0" b="0"/>
            <wp:docPr id="4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890107" cy="3117850"/>
                    </a:xfrm>
                    <a:prstGeom prst="rect">
                      <a:avLst/>
                    </a:prstGeom>
                    <a:noFill/>
                  </pic:spPr>
                </pic:pic>
              </a:graphicData>
            </a:graphic>
          </wp:inline>
        </w:drawing>
      </w:r>
    </w:p>
    <w:p w:rsidR="006804AD" w:rsidRDefault="006804AD">
      <w:pPr>
        <w:spacing w:after="200"/>
        <w:rPr>
          <w:rFonts w:ascii="Husans-Normal" w:hAnsi="Husans-Normal"/>
          <w:bCs/>
          <w:caps/>
          <w:color w:val="262626" w:themeColor="text2"/>
          <w:sz w:val="28"/>
        </w:rPr>
      </w:pPr>
      <w:r>
        <w:br w:type="page"/>
      </w:r>
    </w:p>
    <w:p w:rsidR="00543B09" w:rsidRPr="00DB4EDF" w:rsidRDefault="00543B09" w:rsidP="00543B09">
      <w:pPr>
        <w:pStyle w:val="Heading3"/>
        <w:keepLines w:val="0"/>
        <w:spacing w:before="40" w:after="0"/>
        <w:ind w:left="0" w:firstLine="0"/>
      </w:pPr>
      <w:bookmarkStart w:id="14" w:name="_Toc422408130"/>
      <w:r>
        <w:lastRenderedPageBreak/>
        <w:t>Common Rule Types</w:t>
      </w:r>
      <w:bookmarkEnd w:id="14"/>
    </w:p>
    <w:p w:rsidR="00543B09" w:rsidRDefault="00543B09" w:rsidP="00543B09">
      <w:pPr>
        <w:spacing w:after="120"/>
      </w:pPr>
      <w:r w:rsidRPr="00DB4EDF">
        <w:t>Modular architectures may contain rules of different types, where each rule type characterizes another kind of constraint on a module. These constraints are categorized in literature</w:t>
      </w:r>
      <w:r>
        <w:t xml:space="preserve"> </w:t>
      </w:r>
      <w:r w:rsidR="003C249B">
        <w:fldChar w:fldCharType="begin" w:fldLock="1"/>
      </w:r>
      <w:r w:rsidR="00FC3ED7">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3C249B">
        <w:fldChar w:fldCharType="separate"/>
      </w:r>
      <w:r w:rsidR="00EB245C" w:rsidRPr="00EB245C">
        <w:rPr>
          <w:noProof/>
        </w:rPr>
        <w:t>[2]</w:t>
      </w:r>
      <w:r w:rsidR="003C249B">
        <w:fldChar w:fldCharType="end"/>
      </w:r>
      <w:r>
        <w:t xml:space="preserve">, </w:t>
      </w:r>
      <w:r w:rsidR="003C249B">
        <w:fldChar w:fldCharType="begin" w:fldLock="1"/>
      </w:r>
      <w:r w:rsidR="00FC3ED7">
        <w:instrText>ADDIN CSL_CITATION { "citationItems" : [ { "id" : "ITEM-1", "itemData" : { "author" : [ { "dropping-particle" : "", "family" : "Perry", "given" : "Dewayne E", "non-dropping-particle" : "", "parse-names" : false, "suffix" : "" }, { "dropping-particle" : "", "family" : "Wolf", "given" : "Alexander L", "non-dropping-particle" : "", "parse-names" : false, "suffix" : "" } ], "container-title" : "ACM SIGSOFT Software Engineering Notes", "id" : "ITEM-1", "issued" : { "date-parts" : [ [ "1992" ] ] }, "page" : "40 - 52", "title" : "Foundations for the Study of Software Architecture", "type" : "article-journal", "volume" : "17" }, "uris" : [ "http://www.mendeley.com/documents/?uuid=091f8a90-2cc9-4294-9a61-ae35b377f8dc" ] } ], "mendeley" : { "previouslyFormattedCitation" : "[8]" }, "properties" : { "noteIndex" : 0 }, "schema" : "https://github.com/citation-style-language/schema/raw/master/csl-citation.json" }</w:instrText>
      </w:r>
      <w:r w:rsidR="003C249B">
        <w:fldChar w:fldCharType="separate"/>
      </w:r>
      <w:r w:rsidR="00EB245C" w:rsidRPr="00EB245C">
        <w:rPr>
          <w:noProof/>
        </w:rPr>
        <w:t>[8]</w:t>
      </w:r>
      <w:r w:rsidR="003C249B">
        <w:fldChar w:fldCharType="end"/>
      </w:r>
      <w:r w:rsidRPr="00DB4EDF">
        <w:t xml:space="preserve"> as properties and relationships. Our inventory of architectural rule types, in principle verifiable by static ACC, resulted in two categories related to properties and relationships: Property rule types and Relation rule types.</w:t>
      </w:r>
      <w:r>
        <w:t xml:space="preserve"> </w:t>
      </w:r>
      <w:r w:rsidRPr="00DB4EDF">
        <w:t xml:space="preserve">The </w:t>
      </w:r>
      <w:r>
        <w:t xml:space="preserve">rule types </w:t>
      </w:r>
      <w:r w:rsidR="006804AD">
        <w:t xml:space="preserve">supported by HUSACCT </w:t>
      </w:r>
      <w:r>
        <w:t>are described and exemplified in Table 1</w:t>
      </w:r>
      <w:r w:rsidRPr="00DB4EDF">
        <w:t xml:space="preserve">. </w:t>
      </w:r>
    </w:p>
    <w:p w:rsidR="00543B09" w:rsidRPr="00DB4EDF" w:rsidRDefault="00543B09" w:rsidP="00543B09">
      <w:pPr>
        <w:spacing w:after="120"/>
      </w:pPr>
      <w:r w:rsidRPr="00A23360">
        <w:rPr>
          <w:b/>
        </w:rPr>
        <w:t>Property rule types</w:t>
      </w:r>
      <w:r w:rsidRPr="00DB4EDF">
        <w:t xml:space="preserve"> constrain a </w:t>
      </w:r>
      <w:r>
        <w:t xml:space="preserve">certain </w:t>
      </w:r>
      <w:r w:rsidRPr="00DB4EDF">
        <w:t xml:space="preserve">characteristic of the elements included in the module and their sub modules. </w:t>
      </w:r>
      <w:r w:rsidRPr="00DB4EDF">
        <w:rPr>
          <w:lang w:val="nl-NL"/>
        </w:rPr>
        <w:t xml:space="preserve">Clements et al. </w:t>
      </w:r>
      <w:r w:rsidR="003C249B" w:rsidRPr="00DB4EDF">
        <w:fldChar w:fldCharType="begin" w:fldLock="1"/>
      </w:r>
      <w:r w:rsidR="00FC3ED7">
        <w:rPr>
          <w:lang w:val="nl-NL"/>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w:instrText>
      </w:r>
      <w:r w:rsidR="00FC3ED7" w:rsidRPr="001E7A3B">
        <w:instrText>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3C249B" w:rsidRPr="00DB4EDF">
        <w:fldChar w:fldCharType="separate"/>
      </w:r>
      <w:r w:rsidR="00EB245C" w:rsidRPr="001E7A3B">
        <w:rPr>
          <w:noProof/>
        </w:rPr>
        <w:t>[2]</w:t>
      </w:r>
      <w:r w:rsidR="003C249B" w:rsidRPr="00DB4EDF">
        <w:fldChar w:fldCharType="end"/>
      </w:r>
      <w:r w:rsidRPr="001E7A3B">
        <w:t xml:space="preserve"> distinguish the following properties per module: Name, Responsibility, Visibility, and Implementation information. </w:t>
      </w:r>
      <w:r w:rsidRPr="00DB4EDF">
        <w:t>We identified rule types associated to these properties and named them accordingly, except two types (Facade convention, Inheritance convention), which represent the prope</w:t>
      </w:r>
      <w:r>
        <w:t xml:space="preserve">rty Implementation information. </w:t>
      </w:r>
    </w:p>
    <w:p w:rsidR="00543B09" w:rsidRPr="00DB4EDF" w:rsidRDefault="00543B09" w:rsidP="00543B09">
      <w:pPr>
        <w:spacing w:after="120"/>
      </w:pPr>
      <w:r w:rsidRPr="00A23360">
        <w:rPr>
          <w:b/>
        </w:rPr>
        <w:t>Relation rule types</w:t>
      </w:r>
      <w:r w:rsidRPr="00DB4EDF">
        <w:t xml:space="preserve"> specify whether a module A is allowed to use a module B. The basic types of rules are “is allowed to use” and “is not allowed to use”. However, we encountered useful specializations of both basic types, which we included in the classification. </w:t>
      </w:r>
      <w:r>
        <w:t xml:space="preserve">Table 1 shows the two included specializations of </w:t>
      </w:r>
      <w:r w:rsidRPr="00D81FFF">
        <w:t>“</w:t>
      </w:r>
      <w:r>
        <w:t>I</w:t>
      </w:r>
      <w:r w:rsidRPr="00D81FFF">
        <w:t xml:space="preserve">s </w:t>
      </w:r>
      <w:r>
        <w:t xml:space="preserve">not </w:t>
      </w:r>
      <w:r w:rsidRPr="00D81FFF">
        <w:t>allowed to use”</w:t>
      </w:r>
      <w:r>
        <w:t xml:space="preserve"> (both specific for layers), and the three specializations of </w:t>
      </w:r>
      <w:r w:rsidRPr="00B100B9">
        <w:t>“is allowed to use”</w:t>
      </w:r>
      <w:r>
        <w:t xml:space="preserve">. </w:t>
      </w:r>
    </w:p>
    <w:p w:rsidR="00543B09" w:rsidRPr="00543B09" w:rsidRDefault="006A77D1" w:rsidP="00543B09">
      <w:r>
        <w:rPr>
          <w:noProof/>
        </w:rPr>
        <w:pict>
          <v:shape id="_x0000_s1028" type="#_x0000_t202" style="position:absolute;margin-left:0;margin-top:0;width:505.5pt;height:287.25pt;z-index:251672576;mso-position-horizontal:center;mso-position-horizontal-relative:margin;mso-position-vertical:bottom;mso-position-vertical-relative:margin;mso-width-relative:margin;mso-height-relative:margin" strokecolor="white">
            <v:textbox style="mso-next-textbox:#_x0000_s1028" inset="0,3mm,0,0">
              <w:txbxContent>
                <w:p w:rsidR="00F439A9" w:rsidRPr="007A2CB3" w:rsidRDefault="00F439A9" w:rsidP="00DE46B3">
                  <w:r>
                    <w:t xml:space="preserve">Table 1. </w:t>
                  </w:r>
                  <w:r w:rsidRPr="008A1730">
                    <w:t>Common</w:t>
                  </w:r>
                  <w:r w:rsidRPr="007A2CB3">
                    <w:t xml:space="preserve"> rule types</w:t>
                  </w:r>
                </w:p>
                <w:tbl>
                  <w:tblPr>
                    <w:tblW w:w="10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6521"/>
                    <w:gridCol w:w="567"/>
                  </w:tblGrid>
                  <w:tr w:rsidR="00F439A9" w:rsidRPr="007A2CB3" w:rsidTr="00B40CC9">
                    <w:trPr>
                      <w:trHeight w:val="230"/>
                      <w:jc w:val="center"/>
                    </w:trPr>
                    <w:tc>
                      <w:tcPr>
                        <w:tcW w:w="2977" w:type="dxa"/>
                        <w:tcBorders>
                          <w:top w:val="single" w:sz="4" w:space="0" w:color="auto"/>
                          <w:bottom w:val="double" w:sz="4" w:space="0" w:color="auto"/>
                        </w:tcBorders>
                        <w:vAlign w:val="center"/>
                      </w:tcPr>
                      <w:p w:rsidR="00F439A9" w:rsidRPr="007A2CB3" w:rsidRDefault="00F439A9" w:rsidP="00B40CC9">
                        <w:pPr>
                          <w:pStyle w:val="tablecolhead"/>
                          <w:spacing w:after="0"/>
                        </w:pPr>
                        <w:r w:rsidRPr="007A2CB3">
                          <w:t>Category\Type of Rule</w:t>
                        </w:r>
                      </w:p>
                    </w:tc>
                    <w:tc>
                      <w:tcPr>
                        <w:tcW w:w="6521" w:type="dxa"/>
                        <w:tcBorders>
                          <w:top w:val="single" w:sz="4" w:space="0" w:color="auto"/>
                          <w:bottom w:val="double" w:sz="4" w:space="0" w:color="auto"/>
                        </w:tcBorders>
                        <w:vAlign w:val="center"/>
                      </w:tcPr>
                      <w:p w:rsidR="00F439A9" w:rsidRPr="007A2CB3" w:rsidRDefault="00F439A9" w:rsidP="00B40CC9">
                        <w:pPr>
                          <w:pStyle w:val="tablecolhead"/>
                          <w:spacing w:after="0"/>
                        </w:pPr>
                        <w:r w:rsidRPr="007A2CB3">
                          <w:t>Description (D), Example (E)</w:t>
                        </w:r>
                      </w:p>
                    </w:tc>
                    <w:tc>
                      <w:tcPr>
                        <w:tcW w:w="567" w:type="dxa"/>
                        <w:tcBorders>
                          <w:top w:val="single" w:sz="4" w:space="0" w:color="auto"/>
                          <w:bottom w:val="double" w:sz="4" w:space="0" w:color="auto"/>
                        </w:tcBorders>
                        <w:vAlign w:val="center"/>
                      </w:tcPr>
                      <w:p w:rsidR="00F439A9" w:rsidRPr="007A2CB3" w:rsidRDefault="00F439A9" w:rsidP="00B40CC9">
                        <w:pPr>
                          <w:pStyle w:val="tablecolhead"/>
                          <w:spacing w:after="0"/>
                        </w:pPr>
                        <w:r w:rsidRPr="007A2CB3">
                          <w:t>Ref</w:t>
                        </w:r>
                        <w:r>
                          <w:t xml:space="preserve"> </w:t>
                        </w:r>
                        <w:r w:rsidRPr="00E437EE">
                          <w:rPr>
                            <w:vertAlign w:val="superscript"/>
                          </w:rPr>
                          <w:t>1</w:t>
                        </w:r>
                      </w:p>
                    </w:tc>
                  </w:tr>
                  <w:tr w:rsidR="00F439A9" w:rsidRPr="007A2CB3" w:rsidTr="00B40CC9">
                    <w:trPr>
                      <w:trHeight w:val="230"/>
                      <w:jc w:val="center"/>
                    </w:trPr>
                    <w:tc>
                      <w:tcPr>
                        <w:tcW w:w="2977" w:type="dxa"/>
                        <w:tcBorders>
                          <w:top w:val="double" w:sz="4" w:space="0" w:color="auto"/>
                        </w:tcBorders>
                        <w:vAlign w:val="center"/>
                      </w:tcPr>
                      <w:p w:rsidR="00F439A9" w:rsidRPr="007A2CB3" w:rsidRDefault="00F439A9" w:rsidP="00B40CC9">
                        <w:pPr>
                          <w:pStyle w:val="tablecolhead"/>
                          <w:tabs>
                            <w:tab w:val="left" w:pos="279"/>
                          </w:tabs>
                          <w:spacing w:after="0"/>
                          <w:jc w:val="left"/>
                        </w:pPr>
                        <w:r w:rsidRPr="007A2CB3">
                          <w:t>Property rule types</w:t>
                        </w:r>
                      </w:p>
                    </w:tc>
                    <w:tc>
                      <w:tcPr>
                        <w:tcW w:w="6521" w:type="dxa"/>
                        <w:tcBorders>
                          <w:top w:val="double" w:sz="4" w:space="0" w:color="auto"/>
                        </w:tcBorders>
                      </w:tcPr>
                      <w:p w:rsidR="00F439A9" w:rsidRPr="007A2CB3" w:rsidRDefault="00F439A9" w:rsidP="00B40CC9">
                        <w:pPr>
                          <w:pStyle w:val="tablecolhead"/>
                          <w:spacing w:after="0"/>
                        </w:pPr>
                      </w:p>
                    </w:tc>
                    <w:tc>
                      <w:tcPr>
                        <w:tcW w:w="567" w:type="dxa"/>
                        <w:tcBorders>
                          <w:top w:val="double" w:sz="4" w:space="0" w:color="auto"/>
                        </w:tcBorders>
                      </w:tcPr>
                      <w:p w:rsidR="00F439A9" w:rsidRPr="007A2CB3" w:rsidRDefault="00F439A9" w:rsidP="00B40CC9">
                        <w:pPr>
                          <w:pStyle w:val="tablecolhead"/>
                          <w:spacing w:after="0"/>
                        </w:pP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rsidRPr="007A2CB3">
                          <w:t>Naming convention</w:t>
                        </w:r>
                      </w:p>
                    </w:tc>
                    <w:tc>
                      <w:tcPr>
                        <w:tcW w:w="6521" w:type="dxa"/>
                      </w:tcPr>
                      <w:p w:rsidR="00F439A9" w:rsidRPr="007A2CB3" w:rsidRDefault="00F439A9" w:rsidP="00B40CC9">
                        <w:pPr>
                          <w:pStyle w:val="tablecopy"/>
                          <w:jc w:val="left"/>
                        </w:pPr>
                        <w:r w:rsidRPr="007A2CB3">
                          <w:t>D: The names of the elements of the module must adhere to the specified standard.</w:t>
                        </w:r>
                        <w:r w:rsidRPr="007A2CB3">
                          <w:br/>
                          <w:t>E: HiDao elements must have suffix DAO in their name.</w:t>
                        </w:r>
                      </w:p>
                    </w:tc>
                    <w:tc>
                      <w:tcPr>
                        <w:tcW w:w="567" w:type="dxa"/>
                      </w:tcPr>
                      <w:p w:rsidR="00F439A9" w:rsidRPr="007A2CB3" w:rsidRDefault="003C249B" w:rsidP="00B40CC9">
                        <w:pPr>
                          <w:pStyle w:val="tablecopy"/>
                          <w:rPr>
                            <w:b/>
                          </w:rPr>
                        </w:pPr>
                        <w:r w:rsidRPr="007A2CB3">
                          <w:rPr>
                            <w:b/>
                          </w:rPr>
                          <w:fldChar w:fldCharType="begin" w:fldLock="1"/>
                        </w:r>
                        <w:r w:rsidR="00F439A9">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00F439A9" w:rsidRPr="00EB245C">
                          <w:t>[7]</w:t>
                        </w:r>
                        <w:r w:rsidRPr="007A2CB3">
                          <w:rPr>
                            <w:b/>
                          </w:rPr>
                          <w:fldChar w:fldCharType="end"/>
                        </w: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rsidRPr="007A2CB3">
                          <w:t>Visibility convention</w:t>
                        </w:r>
                      </w:p>
                    </w:tc>
                    <w:tc>
                      <w:tcPr>
                        <w:tcW w:w="6521" w:type="dxa"/>
                      </w:tcPr>
                      <w:p w:rsidR="00F439A9" w:rsidRPr="007A2CB3" w:rsidRDefault="00F439A9" w:rsidP="00B40CC9">
                        <w:pPr>
                          <w:pStyle w:val="tablecopy"/>
                          <w:jc w:val="left"/>
                        </w:pPr>
                        <w:r w:rsidRPr="007A2CB3">
                          <w:t>D: All elements of the module have the specified or a more restricting visibility.</w:t>
                        </w:r>
                        <w:r w:rsidRPr="007A2CB3">
                          <w:br/>
                          <w:t>E: HiManager classes have package visibility or lower.</w:t>
                        </w:r>
                      </w:p>
                    </w:tc>
                    <w:tc>
                      <w:tcPr>
                        <w:tcW w:w="567" w:type="dxa"/>
                      </w:tcPr>
                      <w:p w:rsidR="00F439A9" w:rsidRPr="007A2CB3" w:rsidRDefault="003C249B" w:rsidP="00B40CC9">
                        <w:pPr>
                          <w:pStyle w:val="tablecopy"/>
                          <w:rPr>
                            <w:b/>
                          </w:rPr>
                        </w:pPr>
                        <w:r w:rsidRPr="007A2CB3">
                          <w:rPr>
                            <w:b/>
                          </w:rPr>
                          <w:fldChar w:fldCharType="begin" w:fldLock="1"/>
                        </w:r>
                        <w:r w:rsidR="00F439A9">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Pr="007A2CB3">
                          <w:rPr>
                            <w:b/>
                          </w:rPr>
                          <w:fldChar w:fldCharType="separate"/>
                        </w:r>
                        <w:r w:rsidR="00F439A9" w:rsidRPr="00EB245C">
                          <w:t>[2]</w:t>
                        </w:r>
                        <w:r w:rsidRPr="007A2CB3">
                          <w:rPr>
                            <w:b/>
                          </w:rPr>
                          <w:fldChar w:fldCharType="end"/>
                        </w: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rsidRPr="007A2CB3">
                          <w:t>Facade convention</w:t>
                        </w:r>
                      </w:p>
                    </w:tc>
                    <w:tc>
                      <w:tcPr>
                        <w:tcW w:w="6521" w:type="dxa"/>
                      </w:tcPr>
                      <w:p w:rsidR="00F439A9" w:rsidRPr="007A2CB3" w:rsidRDefault="00F439A9" w:rsidP="00B40CC9">
                        <w:pPr>
                          <w:pStyle w:val="tablecopy"/>
                          <w:jc w:val="left"/>
                        </w:pPr>
                        <w:r w:rsidRPr="007A2CB3">
                          <w:t xml:space="preserve">D: No incoming usage of the module </w:t>
                        </w:r>
                        <w:r>
                          <w:t>is</w:t>
                        </w:r>
                        <w:r w:rsidRPr="007A2CB3">
                          <w:t xml:space="preserve"> allowed, except via</w:t>
                        </w:r>
                        <w:r>
                          <w:t xml:space="preserve"> the fac</w:t>
                        </w:r>
                        <w:r w:rsidRPr="007A2CB3">
                          <w:t>ade.</w:t>
                        </w:r>
                        <w:r w:rsidRPr="007A2CB3">
                          <w:br/>
                          <w:t>E: HiManager may be accessed only via HimInterface.</w:t>
                        </w:r>
                      </w:p>
                    </w:tc>
                    <w:tc>
                      <w:tcPr>
                        <w:tcW w:w="567" w:type="dxa"/>
                      </w:tcPr>
                      <w:p w:rsidR="00F439A9" w:rsidRPr="007A2CB3" w:rsidRDefault="003C249B" w:rsidP="00B40CC9">
                        <w:pPr>
                          <w:pStyle w:val="tablecopy"/>
                          <w:rPr>
                            <w:b/>
                          </w:rPr>
                        </w:pPr>
                        <w:r w:rsidRPr="007A2CB3">
                          <w:rPr>
                            <w:b/>
                          </w:rPr>
                          <w:fldChar w:fldCharType="begin" w:fldLock="1"/>
                        </w:r>
                        <w:r w:rsidR="00F439A9">
                          <w:rPr>
                            <w:b/>
                          </w:rPr>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"previouslyFormattedCitation" : "[3]" }, "properties" : { "noteIndex" : 0 }, "schema" : "https://github.com/citation-style-language/schema/raw/master/csl-citation.json" }</w:instrText>
                        </w:r>
                        <w:r w:rsidRPr="007A2CB3">
                          <w:rPr>
                            <w:b/>
                          </w:rPr>
                          <w:fldChar w:fldCharType="separate"/>
                        </w:r>
                        <w:r w:rsidR="00F439A9" w:rsidRPr="00EB245C">
                          <w:t>[3]</w:t>
                        </w:r>
                        <w:r w:rsidRPr="007A2CB3">
                          <w:rPr>
                            <w:b/>
                          </w:rPr>
                          <w:fldChar w:fldCharType="end"/>
                        </w: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rsidRPr="007A2CB3">
                          <w:t>Inheritance convention</w:t>
                        </w:r>
                      </w:p>
                    </w:tc>
                    <w:tc>
                      <w:tcPr>
                        <w:tcW w:w="6521" w:type="dxa"/>
                      </w:tcPr>
                      <w:p w:rsidR="00F439A9" w:rsidRPr="007A2CB3" w:rsidRDefault="00F439A9" w:rsidP="00B40CC9">
                        <w:pPr>
                          <w:pStyle w:val="tablecopy"/>
                          <w:jc w:val="left"/>
                        </w:pPr>
                        <w:r w:rsidRPr="007A2CB3">
                          <w:t>D: All elements of the module are sub classess of the specified super class.</w:t>
                        </w:r>
                        <w:r w:rsidRPr="007A2CB3">
                          <w:br/>
                          <w:t>E: HiDao classes must extend CorporateWebCore.Dao.GenEntityDao.</w:t>
                        </w:r>
                      </w:p>
                    </w:tc>
                    <w:tc>
                      <w:tcPr>
                        <w:tcW w:w="567" w:type="dxa"/>
                      </w:tcPr>
                      <w:p w:rsidR="00F439A9" w:rsidRPr="007A2CB3" w:rsidRDefault="003C249B" w:rsidP="00B40CC9">
                        <w:pPr>
                          <w:pStyle w:val="tablecopy"/>
                          <w:rPr>
                            <w:b/>
                          </w:rPr>
                        </w:pPr>
                        <w:r w:rsidRPr="007A2CB3">
                          <w:rPr>
                            <w:b/>
                          </w:rPr>
                          <w:fldChar w:fldCharType="begin" w:fldLock="1"/>
                        </w:r>
                        <w:r w:rsidR="00F439A9">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00F439A9" w:rsidRPr="00EB245C">
                          <w:t>[7]</w:t>
                        </w:r>
                        <w:r w:rsidRPr="007A2CB3">
                          <w:rPr>
                            <w:b/>
                          </w:rPr>
                          <w:fldChar w:fldCharType="end"/>
                        </w:r>
                      </w:p>
                    </w:tc>
                  </w:tr>
                  <w:tr w:rsidR="00F439A9" w:rsidRPr="007A2CB3" w:rsidTr="00B40CC9">
                    <w:trPr>
                      <w:trHeight w:val="230"/>
                      <w:jc w:val="center"/>
                    </w:trPr>
                    <w:tc>
                      <w:tcPr>
                        <w:tcW w:w="2977" w:type="dxa"/>
                        <w:tcBorders>
                          <w:top w:val="double" w:sz="4" w:space="0" w:color="auto"/>
                        </w:tcBorders>
                        <w:vAlign w:val="center"/>
                      </w:tcPr>
                      <w:p w:rsidR="00F439A9" w:rsidRPr="007A2CB3" w:rsidRDefault="00F439A9" w:rsidP="00B40CC9">
                        <w:pPr>
                          <w:pStyle w:val="tablecolhead"/>
                          <w:tabs>
                            <w:tab w:val="left" w:pos="279"/>
                          </w:tabs>
                          <w:spacing w:after="0"/>
                          <w:jc w:val="left"/>
                        </w:pPr>
                        <w:r w:rsidRPr="007A2CB3">
                          <w:t>Relation rule types</w:t>
                        </w:r>
                      </w:p>
                    </w:tc>
                    <w:tc>
                      <w:tcPr>
                        <w:tcW w:w="6521" w:type="dxa"/>
                        <w:tcBorders>
                          <w:top w:val="double" w:sz="4" w:space="0" w:color="auto"/>
                        </w:tcBorders>
                      </w:tcPr>
                      <w:p w:rsidR="00F439A9" w:rsidRPr="007A2CB3" w:rsidRDefault="00F439A9" w:rsidP="00B40CC9">
                        <w:pPr>
                          <w:pStyle w:val="tablecolhead"/>
                          <w:spacing w:after="0"/>
                          <w:jc w:val="left"/>
                        </w:pPr>
                      </w:p>
                    </w:tc>
                    <w:tc>
                      <w:tcPr>
                        <w:tcW w:w="567" w:type="dxa"/>
                        <w:tcBorders>
                          <w:top w:val="double" w:sz="4" w:space="0" w:color="auto"/>
                        </w:tcBorders>
                      </w:tcPr>
                      <w:p w:rsidR="00F439A9" w:rsidRPr="007A2CB3" w:rsidRDefault="00F439A9" w:rsidP="00B40CC9">
                        <w:pPr>
                          <w:pStyle w:val="tablecolhead"/>
                          <w:spacing w:after="0"/>
                        </w:pP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rsidRPr="007A2CB3">
                          <w:t>Is not allowed to use</w:t>
                        </w:r>
                      </w:p>
                    </w:tc>
                    <w:tc>
                      <w:tcPr>
                        <w:tcW w:w="6521" w:type="dxa"/>
                      </w:tcPr>
                      <w:p w:rsidR="00F439A9" w:rsidRPr="007A2CB3" w:rsidRDefault="00F439A9" w:rsidP="00B40CC9">
                        <w:pPr>
                          <w:pStyle w:val="tablecopy"/>
                          <w:jc w:val="left"/>
                        </w:pPr>
                        <w:r w:rsidRPr="007A2CB3">
                          <w:t xml:space="preserve">D: No element of the module is allowed to use the specified </w:t>
                        </w:r>
                        <w:r>
                          <w:t>to-module.</w:t>
                        </w:r>
                        <w:r>
                          <w:br/>
                          <w:t>E: HiPanels</w:t>
                        </w:r>
                        <w:r w:rsidRPr="007A2CB3">
                          <w:t xml:space="preserve"> is not allowed to use H</w:t>
                        </w:r>
                        <w:r>
                          <w:t>iWS</w:t>
                        </w:r>
                        <w:r w:rsidRPr="007A2CB3">
                          <w:t>.</w:t>
                        </w:r>
                      </w:p>
                    </w:tc>
                    <w:tc>
                      <w:tcPr>
                        <w:tcW w:w="567" w:type="dxa"/>
                      </w:tcPr>
                      <w:p w:rsidR="00F439A9" w:rsidRPr="007A2CB3" w:rsidRDefault="003C249B" w:rsidP="00B40CC9">
                        <w:pPr>
                          <w:pStyle w:val="tablecopy"/>
                          <w:rPr>
                            <w:b/>
                          </w:rPr>
                        </w:pPr>
                        <w:r w:rsidRPr="007A2CB3">
                          <w:rPr>
                            <w:b/>
                          </w:rPr>
                          <w:fldChar w:fldCharType="begin" w:fldLock="1"/>
                        </w:r>
                        <w:r w:rsidR="00F439A9">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"previouslyFormattedCitation" : "[4]" }, "properties" : { "noteIndex" : 0 }, "schema" : "https://github.com/citation-style-language/schema/raw/master/csl-citation.json" }</w:instrText>
                        </w:r>
                        <w:r w:rsidRPr="007A2CB3">
                          <w:rPr>
                            <w:b/>
                          </w:rPr>
                          <w:fldChar w:fldCharType="separate"/>
                        </w:r>
                        <w:r w:rsidR="00F439A9" w:rsidRPr="00EB245C">
                          <w:t>[4]</w:t>
                        </w:r>
                        <w:r w:rsidRPr="007A2CB3">
                          <w:rPr>
                            <w:b/>
                          </w:rPr>
                          <w:fldChar w:fldCharType="end"/>
                        </w: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tab/>
                        </w:r>
                        <w:r w:rsidRPr="007A2CB3">
                          <w:t>Back call ban (specific for layers)</w:t>
                        </w:r>
                      </w:p>
                    </w:tc>
                    <w:tc>
                      <w:tcPr>
                        <w:tcW w:w="6521" w:type="dxa"/>
                      </w:tcPr>
                      <w:p w:rsidR="00F439A9" w:rsidRPr="007A2CB3" w:rsidRDefault="00F439A9" w:rsidP="00B40CC9">
                        <w:pPr>
                          <w:pStyle w:val="tablecopy"/>
                          <w:jc w:val="left"/>
                        </w:pPr>
                        <w:r w:rsidRPr="007A2CB3">
                          <w:t>D: No element of the layer is allowed to use a higher-level layer.</w:t>
                        </w:r>
                        <w:r w:rsidRPr="007A2CB3">
                          <w:br/>
                          <w:t>E: Service Layer is not allowed to use the Interaction Layer.</w:t>
                        </w:r>
                      </w:p>
                    </w:tc>
                    <w:tc>
                      <w:tcPr>
                        <w:tcW w:w="567" w:type="dxa"/>
                      </w:tcPr>
                      <w:p w:rsidR="00F439A9" w:rsidRPr="007A2CB3" w:rsidRDefault="003C249B" w:rsidP="00B40CC9">
                        <w:pPr>
                          <w:pStyle w:val="tablecopy"/>
                          <w:rPr>
                            <w:b/>
                          </w:rPr>
                        </w:pPr>
                        <w:r w:rsidRPr="007A2CB3">
                          <w:rPr>
                            <w:b/>
                          </w:rPr>
                          <w:fldChar w:fldCharType="begin" w:fldLock="1"/>
                        </w:r>
                        <w:r w:rsidR="00F439A9">
                          <w:rPr>
                            <w:b/>
                          </w:rPr>
                          <w:instrText>ADDIN CSL_CITATION { "citationItems" : [ { "id" : "ITEM-1", "itemData" : { "author" : [ { "dropping-particle" : "", "family" : "Sarkar", "given" : "S", "non-dropping-particle" : "", "parse-names" : false, "suffix" : "" }, { "dropping-particle" : "", "family" : "Rama", "given" : "GM", "non-dropping-particle" : "", "parse-names" : false, "suffix" : "" }, { "dropping-particle" : "", "family" : "Shubha", "given" : "R", "non-dropping-particle" : "", "parse-names" : false, "suffix" : "" } ], "container-title" : "APSEC", "id" : "ITEM-1", "issued" : { "date-parts" : [ [ "2006" ] ] }, "title" : "A method for detecting and measuring architectural layering violations in source code", "type" : "paper-conference" }, "uris" : [ "http://www.mendeley.com/documents/?uuid=6357e647-f975-4c71-8991-4cf1938a82fd" ] } ], "mendeley" : { "previouslyFormattedCitation" : "[14]" }, "properties" : { "noteIndex" : 0 }, "schema" : "https://github.com/citation-style-language/schema/raw/master/csl-citation.json" }</w:instrText>
                        </w:r>
                        <w:r w:rsidRPr="007A2CB3">
                          <w:rPr>
                            <w:b/>
                          </w:rPr>
                          <w:fldChar w:fldCharType="separate"/>
                        </w:r>
                        <w:r w:rsidR="00F439A9" w:rsidRPr="00EB245C">
                          <w:t>[14]</w:t>
                        </w:r>
                        <w:r w:rsidRPr="007A2CB3">
                          <w:rPr>
                            <w:b/>
                          </w:rPr>
                          <w:fldChar w:fldCharType="end"/>
                        </w: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tab/>
                        </w:r>
                        <w:r w:rsidRPr="007A2CB3">
                          <w:t>Skip call ban (specific for layers)</w:t>
                        </w:r>
                      </w:p>
                    </w:tc>
                    <w:tc>
                      <w:tcPr>
                        <w:tcW w:w="6521" w:type="dxa"/>
                      </w:tcPr>
                      <w:p w:rsidR="00F439A9" w:rsidRPr="007A2CB3" w:rsidRDefault="00F439A9" w:rsidP="00B40CC9">
                        <w:pPr>
                          <w:pStyle w:val="tablecopy"/>
                          <w:jc w:val="left"/>
                        </w:pPr>
                        <w:r w:rsidRPr="007A2CB3">
                          <w:t>D: No element of the layer is allowed to use a lower layer that is more than one level lower.</w:t>
                        </w:r>
                        <w:r w:rsidRPr="007A2CB3">
                          <w:br/>
                          <w:t>E: Interaction Layer is not allowed to use the Infrastructure Layer.</w:t>
                        </w:r>
                      </w:p>
                    </w:tc>
                    <w:tc>
                      <w:tcPr>
                        <w:tcW w:w="567" w:type="dxa"/>
                      </w:tcPr>
                      <w:p w:rsidR="00F439A9" w:rsidRPr="007A2CB3" w:rsidRDefault="003C249B" w:rsidP="00B40CC9">
                        <w:pPr>
                          <w:pStyle w:val="tablecopy"/>
                          <w:rPr>
                            <w:b/>
                          </w:rPr>
                        </w:pPr>
                        <w:r w:rsidRPr="007A2CB3">
                          <w:rPr>
                            <w:b/>
                          </w:rPr>
                          <w:fldChar w:fldCharType="begin" w:fldLock="1"/>
                        </w:r>
                        <w:r w:rsidR="00F439A9">
                          <w:rPr>
                            <w:b/>
                          </w:rPr>
                          <w:instrText>ADDIN CSL_CITATION { "citationItems" : [ { "id" : "ITEM-1", "itemData" : { "author" : [ { "dropping-particle" : "", "family" : "Sarkar", "given" : "S", "non-dropping-particle" : "", "parse-names" : false, "suffix" : "" }, { "dropping-particle" : "", "family" : "Rama", "given" : "GM", "non-dropping-particle" : "", "parse-names" : false, "suffix" : "" }, { "dropping-particle" : "", "family" : "Shubha", "given" : "R", "non-dropping-particle" : "", "parse-names" : false, "suffix" : "" } ], "container-title" : "APSEC", "id" : "ITEM-1", "issued" : { "date-parts" : [ [ "2006" ] ] }, "title" : "A method for detecting and measuring architectural layering violations in source code", "type" : "paper-conference" }, "uris" : [ "http://www.mendeley.com/documents/?uuid=6357e647-f975-4c71-8991-4cf1938a82fd" ] } ], "mendeley" : { "previouslyFormattedCitation" : "[14]" }, "properties" : { "noteIndex" : 0 }, "schema" : "https://github.com/citation-style-language/schema/raw/master/csl-citation.json" }</w:instrText>
                        </w:r>
                        <w:r w:rsidRPr="007A2CB3">
                          <w:rPr>
                            <w:b/>
                          </w:rPr>
                          <w:fldChar w:fldCharType="separate"/>
                        </w:r>
                        <w:r w:rsidR="00F439A9" w:rsidRPr="00EB245C">
                          <w:t>[14]</w:t>
                        </w:r>
                        <w:r w:rsidRPr="007A2CB3">
                          <w:rPr>
                            <w:b/>
                          </w:rPr>
                          <w:fldChar w:fldCharType="end"/>
                        </w: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rsidRPr="007A2CB3">
                          <w:t>Is allowed to use</w:t>
                        </w:r>
                      </w:p>
                    </w:tc>
                    <w:tc>
                      <w:tcPr>
                        <w:tcW w:w="6521" w:type="dxa"/>
                      </w:tcPr>
                      <w:p w:rsidR="00F439A9" w:rsidRPr="007A2CB3" w:rsidRDefault="00F439A9" w:rsidP="00B40CC9">
                        <w:pPr>
                          <w:pStyle w:val="tablecopy"/>
                          <w:jc w:val="left"/>
                        </w:pPr>
                        <w:r w:rsidRPr="007A2CB3">
                          <w:t xml:space="preserve">D: All elements of the module are allowed to use the specified </w:t>
                        </w:r>
                        <w:r w:rsidRPr="002604E3">
                          <w:t>to-</w:t>
                        </w:r>
                        <w:r w:rsidRPr="007A2CB3">
                          <w:t>module.</w:t>
                        </w:r>
                        <w:r w:rsidRPr="007A2CB3">
                          <w:br/>
                          <w:t>E: HiWebApp is allowed to use HiForms.</w:t>
                        </w:r>
                      </w:p>
                    </w:tc>
                    <w:tc>
                      <w:tcPr>
                        <w:tcW w:w="567" w:type="dxa"/>
                      </w:tcPr>
                      <w:p w:rsidR="00F439A9" w:rsidRPr="007A2CB3" w:rsidRDefault="003C249B" w:rsidP="00B40CC9">
                        <w:pPr>
                          <w:pStyle w:val="tablecopy"/>
                          <w:rPr>
                            <w:b/>
                          </w:rPr>
                        </w:pPr>
                        <w:r w:rsidRPr="007A2CB3">
                          <w:rPr>
                            <w:b/>
                          </w:rPr>
                          <w:fldChar w:fldCharType="begin" w:fldLock="1"/>
                        </w:r>
                        <w:r w:rsidR="00F439A9">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Pr="007A2CB3">
                          <w:rPr>
                            <w:b/>
                          </w:rPr>
                          <w:fldChar w:fldCharType="separate"/>
                        </w:r>
                        <w:r w:rsidR="00F439A9" w:rsidRPr="00EB245C">
                          <w:t>[2]</w:t>
                        </w:r>
                        <w:r w:rsidRPr="007A2CB3">
                          <w:rPr>
                            <w:b/>
                          </w:rPr>
                          <w:fldChar w:fldCharType="end"/>
                        </w: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tab/>
                        </w:r>
                        <w:r w:rsidRPr="007A2CB3">
                          <w:t>Is only allowed to use</w:t>
                        </w:r>
                      </w:p>
                    </w:tc>
                    <w:tc>
                      <w:tcPr>
                        <w:tcW w:w="6521" w:type="dxa"/>
                      </w:tcPr>
                      <w:p w:rsidR="00F439A9" w:rsidRPr="007A2CB3" w:rsidRDefault="00F439A9" w:rsidP="00B40CC9">
                        <w:pPr>
                          <w:pStyle w:val="tablecopy"/>
                          <w:jc w:val="left"/>
                        </w:pPr>
                        <w:r w:rsidRPr="007A2CB3">
                          <w:t xml:space="preserve">D: No element of the module is allowed to use other than the specified </w:t>
                        </w:r>
                        <w:r w:rsidRPr="002604E3">
                          <w:t>to-</w:t>
                        </w:r>
                        <w:r>
                          <w:t>module(s).</w:t>
                        </w:r>
                        <w:r>
                          <w:br/>
                          <w:t>E: HiForms</w:t>
                        </w:r>
                        <w:r w:rsidRPr="007A2CB3">
                          <w:t xml:space="preserve"> is only allowed to use </w:t>
                        </w:r>
                        <w:r>
                          <w:t>HiPanels</w:t>
                        </w:r>
                        <w:r w:rsidRPr="007A2CB3">
                          <w:t>.</w:t>
                        </w:r>
                      </w:p>
                    </w:tc>
                    <w:tc>
                      <w:tcPr>
                        <w:tcW w:w="567" w:type="dxa"/>
                      </w:tcPr>
                      <w:p w:rsidR="00F439A9" w:rsidRPr="007A2CB3" w:rsidRDefault="003C249B" w:rsidP="00B40CC9">
                        <w:pPr>
                          <w:pStyle w:val="tablecopy"/>
                          <w:rPr>
                            <w:b/>
                          </w:rPr>
                        </w:pPr>
                        <w:r w:rsidRPr="007A2CB3">
                          <w:rPr>
                            <w:b/>
                          </w:rPr>
                          <w:fldChar w:fldCharType="begin" w:fldLock="1"/>
                        </w:r>
                        <w:r w:rsidR="00F439A9">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00F439A9" w:rsidRPr="00EB245C">
                          <w:t>[7]</w:t>
                        </w:r>
                        <w:r w:rsidRPr="007A2CB3">
                          <w:rPr>
                            <w:b/>
                          </w:rPr>
                          <w:fldChar w:fldCharType="end"/>
                        </w: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tab/>
                        </w:r>
                        <w:r w:rsidRPr="007A2CB3">
                          <w:t>Is the only module allowed to use</w:t>
                        </w:r>
                      </w:p>
                    </w:tc>
                    <w:tc>
                      <w:tcPr>
                        <w:tcW w:w="6521" w:type="dxa"/>
                      </w:tcPr>
                      <w:p w:rsidR="00F439A9" w:rsidRPr="007A2CB3" w:rsidRDefault="00F439A9" w:rsidP="00B40CC9">
                        <w:pPr>
                          <w:pStyle w:val="tablecopy"/>
                          <w:jc w:val="left"/>
                        </w:pPr>
                        <w:r w:rsidRPr="007A2CB3">
                          <w:t xml:space="preserve">D: No elements, outside the selected module(s) are allowed to use the specified </w:t>
                        </w:r>
                        <w:r w:rsidRPr="002604E3">
                          <w:t>to-</w:t>
                        </w:r>
                        <w:r w:rsidRPr="007A2CB3">
                          <w:t>module.</w:t>
                        </w:r>
                        <w:r w:rsidRPr="007A2CB3">
                          <w:br/>
                          <w:t>E: HiDao is the only module allowed to use CorporateWebcore.</w:t>
                        </w:r>
                      </w:p>
                    </w:tc>
                    <w:tc>
                      <w:tcPr>
                        <w:tcW w:w="567" w:type="dxa"/>
                      </w:tcPr>
                      <w:p w:rsidR="00F439A9" w:rsidRPr="007A2CB3" w:rsidRDefault="003C249B" w:rsidP="00B40CC9">
                        <w:pPr>
                          <w:pStyle w:val="tablecopy"/>
                          <w:rPr>
                            <w:b/>
                          </w:rPr>
                        </w:pPr>
                        <w:r w:rsidRPr="007A2CB3">
                          <w:rPr>
                            <w:b/>
                          </w:rPr>
                          <w:fldChar w:fldCharType="begin" w:fldLock="1"/>
                        </w:r>
                        <w:r w:rsidR="00F439A9">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00F439A9" w:rsidRPr="00EB245C">
                          <w:t>[7]</w:t>
                        </w:r>
                        <w:r w:rsidRPr="007A2CB3">
                          <w:rPr>
                            <w:b/>
                          </w:rPr>
                          <w:fldChar w:fldCharType="end"/>
                        </w: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tab/>
                        </w:r>
                        <w:r w:rsidRPr="007A2CB3">
                          <w:t>Must use</w:t>
                        </w:r>
                      </w:p>
                    </w:tc>
                    <w:tc>
                      <w:tcPr>
                        <w:tcW w:w="6521" w:type="dxa"/>
                      </w:tcPr>
                      <w:p w:rsidR="00F439A9" w:rsidRPr="007A2CB3" w:rsidRDefault="00F439A9" w:rsidP="00B40CC9">
                        <w:pPr>
                          <w:pStyle w:val="tablecopy"/>
                          <w:jc w:val="left"/>
                        </w:pPr>
                        <w:r>
                          <w:t>D: At least one element</w:t>
                        </w:r>
                        <w:r w:rsidRPr="007A2CB3">
                          <w:t xml:space="preserve"> of the module must use the specified </w:t>
                        </w:r>
                        <w:r w:rsidRPr="002604E3">
                          <w:t>to-</w:t>
                        </w:r>
                        <w:r w:rsidRPr="007A2CB3">
                          <w:t>module.</w:t>
                        </w:r>
                        <w:r w:rsidRPr="007A2CB3">
                          <w:br/>
                          <w:t>E: HiDao must use CorporateWebcore.</w:t>
                        </w:r>
                      </w:p>
                    </w:tc>
                    <w:tc>
                      <w:tcPr>
                        <w:tcW w:w="567" w:type="dxa"/>
                      </w:tcPr>
                      <w:p w:rsidR="00F439A9" w:rsidRPr="007A2CB3" w:rsidRDefault="003C249B" w:rsidP="00B40CC9">
                        <w:pPr>
                          <w:pStyle w:val="tablecopy"/>
                          <w:rPr>
                            <w:b/>
                          </w:rPr>
                        </w:pPr>
                        <w:r w:rsidRPr="007A2CB3">
                          <w:rPr>
                            <w:b/>
                          </w:rPr>
                          <w:fldChar w:fldCharType="begin" w:fldLock="1"/>
                        </w:r>
                        <w:r w:rsidR="00F439A9">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"previouslyFormattedCitation" : "[4]" }, "properties" : { "noteIndex" : 0 }, "schema" : "https://github.com/citation-style-language/schema/raw/master/csl-citation.json" }</w:instrText>
                        </w:r>
                        <w:r w:rsidRPr="007A2CB3">
                          <w:rPr>
                            <w:b/>
                          </w:rPr>
                          <w:fldChar w:fldCharType="separate"/>
                        </w:r>
                        <w:r w:rsidR="00F439A9" w:rsidRPr="00EB245C">
                          <w:t>[4]</w:t>
                        </w:r>
                        <w:r w:rsidRPr="007A2CB3">
                          <w:rPr>
                            <w:b/>
                          </w:rPr>
                          <w:fldChar w:fldCharType="end"/>
                        </w:r>
                      </w:p>
                    </w:tc>
                  </w:tr>
                </w:tbl>
                <w:p w:rsidR="00F439A9" w:rsidRPr="00E437EE" w:rsidRDefault="00F439A9" w:rsidP="00DE46B3">
                  <w:pPr>
                    <w:spacing w:before="40"/>
                    <w:rPr>
                      <w:sz w:val="16"/>
                      <w:lang w:val="nl-NL"/>
                    </w:rPr>
                  </w:pPr>
                  <w:r w:rsidRPr="00E437EE">
                    <w:rPr>
                      <w:sz w:val="16"/>
                      <w:vertAlign w:val="superscript"/>
                      <w:lang w:val="nl-NL"/>
                    </w:rPr>
                    <w:t>1</w:t>
                  </w:r>
                  <w:r w:rsidRPr="00E437EE">
                    <w:rPr>
                      <w:sz w:val="16"/>
                      <w:lang w:val="nl-NL"/>
                    </w:rPr>
                    <w:t xml:space="preserve"> </w:t>
                  </w:r>
                  <w:r w:rsidRPr="00E437EE">
                    <w:rPr>
                      <w:sz w:val="16"/>
                    </w:rPr>
                    <w:t>Ref= primary literature reference</w:t>
                  </w:r>
                </w:p>
              </w:txbxContent>
            </v:textbox>
            <w10:wrap type="square" anchorx="margin" anchory="margin"/>
          </v:shape>
        </w:pict>
      </w:r>
      <w:r w:rsidR="00543B09">
        <w:br w:type="page"/>
      </w:r>
    </w:p>
    <w:p w:rsidR="0048321C" w:rsidRDefault="0048321C" w:rsidP="00C86BAE">
      <w:pPr>
        <w:pStyle w:val="Heading2"/>
        <w:rPr>
          <w:rFonts w:eastAsiaTheme="minorHAnsi"/>
        </w:rPr>
      </w:pPr>
      <w:bookmarkStart w:id="15" w:name="_Toc422408131"/>
      <w:r>
        <w:rPr>
          <w:rFonts w:eastAsiaTheme="minorHAnsi"/>
        </w:rPr>
        <w:lastRenderedPageBreak/>
        <w:t>Define Intended Architecture</w:t>
      </w:r>
      <w:bookmarkEnd w:id="15"/>
    </w:p>
    <w:p w:rsidR="0048321C" w:rsidRPr="00046762" w:rsidRDefault="0048321C" w:rsidP="00B277BA">
      <w:r>
        <w:rPr>
          <w:noProof/>
          <w:lang w:val="nl-NL" w:eastAsia="nl-NL"/>
        </w:rPr>
        <w:drawing>
          <wp:anchor distT="0" distB="0" distL="114300" distR="114300" simplePos="0" relativeHeight="251683840" behindDoc="1" locked="0" layoutInCell="1" allowOverlap="1">
            <wp:simplePos x="5220586" y="1467293"/>
            <wp:positionH relativeFrom="margin">
              <wp:align>right</wp:align>
            </wp:positionH>
            <wp:positionV relativeFrom="margin">
              <wp:align>top</wp:align>
            </wp:positionV>
            <wp:extent cx="1213219" cy="786809"/>
            <wp:effectExtent l="19050" t="0" r="5981" b="0"/>
            <wp:wrapSquare wrapText="bothSides"/>
            <wp:docPr id="19" name="Afbeelding 4" descr="D:\Documenten\Dropbox\Dropbox\HUSACCT\3 Construction\Construction 5\E Documentatie\images\right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en\Dropbox\Dropbox\HUSACCT\3 Construction\Construction 5\E Documentatie\images\rightclick.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13219" cy="786809"/>
                    </a:xfrm>
                    <a:prstGeom prst="rect">
                      <a:avLst/>
                    </a:prstGeom>
                    <a:noFill/>
                    <a:ln>
                      <a:noFill/>
                    </a:ln>
                  </pic:spPr>
                </pic:pic>
              </a:graphicData>
            </a:graphic>
          </wp:anchor>
        </w:drawing>
      </w:r>
      <w:r>
        <w:t xml:space="preserve">This section will elaborate on the common tasks that you will need to perform to define an intended architecture. Keep in mind that most of these functionalities can also be accessed by using the right-click mouse button. </w:t>
      </w:r>
    </w:p>
    <w:p w:rsidR="008D4611" w:rsidRDefault="008D4611" w:rsidP="008D4611">
      <w:pPr>
        <w:pStyle w:val="Heading3"/>
      </w:pPr>
      <w:bookmarkStart w:id="16" w:name="_Toc422408132"/>
      <w:bookmarkStart w:id="17" w:name="_Toc359868017"/>
      <w:r>
        <w:t>Overview</w:t>
      </w:r>
      <w:bookmarkEnd w:id="16"/>
    </w:p>
    <w:p w:rsidR="008D4611" w:rsidRDefault="008D4611" w:rsidP="008D4611">
      <w:r>
        <w:t xml:space="preserve">The define view is split into 5 areas, see the </w:t>
      </w:r>
      <w:r w:rsidRPr="008D4611">
        <w:t>figure below</w:t>
      </w:r>
      <w:r>
        <w:t>. Each area is described below.</w:t>
      </w:r>
    </w:p>
    <w:p w:rsidR="008D4611" w:rsidRPr="00D75AE4" w:rsidRDefault="008D4611" w:rsidP="008D4611">
      <w:r w:rsidRPr="00046762">
        <w:rPr>
          <w:color w:val="00A0DB" w:themeColor="accent6"/>
        </w:rPr>
        <w:t>#1</w:t>
      </w:r>
      <w:r>
        <w:t xml:space="preserve"> </w:t>
      </w:r>
      <w:r w:rsidRPr="00D75AE4">
        <w:t>Module Hierarchy</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 xml:space="preserve">This area </w:t>
      </w:r>
      <w:r>
        <w:rPr>
          <w:rFonts w:cstheme="minorHAnsi"/>
          <w:bCs/>
          <w:color w:val="000000"/>
        </w:rPr>
        <w:t>provides</w:t>
      </w:r>
      <w:r w:rsidRPr="00E659FA">
        <w:rPr>
          <w:rFonts w:cstheme="minorHAnsi"/>
          <w:bCs/>
          <w:color w:val="000000"/>
        </w:rPr>
        <w:t xml:space="preserve"> </w:t>
      </w:r>
      <w:r>
        <w:rPr>
          <w:rFonts w:cstheme="minorHAnsi"/>
          <w:bCs/>
          <w:color w:val="000000"/>
        </w:rPr>
        <w:t>a</w:t>
      </w:r>
      <w:r w:rsidRPr="00E659FA">
        <w:rPr>
          <w:rFonts w:cstheme="minorHAnsi"/>
          <w:bCs/>
          <w:color w:val="000000"/>
        </w:rPr>
        <w:t xml:space="preserve"> </w:t>
      </w:r>
      <w:r>
        <w:rPr>
          <w:rFonts w:cstheme="minorHAnsi"/>
          <w:bCs/>
          <w:color w:val="000000"/>
        </w:rPr>
        <w:t>decomposition view</w:t>
      </w:r>
      <w:r w:rsidRPr="00E659FA">
        <w:rPr>
          <w:rFonts w:cstheme="minorHAnsi"/>
          <w:bCs/>
          <w:color w:val="000000"/>
        </w:rPr>
        <w:t xml:space="preserve"> </w:t>
      </w:r>
      <w:r>
        <w:rPr>
          <w:rFonts w:cstheme="minorHAnsi"/>
          <w:bCs/>
          <w:color w:val="000000"/>
        </w:rPr>
        <w:t xml:space="preserve">on the intended </w:t>
      </w:r>
      <w:r w:rsidRPr="00E659FA">
        <w:rPr>
          <w:rFonts w:cstheme="minorHAnsi"/>
          <w:bCs/>
          <w:color w:val="000000"/>
        </w:rPr>
        <w:t xml:space="preserve">architecture. </w:t>
      </w:r>
      <w:r>
        <w:rPr>
          <w:rFonts w:cstheme="minorHAnsi"/>
          <w:bCs/>
          <w:color w:val="000000"/>
        </w:rPr>
        <w:t>T</w:t>
      </w:r>
      <w:r w:rsidRPr="00E659FA">
        <w:rPr>
          <w:rFonts w:cstheme="minorHAnsi"/>
          <w:bCs/>
          <w:color w:val="000000"/>
        </w:rPr>
        <w:t xml:space="preserve">he </w:t>
      </w:r>
      <w:r>
        <w:rPr>
          <w:rFonts w:cstheme="minorHAnsi"/>
          <w:bCs/>
          <w:color w:val="000000"/>
        </w:rPr>
        <w:t>hierarchy of</w:t>
      </w:r>
      <w:r w:rsidRPr="00E659FA">
        <w:rPr>
          <w:rFonts w:cstheme="minorHAnsi"/>
          <w:bCs/>
          <w:color w:val="000000"/>
        </w:rPr>
        <w:t xml:space="preserve"> modules</w:t>
      </w:r>
      <w:r>
        <w:rPr>
          <w:rFonts w:cstheme="minorHAnsi"/>
          <w:bCs/>
          <w:color w:val="000000"/>
        </w:rPr>
        <w:t xml:space="preserve"> is shown, </w:t>
      </w:r>
      <w:r w:rsidR="00943976">
        <w:rPr>
          <w:rFonts w:cstheme="minorHAnsi"/>
          <w:bCs/>
          <w:color w:val="000000"/>
        </w:rPr>
        <w:t xml:space="preserve">while </w:t>
      </w:r>
      <w:r>
        <w:rPr>
          <w:rFonts w:cstheme="minorHAnsi"/>
          <w:bCs/>
          <w:color w:val="000000"/>
        </w:rPr>
        <w:t>modules may be added, selected, and edited</w:t>
      </w:r>
      <w:r w:rsidRPr="00E659FA">
        <w:rPr>
          <w:rFonts w:cstheme="minorHAnsi"/>
          <w:bCs/>
          <w:color w:val="000000"/>
        </w:rPr>
        <w:t>. You can select a module by clicking on it.</w:t>
      </w:r>
    </w:p>
    <w:p w:rsidR="008D4611" w:rsidRPr="00D75AE4" w:rsidRDefault="008D4611" w:rsidP="008D4611">
      <w:r>
        <w:rPr>
          <w:noProof/>
          <w:color w:val="00A0DB" w:themeColor="accent6"/>
          <w:lang w:val="nl-NL" w:eastAsia="nl-NL"/>
        </w:rPr>
        <w:drawing>
          <wp:anchor distT="0" distB="0" distL="114300" distR="114300" simplePos="0" relativeHeight="251694080" behindDoc="1" locked="0" layoutInCell="1" allowOverlap="1">
            <wp:simplePos x="0" y="0"/>
            <wp:positionH relativeFrom="margin">
              <wp:align>right</wp:align>
            </wp:positionH>
            <wp:positionV relativeFrom="margin">
              <wp:align>bottom</wp:align>
            </wp:positionV>
            <wp:extent cx="4442460" cy="3327400"/>
            <wp:effectExtent l="19050" t="0" r="0" b="0"/>
            <wp:wrapSquare wrapText="bothSides"/>
            <wp:docPr id="5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442460" cy="3327400"/>
                    </a:xfrm>
                    <a:prstGeom prst="rect">
                      <a:avLst/>
                    </a:prstGeom>
                    <a:noFill/>
                    <a:ln>
                      <a:noFill/>
                    </a:ln>
                  </pic:spPr>
                </pic:pic>
              </a:graphicData>
            </a:graphic>
          </wp:anchor>
        </w:drawing>
      </w:r>
      <w:r w:rsidRPr="00046762">
        <w:rPr>
          <w:color w:val="00A0DB" w:themeColor="accent6"/>
        </w:rPr>
        <w:t>#2</w:t>
      </w:r>
      <w:r>
        <w:t xml:space="preserve"> M</w:t>
      </w:r>
      <w:r w:rsidRPr="00D75AE4">
        <w:t xml:space="preserve">odule </w:t>
      </w:r>
      <w:r>
        <w:t>P</w:t>
      </w:r>
      <w:r w:rsidRPr="00D75AE4">
        <w:t>roperties</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This area shows the properties of the selected module. You can change the module</w:t>
      </w:r>
      <w:r>
        <w:rPr>
          <w:rFonts w:cstheme="minorHAnsi"/>
          <w:bCs/>
          <w:color w:val="000000"/>
        </w:rPr>
        <w:t>’s name,</w:t>
      </w:r>
      <w:r w:rsidRPr="00E659FA">
        <w:rPr>
          <w:rFonts w:cstheme="minorHAnsi"/>
          <w:bCs/>
          <w:color w:val="000000"/>
        </w:rPr>
        <w:t xml:space="preserve"> description</w:t>
      </w:r>
      <w:r>
        <w:rPr>
          <w:rFonts w:cstheme="minorHAnsi"/>
          <w:bCs/>
          <w:color w:val="000000"/>
        </w:rPr>
        <w:t>, and type</w:t>
      </w:r>
      <w:r w:rsidRPr="00E659FA">
        <w:rPr>
          <w:rFonts w:cstheme="minorHAnsi"/>
          <w:bCs/>
          <w:color w:val="000000"/>
        </w:rPr>
        <w:t>.</w:t>
      </w:r>
    </w:p>
    <w:p w:rsidR="008D4611" w:rsidRPr="00D75AE4" w:rsidRDefault="008D4611" w:rsidP="008D4611">
      <w:r w:rsidRPr="00046762">
        <w:rPr>
          <w:color w:val="00A0DB" w:themeColor="accent6"/>
        </w:rPr>
        <w:t>#3</w:t>
      </w:r>
      <w:r>
        <w:t xml:space="preserve"> Assigned</w:t>
      </w:r>
      <w:r w:rsidRPr="00D75AE4">
        <w:t xml:space="preserve"> </w:t>
      </w:r>
      <w:r>
        <w:t>S</w:t>
      </w:r>
      <w:r w:rsidRPr="00D75AE4">
        <w:t xml:space="preserve">oftware </w:t>
      </w:r>
      <w:r>
        <w:t>U</w:t>
      </w:r>
      <w:r w:rsidRPr="00D75AE4">
        <w:t>nits</w:t>
      </w:r>
    </w:p>
    <w:p w:rsidR="008D4611" w:rsidRPr="00E659FA" w:rsidRDefault="008D4611" w:rsidP="008D4611">
      <w:pPr>
        <w:jc w:val="both"/>
        <w:rPr>
          <w:rFonts w:cstheme="minorHAnsi"/>
          <w:bCs/>
          <w:color w:val="000000"/>
        </w:rPr>
      </w:pPr>
      <w:r w:rsidRPr="00E659FA">
        <w:rPr>
          <w:rFonts w:cstheme="minorHAnsi"/>
          <w:bCs/>
          <w:color w:val="000000"/>
        </w:rPr>
        <w:t xml:space="preserve">This area shows the software units </w:t>
      </w:r>
      <w:r w:rsidR="009159B4">
        <w:rPr>
          <w:rFonts w:cstheme="minorHAnsi"/>
          <w:bCs/>
          <w:color w:val="000000"/>
        </w:rPr>
        <w:t>in the implemented architecture, which</w:t>
      </w:r>
      <w:r w:rsidRPr="00E659FA">
        <w:rPr>
          <w:rFonts w:cstheme="minorHAnsi"/>
          <w:bCs/>
          <w:color w:val="000000"/>
        </w:rPr>
        <w:t xml:space="preserve"> are </w:t>
      </w:r>
      <w:r w:rsidR="009159B4">
        <w:rPr>
          <w:rFonts w:cstheme="minorHAnsi"/>
          <w:bCs/>
          <w:color w:val="000000"/>
        </w:rPr>
        <w:t>assigned</w:t>
      </w:r>
      <w:r w:rsidRPr="00E659FA">
        <w:rPr>
          <w:rFonts w:cstheme="minorHAnsi"/>
          <w:bCs/>
          <w:color w:val="000000"/>
        </w:rPr>
        <w:t xml:space="preserve"> to the selected module. The buttons are only enabled if a module is selected.</w:t>
      </w:r>
    </w:p>
    <w:p w:rsidR="008D4611" w:rsidRPr="00D75AE4" w:rsidRDefault="008D4611" w:rsidP="008D4611">
      <w:r w:rsidRPr="00046762">
        <w:rPr>
          <w:color w:val="00A0DB" w:themeColor="accent6"/>
        </w:rPr>
        <w:t>#4</w:t>
      </w:r>
      <w:r>
        <w:t xml:space="preserve"> R</w:t>
      </w:r>
      <w:r w:rsidRPr="00D75AE4">
        <w:t>ules</w:t>
      </w:r>
    </w:p>
    <w:p w:rsidR="008D4611" w:rsidRPr="00E659FA" w:rsidRDefault="008D4611" w:rsidP="008D4611">
      <w:pPr>
        <w:jc w:val="both"/>
        <w:rPr>
          <w:rFonts w:cstheme="minorHAnsi"/>
          <w:bCs/>
          <w:color w:val="000000"/>
        </w:rPr>
      </w:pPr>
      <w:r w:rsidRPr="00E659FA">
        <w:rPr>
          <w:rFonts w:cstheme="minorHAnsi"/>
          <w:bCs/>
          <w:color w:val="000000"/>
        </w:rPr>
        <w:t>This area shows the rules</w:t>
      </w:r>
      <w:r w:rsidR="009159B4">
        <w:rPr>
          <w:rFonts w:cstheme="minorHAnsi"/>
          <w:bCs/>
          <w:color w:val="000000"/>
        </w:rPr>
        <w:t>, which</w:t>
      </w:r>
      <w:r w:rsidRPr="00E659FA">
        <w:rPr>
          <w:rFonts w:cstheme="minorHAnsi"/>
          <w:bCs/>
          <w:color w:val="000000"/>
        </w:rPr>
        <w:t xml:space="preserve"> are defined for the selected module. The buttons are only enabled if a module is selected.</w:t>
      </w:r>
    </w:p>
    <w:p w:rsidR="008D4611" w:rsidRPr="00D75AE4" w:rsidRDefault="008D4611" w:rsidP="008D4611">
      <w:r w:rsidRPr="00046762">
        <w:rPr>
          <w:color w:val="00A0DB" w:themeColor="accent6"/>
        </w:rPr>
        <w:t>#5</w:t>
      </w:r>
      <w:r>
        <w:t xml:space="preserve"> </w:t>
      </w:r>
      <w:r w:rsidRPr="00D75AE4">
        <w:t>Toolbar</w:t>
      </w:r>
    </w:p>
    <w:p w:rsidR="008D4611" w:rsidRPr="00E659FA" w:rsidRDefault="008D4611" w:rsidP="008D4611">
      <w:pPr>
        <w:jc w:val="both"/>
        <w:rPr>
          <w:rFonts w:cstheme="minorHAnsi"/>
          <w:bCs/>
          <w:color w:val="000000"/>
        </w:rPr>
      </w:pPr>
      <w:r w:rsidRPr="00E659FA">
        <w:rPr>
          <w:rFonts w:cstheme="minorHAnsi"/>
          <w:bCs/>
          <w:color w:val="000000"/>
        </w:rPr>
        <w:t xml:space="preserve">The toolbar has some features that are not </w:t>
      </w:r>
      <w:r w:rsidR="009159B4">
        <w:rPr>
          <w:rFonts w:cstheme="minorHAnsi"/>
          <w:bCs/>
          <w:color w:val="000000"/>
        </w:rPr>
        <w:t xml:space="preserve">strictly </w:t>
      </w:r>
      <w:r w:rsidRPr="00E659FA">
        <w:rPr>
          <w:rFonts w:cstheme="minorHAnsi"/>
          <w:bCs/>
          <w:color w:val="000000"/>
        </w:rPr>
        <w:t xml:space="preserve">necessary to define the architecture, but </w:t>
      </w:r>
      <w:r w:rsidR="009159B4">
        <w:rPr>
          <w:rFonts w:cstheme="minorHAnsi"/>
          <w:bCs/>
          <w:color w:val="000000"/>
        </w:rPr>
        <w:t>which provide additional support</w:t>
      </w:r>
      <w:r w:rsidRPr="00E659FA">
        <w:rPr>
          <w:rFonts w:cstheme="minorHAnsi"/>
          <w:bCs/>
          <w:color w:val="000000"/>
        </w:rPr>
        <w:t xml:space="preserve">. </w:t>
      </w:r>
      <w:r w:rsidR="009159B4">
        <w:rPr>
          <w:rFonts w:cstheme="minorHAnsi"/>
          <w:bCs/>
          <w:color w:val="000000"/>
        </w:rPr>
        <w:t xml:space="preserve">(Currently, most of the functionality below is disabled.) </w:t>
      </w:r>
      <w:r w:rsidR="009159B4">
        <w:rPr>
          <w:rFonts w:cstheme="minorHAnsi"/>
          <w:bCs/>
          <w:color w:val="000000"/>
        </w:rPr>
        <w:br/>
      </w:r>
      <w:r w:rsidRPr="00E659FA">
        <w:rPr>
          <w:rFonts w:cstheme="minorHAnsi"/>
          <w:bCs/>
          <w:color w:val="000000"/>
        </w:rPr>
        <w:t xml:space="preserve">The first </w:t>
      </w:r>
      <w:r w:rsidR="009159B4">
        <w:rPr>
          <w:rFonts w:cstheme="minorHAnsi"/>
          <w:bCs/>
          <w:color w:val="000000"/>
        </w:rPr>
        <w:t>button is the warnings button. W</w:t>
      </w:r>
      <w:r w:rsidRPr="00E659FA">
        <w:rPr>
          <w:rFonts w:cstheme="minorHAnsi"/>
          <w:bCs/>
          <w:color w:val="000000"/>
        </w:rPr>
        <w:t xml:space="preserve">hen </w:t>
      </w:r>
      <w:r w:rsidR="009159B4">
        <w:rPr>
          <w:rFonts w:cstheme="minorHAnsi"/>
          <w:bCs/>
          <w:color w:val="000000"/>
        </w:rPr>
        <w:t>activated</w:t>
      </w:r>
      <w:r w:rsidRPr="00E659FA">
        <w:rPr>
          <w:rFonts w:cstheme="minorHAnsi"/>
          <w:bCs/>
          <w:color w:val="000000"/>
        </w:rPr>
        <w:t xml:space="preserve">, a dialog </w:t>
      </w:r>
      <w:r w:rsidR="009159B4">
        <w:rPr>
          <w:rFonts w:cstheme="minorHAnsi"/>
          <w:bCs/>
          <w:color w:val="000000"/>
        </w:rPr>
        <w:t xml:space="preserve">appears </w:t>
      </w:r>
      <w:r w:rsidRPr="00E659FA">
        <w:rPr>
          <w:rFonts w:cstheme="minorHAnsi"/>
          <w:bCs/>
          <w:color w:val="000000"/>
        </w:rPr>
        <w:t xml:space="preserve">with warnings </w:t>
      </w:r>
      <w:r w:rsidR="009159B4">
        <w:rPr>
          <w:rFonts w:cstheme="minorHAnsi"/>
          <w:bCs/>
          <w:color w:val="000000"/>
        </w:rPr>
        <w:t>about inconsistencies in</w:t>
      </w:r>
      <w:r w:rsidRPr="00E659FA">
        <w:rPr>
          <w:rFonts w:cstheme="minorHAnsi"/>
          <w:bCs/>
          <w:color w:val="000000"/>
        </w:rPr>
        <w:t xml:space="preserve"> your </w:t>
      </w:r>
      <w:r w:rsidR="009159B4">
        <w:rPr>
          <w:rFonts w:cstheme="minorHAnsi"/>
          <w:bCs/>
          <w:color w:val="000000"/>
        </w:rPr>
        <w:t xml:space="preserve">intended </w:t>
      </w:r>
      <w:r w:rsidRPr="00E659FA">
        <w:rPr>
          <w:rFonts w:cstheme="minorHAnsi"/>
          <w:bCs/>
          <w:color w:val="000000"/>
        </w:rPr>
        <w:t xml:space="preserve">architecture. </w:t>
      </w:r>
      <w:r w:rsidR="009159B4">
        <w:rPr>
          <w:rFonts w:cstheme="minorHAnsi"/>
          <w:bCs/>
          <w:color w:val="000000"/>
        </w:rPr>
        <w:br/>
        <w:t>T</w:t>
      </w:r>
      <w:r w:rsidRPr="00E659FA">
        <w:rPr>
          <w:rFonts w:cstheme="minorHAnsi"/>
          <w:bCs/>
          <w:color w:val="000000"/>
        </w:rPr>
        <w:t xml:space="preserve">he second button, ‘View in Browser’, </w:t>
      </w:r>
      <w:r w:rsidR="009159B4">
        <w:rPr>
          <w:rFonts w:cstheme="minorHAnsi"/>
          <w:bCs/>
          <w:color w:val="000000"/>
        </w:rPr>
        <w:t>will activate a</w:t>
      </w:r>
      <w:r w:rsidRPr="00E659FA">
        <w:rPr>
          <w:rFonts w:cstheme="minorHAnsi"/>
          <w:bCs/>
          <w:color w:val="000000"/>
        </w:rPr>
        <w:t xml:space="preserve"> HTML-report/overview with all modules, applied rules and </w:t>
      </w:r>
      <w:r w:rsidR="009159B4">
        <w:rPr>
          <w:rFonts w:cstheme="minorHAnsi"/>
          <w:bCs/>
          <w:color w:val="000000"/>
        </w:rPr>
        <w:t xml:space="preserve">assigned </w:t>
      </w:r>
      <w:r w:rsidRPr="00E659FA">
        <w:rPr>
          <w:rFonts w:cstheme="minorHAnsi"/>
          <w:bCs/>
          <w:color w:val="000000"/>
        </w:rPr>
        <w:t xml:space="preserve">software units. </w:t>
      </w:r>
      <w:r w:rsidR="009159B4">
        <w:rPr>
          <w:rFonts w:cstheme="minorHAnsi"/>
          <w:bCs/>
          <w:color w:val="000000"/>
        </w:rPr>
        <w:br/>
      </w:r>
      <w:r w:rsidRPr="00E659FA">
        <w:rPr>
          <w:rFonts w:cstheme="minorHAnsi"/>
          <w:bCs/>
          <w:color w:val="000000"/>
        </w:rPr>
        <w:t>Next</w:t>
      </w:r>
      <w:r w:rsidR="009159B4">
        <w:rPr>
          <w:rFonts w:cstheme="minorHAnsi"/>
          <w:bCs/>
          <w:color w:val="000000"/>
        </w:rPr>
        <w:t>, there are</w:t>
      </w:r>
      <w:r w:rsidRPr="00E659FA">
        <w:rPr>
          <w:rFonts w:cstheme="minorHAnsi"/>
          <w:bCs/>
          <w:color w:val="000000"/>
        </w:rPr>
        <w:t xml:space="preserve"> undo and redo buttons. Made a mistake? Undo it! </w:t>
      </w:r>
      <w:r>
        <w:br w:type="page"/>
      </w:r>
    </w:p>
    <w:p w:rsidR="0048321C" w:rsidRDefault="008660F6" w:rsidP="0048321C">
      <w:pPr>
        <w:pStyle w:val="Heading3"/>
      </w:pPr>
      <w:bookmarkStart w:id="18" w:name="_Toc422408133"/>
      <w:r>
        <w:lastRenderedPageBreak/>
        <w:t>Add M</w:t>
      </w:r>
      <w:r w:rsidR="0048321C">
        <w:t>odule</w:t>
      </w:r>
      <w:bookmarkEnd w:id="17"/>
      <w:r w:rsidR="00B40CC9">
        <w:t>s</w:t>
      </w:r>
      <w:bookmarkEnd w:id="18"/>
    </w:p>
    <w:p w:rsidR="0048321C" w:rsidRDefault="00F8091D" w:rsidP="0048321C">
      <w:r w:rsidRPr="00F8091D">
        <w:t>Accomplish the following steps to</w:t>
      </w:r>
      <w:r w:rsidR="0048321C">
        <w:t xml:space="preserve"> add a module to the logical architecture:</w:t>
      </w:r>
    </w:p>
    <w:p w:rsidR="0048321C" w:rsidRDefault="0048321C" w:rsidP="00F24EAC">
      <w:pPr>
        <w:pStyle w:val="ListParagraph"/>
        <w:numPr>
          <w:ilvl w:val="0"/>
          <w:numId w:val="15"/>
        </w:numPr>
        <w:spacing w:after="200" w:line="276" w:lineRule="auto"/>
        <w:ind w:left="360"/>
      </w:pPr>
      <w:r>
        <w:t>Select nothing or select the root node if you want to create a module to the root of the architecture. Otherwise select the module you wish to create a child module for.</w:t>
      </w:r>
    </w:p>
    <w:p w:rsidR="004E00A8" w:rsidRDefault="004E00A8" w:rsidP="00F24EAC">
      <w:pPr>
        <w:spacing w:before="200" w:after="200"/>
      </w:pPr>
      <w:r>
        <w:rPr>
          <w:noProof/>
          <w:lang w:val="nl-NL" w:eastAsia="nl-NL"/>
        </w:rPr>
        <w:drawing>
          <wp:inline distT="0" distB="0" distL="0" distR="0">
            <wp:extent cx="5464968" cy="3444949"/>
            <wp:effectExtent l="19050" t="0" r="2382" b="0"/>
            <wp:docPr id="37"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464968" cy="3444949"/>
                    </a:xfrm>
                    <a:prstGeom prst="rect">
                      <a:avLst/>
                    </a:prstGeom>
                    <a:noFill/>
                    <a:ln w="9525">
                      <a:noFill/>
                      <a:miter lim="800000"/>
                      <a:headEnd/>
                      <a:tailEnd/>
                    </a:ln>
                  </pic:spPr>
                </pic:pic>
              </a:graphicData>
            </a:graphic>
          </wp:inline>
        </w:drawing>
      </w:r>
    </w:p>
    <w:p w:rsidR="0048321C" w:rsidRDefault="0048321C" w:rsidP="00F24EAC">
      <w:pPr>
        <w:pStyle w:val="ListParagraph"/>
        <w:numPr>
          <w:ilvl w:val="0"/>
          <w:numId w:val="15"/>
        </w:numPr>
        <w:spacing w:before="200" w:after="200" w:line="276" w:lineRule="auto"/>
        <w:ind w:left="360"/>
      </w:pPr>
      <w:r>
        <w:t>Cl</w:t>
      </w:r>
      <w:r w:rsidR="004E00A8">
        <w:t>ick on the “New Module” button.</w:t>
      </w:r>
    </w:p>
    <w:p w:rsidR="00B277BA" w:rsidRDefault="00B277BA" w:rsidP="00F24EAC">
      <w:pPr>
        <w:spacing w:before="200" w:after="200"/>
      </w:pPr>
      <w:r w:rsidRPr="00B277BA">
        <w:rPr>
          <w:noProof/>
          <w:lang w:val="nl-NL" w:eastAsia="nl-NL"/>
        </w:rPr>
        <w:drawing>
          <wp:inline distT="0" distB="0" distL="0" distR="0">
            <wp:extent cx="4626791" cy="1254641"/>
            <wp:effectExtent l="19050" t="0" r="2359" b="0"/>
            <wp:docPr id="38"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4625067" cy="1254174"/>
                    </a:xfrm>
                    <a:prstGeom prst="rect">
                      <a:avLst/>
                    </a:prstGeom>
                    <a:noFill/>
                    <a:ln w="9525">
                      <a:noFill/>
                      <a:miter lim="800000"/>
                      <a:headEnd/>
                      <a:tailEnd/>
                    </a:ln>
                  </pic:spPr>
                </pic:pic>
              </a:graphicData>
            </a:graphic>
          </wp:inline>
        </w:drawing>
      </w:r>
    </w:p>
    <w:p w:rsidR="0048321C" w:rsidRPr="00D75AE4" w:rsidRDefault="004E00A8" w:rsidP="00F24EAC">
      <w:pPr>
        <w:pStyle w:val="ListParagraph"/>
        <w:numPr>
          <w:ilvl w:val="0"/>
          <w:numId w:val="15"/>
        </w:numPr>
        <w:spacing w:before="200" w:after="200" w:line="276" w:lineRule="auto"/>
        <w:ind w:left="360"/>
      </w:pPr>
      <w:r>
        <w:t>Enter a module name.</w:t>
      </w:r>
      <w:r w:rsidR="00B277BA">
        <w:t xml:space="preserve"> </w:t>
      </w:r>
      <w:r w:rsidR="0048321C">
        <w:t>Optional: Enter a description.</w:t>
      </w:r>
      <w:r w:rsidR="0048321C" w:rsidRPr="00B277BA">
        <w:rPr>
          <w:noProof/>
          <w:lang w:eastAsia="nl-NL"/>
        </w:rPr>
        <w:t xml:space="preserve"> </w:t>
      </w:r>
    </w:p>
    <w:p w:rsidR="0048321C" w:rsidRDefault="0048321C" w:rsidP="00F24EAC">
      <w:pPr>
        <w:pStyle w:val="ListParagraph"/>
        <w:numPr>
          <w:ilvl w:val="0"/>
          <w:numId w:val="15"/>
        </w:numPr>
        <w:spacing w:after="200" w:line="276" w:lineRule="auto"/>
        <w:ind w:left="360"/>
      </w:pPr>
      <w:r>
        <w:t>Select a module type.</w:t>
      </w:r>
    </w:p>
    <w:p w:rsidR="0048321C" w:rsidRDefault="0048321C" w:rsidP="00F24EAC">
      <w:pPr>
        <w:pStyle w:val="ListParagraph"/>
        <w:numPr>
          <w:ilvl w:val="0"/>
          <w:numId w:val="15"/>
        </w:numPr>
        <w:spacing w:before="200" w:after="200" w:line="276" w:lineRule="auto"/>
        <w:ind w:left="360"/>
      </w:pPr>
      <w:r>
        <w:t>Click</w:t>
      </w:r>
      <w:r w:rsidR="00B277BA">
        <w:t xml:space="preserve"> on the “Save” button and the</w:t>
      </w:r>
      <w:r>
        <w:t xml:space="preserve"> new module </w:t>
      </w:r>
      <w:r w:rsidR="00B277BA">
        <w:t>will be</w:t>
      </w:r>
      <w:r>
        <w:t xml:space="preserve"> added </w:t>
      </w:r>
      <w:r w:rsidR="00B277BA">
        <w:t>to the</w:t>
      </w:r>
      <w:r>
        <w:t xml:space="preserve"> module hierarchy.</w:t>
      </w:r>
    </w:p>
    <w:p w:rsidR="00420A3C" w:rsidRDefault="00420A3C">
      <w:pPr>
        <w:spacing w:after="200"/>
        <w:rPr>
          <w:rFonts w:ascii="Husans-Normal" w:hAnsi="Husans-Normal"/>
          <w:bCs/>
          <w:caps/>
          <w:color w:val="262626" w:themeColor="text2"/>
          <w:sz w:val="28"/>
        </w:rPr>
      </w:pPr>
      <w:bookmarkStart w:id="19" w:name="_Toc359868018"/>
      <w:r>
        <w:br w:type="page"/>
      </w:r>
    </w:p>
    <w:p w:rsidR="0048321C" w:rsidRDefault="00B40CC9" w:rsidP="004E00A8">
      <w:pPr>
        <w:pStyle w:val="Heading3"/>
      </w:pPr>
      <w:r>
        <w:rPr>
          <w:noProof/>
          <w:lang w:val="nl-NL" w:eastAsia="nl-NL"/>
        </w:rPr>
        <w:lastRenderedPageBreak/>
        <w:drawing>
          <wp:anchor distT="0" distB="0" distL="114300" distR="114300" simplePos="0" relativeHeight="251691008" behindDoc="0" locked="0" layoutInCell="1" allowOverlap="1">
            <wp:simplePos x="0" y="0"/>
            <wp:positionH relativeFrom="margin">
              <wp:align>right</wp:align>
            </wp:positionH>
            <wp:positionV relativeFrom="margin">
              <wp:align>top</wp:align>
            </wp:positionV>
            <wp:extent cx="2338705" cy="2753360"/>
            <wp:effectExtent l="19050" t="0" r="4445" b="0"/>
            <wp:wrapSquare wrapText="bothSides"/>
            <wp:docPr id="39"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2338705" cy="2753360"/>
                    </a:xfrm>
                    <a:prstGeom prst="rect">
                      <a:avLst/>
                    </a:prstGeom>
                    <a:noFill/>
                    <a:ln w="9525">
                      <a:noFill/>
                      <a:miter lim="800000"/>
                      <a:headEnd/>
                      <a:tailEnd/>
                    </a:ln>
                  </pic:spPr>
                </pic:pic>
              </a:graphicData>
            </a:graphic>
          </wp:anchor>
        </w:drawing>
      </w:r>
      <w:bookmarkStart w:id="20" w:name="_Toc422408134"/>
      <w:r>
        <w:t>Assign</w:t>
      </w:r>
      <w:r w:rsidR="0048321C">
        <w:t xml:space="preserve"> Software</w:t>
      </w:r>
      <w:r>
        <w:t xml:space="preserve"> </w:t>
      </w:r>
      <w:r w:rsidR="0048321C">
        <w:t>units</w:t>
      </w:r>
      <w:bookmarkEnd w:id="19"/>
      <w:bookmarkEnd w:id="20"/>
    </w:p>
    <w:p w:rsidR="006734D7" w:rsidRDefault="006734D7" w:rsidP="0048321C">
      <w:r>
        <w:t>Note: To be able to assign software units to a module, the ap</w:t>
      </w:r>
      <w:r w:rsidR="00CF15EA">
        <w:t xml:space="preserve">plication needs to be </w:t>
      </w:r>
      <w:proofErr w:type="spellStart"/>
      <w:r w:rsidR="00CF15EA">
        <w:t>analysed</w:t>
      </w:r>
      <w:proofErr w:type="spellEnd"/>
      <w:r w:rsidR="00CF15EA">
        <w:t xml:space="preserve"> in advance.</w:t>
      </w:r>
    </w:p>
    <w:p w:rsidR="0048321C" w:rsidRDefault="00F8091D" w:rsidP="0048321C">
      <w:r>
        <w:t>A</w:t>
      </w:r>
      <w:r w:rsidRPr="00F8091D">
        <w:t xml:space="preserve">ccomplish the following steps </w:t>
      </w:r>
      <w:r>
        <w:t>t</w:t>
      </w:r>
      <w:r w:rsidR="0048321C">
        <w:t xml:space="preserve">o </w:t>
      </w:r>
      <w:r w:rsidR="00C72E8E">
        <w:t>assign</w:t>
      </w:r>
      <w:r w:rsidR="0048321C">
        <w:t xml:space="preserve"> </w:t>
      </w:r>
      <w:r w:rsidR="00C72E8E">
        <w:t>one or several</w:t>
      </w:r>
      <w:r w:rsidR="0048321C">
        <w:t xml:space="preserve"> software unit</w:t>
      </w:r>
      <w:r w:rsidR="00C72E8E">
        <w:t>s</w:t>
      </w:r>
      <w:r w:rsidR="0048321C">
        <w:t xml:space="preserve"> to a module:</w:t>
      </w:r>
    </w:p>
    <w:p w:rsidR="0048321C" w:rsidRDefault="0048321C" w:rsidP="00F24EAC">
      <w:pPr>
        <w:pStyle w:val="ListParagraph"/>
        <w:numPr>
          <w:ilvl w:val="0"/>
          <w:numId w:val="16"/>
        </w:numPr>
        <w:spacing w:after="200" w:line="276" w:lineRule="auto"/>
        <w:ind w:left="360"/>
      </w:pPr>
      <w:r>
        <w:t>Sel</w:t>
      </w:r>
      <w:r w:rsidR="004E00A8">
        <w:t>ect the module you wish to map.</w:t>
      </w:r>
    </w:p>
    <w:p w:rsidR="0048321C" w:rsidRPr="00EF677E" w:rsidRDefault="0048321C" w:rsidP="00F24EAC">
      <w:pPr>
        <w:pStyle w:val="ListParagraph"/>
        <w:numPr>
          <w:ilvl w:val="0"/>
          <w:numId w:val="16"/>
        </w:numPr>
        <w:spacing w:before="200" w:after="200" w:line="276" w:lineRule="auto"/>
        <w:ind w:left="360"/>
        <w:rPr>
          <w:sz w:val="16"/>
          <w:szCs w:val="16"/>
        </w:rPr>
      </w:pPr>
      <w:r>
        <w:t xml:space="preserve">Click on the “Add” button in the </w:t>
      </w:r>
      <w:r w:rsidRPr="00EF677E">
        <w:rPr>
          <w:i/>
        </w:rPr>
        <w:t>Software Units Assigned</w:t>
      </w:r>
      <w:r>
        <w:t xml:space="preserve"> section.</w:t>
      </w:r>
    </w:p>
    <w:p w:rsidR="0048321C" w:rsidRPr="00B40CC9" w:rsidRDefault="0048321C" w:rsidP="00F24EAC">
      <w:pPr>
        <w:pStyle w:val="ListParagraph"/>
        <w:numPr>
          <w:ilvl w:val="0"/>
          <w:numId w:val="16"/>
        </w:numPr>
        <w:spacing w:before="200" w:after="200" w:line="276" w:lineRule="auto"/>
        <w:ind w:left="360"/>
        <w:rPr>
          <w:sz w:val="20"/>
          <w:szCs w:val="20"/>
        </w:rPr>
      </w:pPr>
      <w:r>
        <w:t>Select the software unit you wish to map to the selected module.</w:t>
      </w:r>
      <w:r w:rsidR="00CF15EA">
        <w:t xml:space="preserve"> </w:t>
      </w:r>
      <w:r>
        <w:t xml:space="preserve">You can </w:t>
      </w:r>
      <w:r w:rsidR="00B40CC9">
        <w:t>use</w:t>
      </w:r>
      <w:r>
        <w:t xml:space="preserve"> the </w:t>
      </w:r>
      <w:r w:rsidR="00B40CC9">
        <w:t xml:space="preserve">“Shift” key or </w:t>
      </w:r>
      <w:r>
        <w:t xml:space="preserve">“Ctrl” </w:t>
      </w:r>
      <w:r w:rsidR="00B40CC9">
        <w:t>key</w:t>
      </w:r>
      <w:r>
        <w:t xml:space="preserve"> to select multiple software units.</w:t>
      </w:r>
    </w:p>
    <w:p w:rsidR="0048321C" w:rsidRPr="00CF15EA" w:rsidRDefault="0048321C" w:rsidP="00F24EAC">
      <w:pPr>
        <w:pStyle w:val="ListParagraph"/>
        <w:numPr>
          <w:ilvl w:val="0"/>
          <w:numId w:val="16"/>
        </w:numPr>
        <w:spacing w:before="200" w:after="360" w:line="276" w:lineRule="auto"/>
        <w:ind w:left="354" w:hanging="357"/>
        <w:rPr>
          <w:sz w:val="20"/>
          <w:szCs w:val="20"/>
        </w:rPr>
      </w:pPr>
      <w:r>
        <w:t>Click</w:t>
      </w:r>
      <w:r w:rsidR="00B40CC9">
        <w:t xml:space="preserve"> on the “Add” button to assign the</w:t>
      </w:r>
      <w:r>
        <w:t xml:space="preserve"> selected software units to the selected module.</w:t>
      </w:r>
    </w:p>
    <w:p w:rsidR="0048321C" w:rsidRPr="00B700D1" w:rsidRDefault="00B40CC9" w:rsidP="00B40CC9">
      <w:pPr>
        <w:pStyle w:val="Heading3"/>
      </w:pPr>
      <w:bookmarkStart w:id="21" w:name="_Toc359868019"/>
      <w:bookmarkStart w:id="22" w:name="_Toc422408135"/>
      <w:r>
        <w:t>Add</w:t>
      </w:r>
      <w:r w:rsidR="0048321C" w:rsidRPr="00B700D1">
        <w:t xml:space="preserve"> Rules</w:t>
      </w:r>
      <w:bookmarkEnd w:id="21"/>
      <w:bookmarkEnd w:id="22"/>
    </w:p>
    <w:p w:rsidR="0048321C" w:rsidRDefault="00F8091D" w:rsidP="0048321C">
      <w:r w:rsidRPr="00F8091D">
        <w:t>Accomplish the following steps to</w:t>
      </w:r>
      <w:r w:rsidR="0048321C">
        <w:t xml:space="preserve"> add a rule to a module:</w:t>
      </w:r>
      <w:r w:rsidR="00C72E8E" w:rsidRPr="00C72E8E">
        <w:rPr>
          <w:noProof/>
        </w:rPr>
        <w:t xml:space="preserve"> </w:t>
      </w:r>
      <w:r w:rsidR="00C72E8E" w:rsidRPr="00C72E8E">
        <w:rPr>
          <w:noProof/>
          <w:lang w:val="nl-NL" w:eastAsia="nl-NL"/>
        </w:rPr>
        <w:drawing>
          <wp:anchor distT="0" distB="0" distL="114300" distR="114300" simplePos="0" relativeHeight="251692032" behindDoc="0" locked="0" layoutInCell="1" allowOverlap="1">
            <wp:simplePos x="914400" y="4369981"/>
            <wp:positionH relativeFrom="margin">
              <wp:align>center</wp:align>
            </wp:positionH>
            <wp:positionV relativeFrom="margin">
              <wp:align>bottom</wp:align>
            </wp:positionV>
            <wp:extent cx="5699051" cy="4263656"/>
            <wp:effectExtent l="19050" t="0" r="0" b="0"/>
            <wp:wrapSquare wrapText="bothSides"/>
            <wp:docPr id="43"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699051" cy="4263656"/>
                    </a:xfrm>
                    <a:prstGeom prst="rect">
                      <a:avLst/>
                    </a:prstGeom>
                    <a:noFill/>
                    <a:ln>
                      <a:noFill/>
                    </a:ln>
                  </pic:spPr>
                </pic:pic>
              </a:graphicData>
            </a:graphic>
          </wp:anchor>
        </w:drawing>
      </w:r>
    </w:p>
    <w:p w:rsidR="0048321C" w:rsidRDefault="0048321C" w:rsidP="00F24EAC">
      <w:pPr>
        <w:pStyle w:val="ListParagraph"/>
        <w:numPr>
          <w:ilvl w:val="0"/>
          <w:numId w:val="17"/>
        </w:numPr>
        <w:spacing w:after="200" w:line="276" w:lineRule="auto"/>
        <w:ind w:left="360"/>
      </w:pPr>
      <w:r>
        <w:t>Select the module you wish to create a rule for.</w:t>
      </w:r>
    </w:p>
    <w:p w:rsidR="0048321C" w:rsidRPr="005515D0" w:rsidRDefault="0048321C" w:rsidP="00F24EAC">
      <w:pPr>
        <w:pStyle w:val="ListParagraph"/>
        <w:numPr>
          <w:ilvl w:val="0"/>
          <w:numId w:val="17"/>
        </w:numPr>
        <w:spacing w:before="200" w:after="200" w:line="276" w:lineRule="auto"/>
        <w:ind w:left="360"/>
      </w:pPr>
      <w:r>
        <w:t xml:space="preserve">Click on the “Add” button in the </w:t>
      </w:r>
      <w:r>
        <w:rPr>
          <w:i/>
        </w:rPr>
        <w:t>Rules</w:t>
      </w:r>
      <w:r w:rsidR="00C72E8E">
        <w:t xml:space="preserve"> section and the New Applied Rule form appears.</w:t>
      </w:r>
    </w:p>
    <w:p w:rsidR="0048321C" w:rsidRDefault="0048321C" w:rsidP="00F24EAC">
      <w:pPr>
        <w:pStyle w:val="ListParagraph"/>
        <w:numPr>
          <w:ilvl w:val="0"/>
          <w:numId w:val="17"/>
        </w:numPr>
        <w:spacing w:before="200" w:after="200" w:line="276" w:lineRule="auto"/>
        <w:ind w:left="360"/>
        <w:rPr>
          <w:sz w:val="20"/>
          <w:szCs w:val="20"/>
        </w:rPr>
      </w:pPr>
      <w:r>
        <w:lastRenderedPageBreak/>
        <w:t>Select t</w:t>
      </w:r>
      <w:r w:rsidR="00B40CC9">
        <w:t xml:space="preserve">he rule type you wish to create </w:t>
      </w:r>
      <w:r>
        <w:t>(</w:t>
      </w:r>
      <w:r w:rsidRPr="002B3541">
        <w:rPr>
          <w:i/>
        </w:rPr>
        <w:t>#1</w:t>
      </w:r>
      <w:r w:rsidR="00B40CC9">
        <w:rPr>
          <w:i/>
        </w:rPr>
        <w:t xml:space="preserve"> in the figure</w:t>
      </w:r>
      <w:r>
        <w:t>)</w:t>
      </w:r>
      <w:r w:rsidR="00B40CC9">
        <w:t>.</w:t>
      </w:r>
    </w:p>
    <w:p w:rsidR="0048321C" w:rsidRDefault="00C72E8E" w:rsidP="00F24EAC">
      <w:pPr>
        <w:pStyle w:val="ListParagraph"/>
        <w:numPr>
          <w:ilvl w:val="0"/>
          <w:numId w:val="17"/>
        </w:numPr>
        <w:spacing w:before="200" w:after="200" w:line="276" w:lineRule="auto"/>
        <w:ind w:left="360"/>
      </w:pPr>
      <w:r>
        <w:t>In case of relation rules</w:t>
      </w:r>
      <w:r w:rsidR="0048321C">
        <w:t xml:space="preserve">: Select </w:t>
      </w:r>
      <w:r>
        <w:t>the To-module of which the usage is constrained</w:t>
      </w:r>
      <w:r w:rsidR="0048321C">
        <w:t>.</w:t>
      </w:r>
      <w:r w:rsidR="0048321C" w:rsidRPr="000B0221">
        <w:rPr>
          <w:noProof/>
          <w:lang w:val="en-GB" w:eastAsia="nl-NL"/>
        </w:rPr>
        <w:t xml:space="preserve"> </w:t>
      </w:r>
    </w:p>
    <w:p w:rsidR="0048321C" w:rsidRDefault="00C72E8E" w:rsidP="00F24EAC">
      <w:pPr>
        <w:pStyle w:val="ListParagraph"/>
        <w:numPr>
          <w:ilvl w:val="0"/>
          <w:numId w:val="17"/>
        </w:numPr>
        <w:spacing w:before="200" w:after="200" w:line="276" w:lineRule="auto"/>
        <w:ind w:left="360"/>
      </w:pPr>
      <w:r>
        <w:t xml:space="preserve">By default the rule is </w:t>
      </w:r>
      <w:r w:rsidR="0048321C">
        <w:t>Enable</w:t>
      </w:r>
      <w:r>
        <w:t xml:space="preserve">d, but the rule may be disabled </w:t>
      </w:r>
      <w:r w:rsidR="00B40CC9" w:rsidRPr="00B40CC9">
        <w:t>(#</w:t>
      </w:r>
      <w:r>
        <w:t>2</w:t>
      </w:r>
      <w:r w:rsidR="00B40CC9" w:rsidRPr="00B40CC9">
        <w:t xml:space="preserve"> in the figure)</w:t>
      </w:r>
      <w:r w:rsidR="00F8091D">
        <w:t>;</w:t>
      </w:r>
      <w:r>
        <w:t xml:space="preserve"> temporarily, or </w:t>
      </w:r>
      <w:r w:rsidR="00F8091D">
        <w:t>continuously, e.g. in case of generated default rules</w:t>
      </w:r>
      <w:r w:rsidR="00B40CC9" w:rsidRPr="00B40CC9">
        <w:t>.</w:t>
      </w:r>
    </w:p>
    <w:p w:rsidR="0048321C" w:rsidRDefault="0048321C" w:rsidP="00F24EAC">
      <w:pPr>
        <w:pStyle w:val="ListParagraph"/>
        <w:numPr>
          <w:ilvl w:val="0"/>
          <w:numId w:val="17"/>
        </w:numPr>
        <w:spacing w:before="200" w:after="200" w:line="276" w:lineRule="auto"/>
        <w:ind w:left="360"/>
      </w:pPr>
      <w:r>
        <w:t>Optional: Enter a description for this rule</w:t>
      </w:r>
      <w:r w:rsidR="00C72E8E">
        <w:t xml:space="preserve"> (#3</w:t>
      </w:r>
      <w:r w:rsidR="00C72E8E" w:rsidRPr="00C72E8E">
        <w:t xml:space="preserve"> in the figure).</w:t>
      </w:r>
    </w:p>
    <w:p w:rsidR="0048321C" w:rsidRDefault="0048321C" w:rsidP="00F24EAC">
      <w:pPr>
        <w:pStyle w:val="ListParagraph"/>
        <w:numPr>
          <w:ilvl w:val="0"/>
          <w:numId w:val="17"/>
        </w:numPr>
        <w:spacing w:before="200" w:after="200" w:line="276" w:lineRule="auto"/>
        <w:ind w:left="360"/>
      </w:pPr>
      <w:r>
        <w:t xml:space="preserve">Optional: Add exception rules </w:t>
      </w:r>
      <w:r w:rsidR="00C72E8E" w:rsidRPr="00C72E8E">
        <w:t>(#</w:t>
      </w:r>
      <w:r w:rsidR="00C72E8E">
        <w:t>4</w:t>
      </w:r>
      <w:r w:rsidR="00C72E8E" w:rsidRPr="00C72E8E">
        <w:t xml:space="preserve"> in the figure).</w:t>
      </w:r>
      <w:r w:rsidR="00F24EAC">
        <w:t xml:space="preserve"> Read</w:t>
      </w:r>
      <w:r w:rsidR="00F24EAC" w:rsidRPr="00F24EAC">
        <w:t xml:space="preserve"> </w:t>
      </w:r>
      <w:r w:rsidR="00F24EAC">
        <w:t>subsection</w:t>
      </w:r>
      <w:r w:rsidR="00F24EAC" w:rsidRPr="00F24EAC">
        <w:t xml:space="preserve"> “Add Exceptions</w:t>
      </w:r>
      <w:r w:rsidR="00CE4860">
        <w:t xml:space="preserve"> t</w:t>
      </w:r>
      <w:r w:rsidR="00F24EAC">
        <w:t xml:space="preserve">o </w:t>
      </w:r>
      <w:r w:rsidR="00CE4860">
        <w:t xml:space="preserve">a </w:t>
      </w:r>
      <w:r w:rsidR="00F24EAC">
        <w:t>Rule”.</w:t>
      </w:r>
    </w:p>
    <w:p w:rsidR="0048321C" w:rsidRDefault="006734D7" w:rsidP="002B145B">
      <w:pPr>
        <w:pStyle w:val="ListParagraph"/>
        <w:numPr>
          <w:ilvl w:val="0"/>
          <w:numId w:val="17"/>
        </w:numPr>
        <w:spacing w:before="200" w:after="200" w:line="276" w:lineRule="auto"/>
        <w:ind w:left="360"/>
      </w:pPr>
      <w:r>
        <w:t>Enter</w:t>
      </w:r>
      <w:r w:rsidR="0048321C">
        <w:t xml:space="preserve"> an </w:t>
      </w:r>
      <w:r>
        <w:t>Expression, if</w:t>
      </w:r>
      <w:r w:rsidR="0048321C">
        <w:t xml:space="preserve"> required</w:t>
      </w:r>
      <w:r>
        <w:t xml:space="preserve">. </w:t>
      </w:r>
      <w:r w:rsidR="00F24EAC" w:rsidRPr="00F24EAC">
        <w:t>Read subsection “</w:t>
      </w:r>
      <w:r w:rsidR="002B145B">
        <w:t>Set Filter and/or</w:t>
      </w:r>
      <w:r w:rsidR="00F24EAC" w:rsidRPr="00F24EAC">
        <w:t xml:space="preserve"> Expression </w:t>
      </w:r>
      <w:r w:rsidR="00CE4860">
        <w:t>t</w:t>
      </w:r>
      <w:r w:rsidR="00F24EAC" w:rsidRPr="00F24EAC">
        <w:t xml:space="preserve">o </w:t>
      </w:r>
      <w:r w:rsidR="00CE4860">
        <w:t xml:space="preserve">a </w:t>
      </w:r>
      <w:r w:rsidR="00F24EAC" w:rsidRPr="00F24EAC">
        <w:t>Rule”.</w:t>
      </w:r>
      <w:r w:rsidR="00F24EAC">
        <w:br/>
        <w:t>Rules of t</w:t>
      </w:r>
      <w:r>
        <w:t>he following rule types require an Expression:</w:t>
      </w:r>
      <w:r w:rsidR="0048321C">
        <w:t xml:space="preserve"> </w:t>
      </w:r>
      <w:r w:rsidR="00F24EAC">
        <w:t xml:space="preserve">Naming convention, </w:t>
      </w:r>
      <w:r w:rsidR="00F24EAC" w:rsidRPr="00F24EAC">
        <w:t>Visibility convention</w:t>
      </w:r>
      <w:r w:rsidR="00F24EAC">
        <w:t>.</w:t>
      </w:r>
    </w:p>
    <w:p w:rsidR="0048321C" w:rsidRPr="00F8091D" w:rsidRDefault="0048321C" w:rsidP="00F24EAC">
      <w:pPr>
        <w:pStyle w:val="ListParagraph"/>
        <w:numPr>
          <w:ilvl w:val="0"/>
          <w:numId w:val="17"/>
        </w:numPr>
        <w:spacing w:before="200" w:after="360" w:line="276" w:lineRule="auto"/>
        <w:ind w:left="354" w:hanging="357"/>
      </w:pPr>
      <w:r>
        <w:t>Click on the “Add” button to add this rule with all its exception rules</w:t>
      </w:r>
      <w:r w:rsidR="00C72E8E">
        <w:t xml:space="preserve"> (#5</w:t>
      </w:r>
      <w:r w:rsidR="00C72E8E" w:rsidRPr="00C72E8E">
        <w:t xml:space="preserve"> in the figure).</w:t>
      </w:r>
    </w:p>
    <w:p w:rsidR="00CE4860" w:rsidRDefault="008660F6" w:rsidP="00CE4860">
      <w:pPr>
        <w:pStyle w:val="Heading3"/>
      </w:pPr>
      <w:bookmarkStart w:id="23" w:name="_Toc422408136"/>
      <w:bookmarkStart w:id="24" w:name="_Toc359868021"/>
      <w:r>
        <w:t>Add Exceptions to a R</w:t>
      </w:r>
      <w:r w:rsidR="00CE4860">
        <w:t>ule</w:t>
      </w:r>
      <w:bookmarkEnd w:id="23"/>
    </w:p>
    <w:p w:rsidR="00CE4860" w:rsidRDefault="00CE4860" w:rsidP="00CE4860">
      <w:r w:rsidRPr="00F8091D">
        <w:t>Accomplish the following steps to</w:t>
      </w:r>
      <w:r>
        <w:t xml:space="preserve"> add an exception to a rule:</w:t>
      </w:r>
    </w:p>
    <w:p w:rsidR="00CE4860" w:rsidRDefault="00CE4860" w:rsidP="00CE4860">
      <w:pPr>
        <w:pStyle w:val="ListParagraph"/>
        <w:numPr>
          <w:ilvl w:val="0"/>
          <w:numId w:val="18"/>
        </w:numPr>
        <w:spacing w:after="200" w:line="276" w:lineRule="auto"/>
        <w:ind w:left="360"/>
      </w:pPr>
      <w:r>
        <w:t xml:space="preserve">Open the rule details panel. You can do this by adding a new rule, or by selecting an existing rule and pressing the “Edit” button in the </w:t>
      </w:r>
      <w:r>
        <w:rPr>
          <w:i/>
        </w:rPr>
        <w:t>Rules</w:t>
      </w:r>
      <w:r>
        <w:t xml:space="preserve"> panel.</w:t>
      </w:r>
    </w:p>
    <w:p w:rsidR="00CE4860" w:rsidRDefault="00CE4860" w:rsidP="00CE4860">
      <w:pPr>
        <w:pStyle w:val="ListParagraph"/>
        <w:numPr>
          <w:ilvl w:val="0"/>
          <w:numId w:val="18"/>
        </w:numPr>
        <w:spacing w:before="200" w:after="200" w:line="276" w:lineRule="auto"/>
        <w:ind w:left="360"/>
      </w:pPr>
      <w:r>
        <w:t>Press the “Add exception” button.</w:t>
      </w:r>
    </w:p>
    <w:p w:rsidR="00CE4860" w:rsidRDefault="00CE4860" w:rsidP="00CE4860">
      <w:pPr>
        <w:pStyle w:val="ListParagraph"/>
        <w:numPr>
          <w:ilvl w:val="0"/>
          <w:numId w:val="18"/>
        </w:numPr>
        <w:spacing w:before="200" w:after="200" w:line="276" w:lineRule="auto"/>
        <w:ind w:left="360"/>
        <w:rPr>
          <w:sz w:val="20"/>
          <w:szCs w:val="20"/>
        </w:rPr>
      </w:pPr>
      <w:r>
        <w:t>Select the rule type of the exception rule you wish to create. However, most rules have only one exception rule type available: is allowed to use.</w:t>
      </w:r>
    </w:p>
    <w:p w:rsidR="00CE4860" w:rsidRDefault="00CE4860" w:rsidP="00CE4860">
      <w:pPr>
        <w:pStyle w:val="ListParagraph"/>
        <w:numPr>
          <w:ilvl w:val="0"/>
          <w:numId w:val="18"/>
        </w:numPr>
        <w:spacing w:before="200" w:after="200" w:line="276" w:lineRule="auto"/>
        <w:ind w:left="360"/>
      </w:pPr>
      <w:r>
        <w:t>Select the From-module and/or To-module.</w:t>
      </w:r>
    </w:p>
    <w:p w:rsidR="00CE4860" w:rsidRDefault="00CE4860" w:rsidP="00CE4860">
      <w:pPr>
        <w:pStyle w:val="ListParagraph"/>
        <w:numPr>
          <w:ilvl w:val="0"/>
          <w:numId w:val="18"/>
        </w:numPr>
        <w:spacing w:before="200" w:after="200" w:line="276" w:lineRule="auto"/>
        <w:ind w:left="360"/>
      </w:pPr>
      <w:r>
        <w:t>Enable or disable this exception rule if needed.</w:t>
      </w:r>
    </w:p>
    <w:p w:rsidR="00CE4860" w:rsidRDefault="00CE4860" w:rsidP="00CE4860">
      <w:pPr>
        <w:pStyle w:val="ListParagraph"/>
        <w:numPr>
          <w:ilvl w:val="0"/>
          <w:numId w:val="18"/>
        </w:numPr>
        <w:spacing w:before="200" w:after="200" w:line="276" w:lineRule="auto"/>
        <w:ind w:left="360"/>
      </w:pPr>
      <w:r>
        <w:t>Optional: Enter a description for this rule.</w:t>
      </w:r>
    </w:p>
    <w:p w:rsidR="00CE4860" w:rsidRDefault="00CE4860" w:rsidP="00CE4860">
      <w:pPr>
        <w:pStyle w:val="ListParagraph"/>
        <w:numPr>
          <w:ilvl w:val="0"/>
          <w:numId w:val="18"/>
        </w:numPr>
        <w:spacing w:before="200" w:after="200" w:line="276" w:lineRule="auto"/>
        <w:ind w:left="360"/>
      </w:pPr>
      <w:r>
        <w:t>Optional: Configure the Violation Types.</w:t>
      </w:r>
    </w:p>
    <w:p w:rsidR="00CE4860" w:rsidRDefault="00CE4860" w:rsidP="00CE4860">
      <w:pPr>
        <w:pStyle w:val="ListParagraph"/>
        <w:numPr>
          <w:ilvl w:val="0"/>
          <w:numId w:val="18"/>
        </w:numPr>
        <w:spacing w:before="200" w:after="200" w:line="276" w:lineRule="auto"/>
        <w:ind w:left="360"/>
      </w:pPr>
      <w:r>
        <w:t>Fill in any details required by the rule type. For example, the naming convention rule requires you to enter a regex.</w:t>
      </w:r>
    </w:p>
    <w:p w:rsidR="00CE4860" w:rsidRDefault="00CE4860" w:rsidP="00CE4860">
      <w:pPr>
        <w:pStyle w:val="ListParagraph"/>
        <w:numPr>
          <w:ilvl w:val="0"/>
          <w:numId w:val="18"/>
        </w:numPr>
        <w:spacing w:before="200" w:after="200" w:line="276" w:lineRule="auto"/>
        <w:ind w:left="360"/>
      </w:pPr>
      <w:r>
        <w:t>Click on the “Add” button to add this exception rule to the main rules.</w:t>
      </w:r>
    </w:p>
    <w:p w:rsidR="00F24EAC" w:rsidRDefault="008660F6" w:rsidP="00F24EAC">
      <w:pPr>
        <w:pStyle w:val="Heading3"/>
      </w:pPr>
      <w:bookmarkStart w:id="25" w:name="_Toc422408137"/>
      <w:r>
        <w:t xml:space="preserve">Set </w:t>
      </w:r>
      <w:r w:rsidR="00BD6E23">
        <w:t>E</w:t>
      </w:r>
      <w:r w:rsidR="00BD6E23" w:rsidRPr="00F24EAC">
        <w:t xml:space="preserve">xpression </w:t>
      </w:r>
      <w:r w:rsidR="00BD6E23">
        <w:t xml:space="preserve">and/or Configuration Filter </w:t>
      </w:r>
      <w:r w:rsidR="00F24EAC" w:rsidRPr="00F24EAC">
        <w:t xml:space="preserve">To </w:t>
      </w:r>
      <w:r w:rsidR="00CE4860">
        <w:t xml:space="preserve">a </w:t>
      </w:r>
      <w:r>
        <w:t>R</w:t>
      </w:r>
      <w:r w:rsidR="00F24EAC" w:rsidRPr="00F24EAC">
        <w:t>ule</w:t>
      </w:r>
      <w:bookmarkEnd w:id="25"/>
      <w:r w:rsidR="00F24EAC" w:rsidRPr="00F24EAC">
        <w:t xml:space="preserve"> </w:t>
      </w:r>
    </w:p>
    <w:p w:rsidR="00F24EAC" w:rsidRDefault="00BD6E23" w:rsidP="00F24EAC">
      <w:pPr>
        <w:pStyle w:val="Heading4"/>
      </w:pPr>
      <w:r>
        <w:t>Naming c</w:t>
      </w:r>
      <w:r w:rsidR="00F24EAC">
        <w:t>onvention</w:t>
      </w:r>
    </w:p>
    <w:p w:rsidR="00F24EAC" w:rsidRDefault="00F24EAC" w:rsidP="003829F7">
      <w:pPr>
        <w:pStyle w:val="NoSpacing"/>
        <w:spacing w:after="240"/>
      </w:pPr>
      <w:r w:rsidRPr="00F24EAC">
        <w:t>In case of a rule of this type, a</w:t>
      </w:r>
      <w:r w:rsidR="00AA0323">
        <w:t>ll the class names and/or package names</w:t>
      </w:r>
      <w:r w:rsidRPr="00F24EAC">
        <w:t xml:space="preserve"> within the selected module should meet </w:t>
      </w:r>
      <w:r>
        <w:t>a</w:t>
      </w:r>
      <w:r w:rsidRPr="00F24EAC">
        <w:t xml:space="preserve"> specified Expression. </w:t>
      </w:r>
      <w:r w:rsidR="003829F7">
        <w:t>E</w:t>
      </w:r>
      <w:r w:rsidRPr="00F24EAC">
        <w:t xml:space="preserve">xpressions </w:t>
      </w:r>
      <w:r w:rsidR="003829F7">
        <w:t>have to be</w:t>
      </w:r>
      <w:r w:rsidRPr="00F24EAC">
        <w:t xml:space="preserve"> </w:t>
      </w:r>
      <w:r>
        <w:t>combinations of</w:t>
      </w:r>
      <w:r w:rsidR="00AA0323">
        <w:t>:</w:t>
      </w:r>
      <w:r>
        <w:t xml:space="preserve"> </w:t>
      </w:r>
      <w:r w:rsidR="00AA0323">
        <w:t xml:space="preserve">1) a </w:t>
      </w:r>
      <w:r>
        <w:t>text (</w:t>
      </w:r>
      <w:r w:rsidRPr="00F24EAC">
        <w:t>case-sensitive</w:t>
      </w:r>
      <w:r>
        <w:t xml:space="preserve">) that has to be part </w:t>
      </w:r>
      <w:r w:rsidR="00AA0323">
        <w:t>of the name; and 2)</w:t>
      </w:r>
      <w:r>
        <w:t xml:space="preserve"> *, which represent unconstrained text</w:t>
      </w:r>
      <w:r w:rsidRPr="00F24EAC">
        <w:t xml:space="preserve">. </w:t>
      </w:r>
      <w:r w:rsidR="00AA0323">
        <w:br/>
      </w:r>
      <w:r w:rsidR="003829F7">
        <w:t>Examples are provided in the table below.</w:t>
      </w:r>
      <w:r w:rsidRPr="00F24EAC">
        <w:t xml:space="preserve"> </w:t>
      </w:r>
    </w:p>
    <w:p w:rsidR="003829F7" w:rsidRPr="00F24EAC" w:rsidRDefault="0053766D" w:rsidP="003829F7">
      <w:pPr>
        <w:pStyle w:val="NoSpacing"/>
        <w:spacing w:after="240"/>
      </w:pPr>
      <w:r>
        <w:t>U</w:t>
      </w:r>
      <w:r w:rsidR="003829F7">
        <w:t xml:space="preserve">se ‘Configure Filter’ to specify whether the rule should be applied to packages and/or to classes. By default, </w:t>
      </w:r>
      <w:r w:rsidR="00BD6E23">
        <w:t>both</w:t>
      </w:r>
      <w:r w:rsidR="003829F7">
        <w:t xml:space="preserve"> </w:t>
      </w:r>
      <w:r w:rsidR="002B145B">
        <w:t xml:space="preserve">are selected.   </w:t>
      </w:r>
      <w:r w:rsidR="003829F7">
        <w:t xml:space="preserve">  </w:t>
      </w:r>
    </w:p>
    <w:tbl>
      <w:tblPr>
        <w:tblStyle w:val="MediumList1-Accent2"/>
        <w:tblW w:w="0" w:type="auto"/>
        <w:tblLook w:val="04A0" w:firstRow="1" w:lastRow="0" w:firstColumn="1" w:lastColumn="0" w:noHBand="0" w:noVBand="1"/>
      </w:tblPr>
      <w:tblGrid>
        <w:gridCol w:w="1809"/>
        <w:gridCol w:w="6365"/>
        <w:gridCol w:w="1114"/>
      </w:tblGrid>
      <w:tr w:rsidR="00F24EAC" w:rsidTr="003C1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rFonts w:cs="Courier New"/>
                <w:b w:val="0"/>
                <w:color w:val="00A0DB" w:themeColor="accent6"/>
                <w:sz w:val="24"/>
              </w:rPr>
              <w:t>EXPRESSION</w:t>
            </w:r>
          </w:p>
        </w:tc>
        <w:tc>
          <w:tcPr>
            <w:tcW w:w="6365" w:type="dxa"/>
            <w:hideMark/>
          </w:tcPr>
          <w:p w:rsidR="00F24EAC" w:rsidRPr="00CE3B4F" w:rsidRDefault="00F24EAC" w:rsidP="003C12E2">
            <w:pPr>
              <w:cnfStyle w:val="100000000000" w:firstRow="1" w:lastRow="0" w:firstColumn="0" w:lastColumn="0" w:oddVBand="0" w:evenVBand="0" w:oddHBand="0" w:evenHBand="0" w:firstRowFirstColumn="0" w:firstRowLastColumn="0" w:lastRowFirstColumn="0" w:lastRowLastColumn="0"/>
              <w:rPr>
                <w:b/>
                <w:sz w:val="20"/>
                <w:szCs w:val="20"/>
              </w:rPr>
            </w:pPr>
            <w:r>
              <w:rPr>
                <w:rFonts w:cs="Courier New"/>
                <w:color w:val="00A0DB" w:themeColor="accent6"/>
                <w:sz w:val="24"/>
              </w:rPr>
              <w:t>VALIDATES</w:t>
            </w:r>
          </w:p>
        </w:tc>
        <w:tc>
          <w:tcPr>
            <w:tcW w:w="1114" w:type="dxa"/>
            <w:hideMark/>
          </w:tcPr>
          <w:p w:rsidR="00F24EAC" w:rsidRDefault="00F24EAC" w:rsidP="003C12E2">
            <w:pPr>
              <w:cnfStyle w:val="100000000000" w:firstRow="1" w:lastRow="0" w:firstColumn="0" w:lastColumn="0" w:oddVBand="0" w:evenVBand="0" w:oddHBand="0" w:evenHBand="0" w:firstRowFirstColumn="0" w:firstRowLastColumn="0" w:lastRowFirstColumn="0" w:lastRowLastColumn="0"/>
              <w:rPr>
                <w:sz w:val="20"/>
                <w:szCs w:val="20"/>
              </w:rPr>
            </w:pPr>
            <w:r>
              <w:rPr>
                <w:rFonts w:cs="Courier New"/>
                <w:color w:val="00A0DB" w:themeColor="accent6"/>
                <w:sz w:val="24"/>
              </w:rPr>
              <w:t>RESULT</w:t>
            </w:r>
          </w:p>
        </w:tc>
      </w:tr>
      <w:tr w:rsidR="00F24EAC" w:rsidTr="003C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t>*Friends*</w:t>
            </w:r>
          </w:p>
        </w:tc>
        <w:tc>
          <w:tcPr>
            <w:tcW w:w="6365" w:type="dxa"/>
            <w:hideMark/>
          </w:tcPr>
          <w:p w:rsidR="00F24EAC" w:rsidRPr="00CE3B4F" w:rsidRDefault="00F24EAC" w:rsidP="003C12E2">
            <w:pPr>
              <w:pStyle w:val="NoSpacing"/>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domain.locationbased.foursquare.History</w:t>
            </w:r>
            <w:proofErr w:type="spellEnd"/>
          </w:p>
          <w:p w:rsidR="00F24EAC" w:rsidRPr="00CE3B4F" w:rsidRDefault="00F24EAC" w:rsidP="003C12E2">
            <w:pPr>
              <w:pStyle w:val="NoSpacing"/>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domain.locationbased.latitude.Friends</w:t>
            </w:r>
            <w:proofErr w:type="spellEnd"/>
          </w:p>
          <w:p w:rsidR="00F24EAC" w:rsidRPr="00CE3B4F"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infrastructure.socialmedia.locationbased.foursquare.FriendsDAO</w:t>
            </w:r>
            <w:proofErr w:type="spellEnd"/>
          </w:p>
          <w:p w:rsidR="00F24EAC" w:rsidRPr="00CE3B4F"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infrastructure.socialmedia.locationbased.foursquare.MyFriendsDAO</w:t>
            </w:r>
          </w:p>
        </w:tc>
        <w:tc>
          <w:tcPr>
            <w:tcW w:w="1114" w:type="dxa"/>
            <w:hideMark/>
          </w:tcPr>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tc>
      </w:tr>
      <w:tr w:rsidR="00F24EAC" w:rsidTr="003C12E2">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t>*Account</w:t>
            </w:r>
          </w:p>
        </w:tc>
        <w:tc>
          <w:tcPr>
            <w:tcW w:w="6365" w:type="dxa"/>
            <w:hideMark/>
          </w:tcPr>
          <w:p w:rsidR="00F24EAC" w:rsidRPr="00CE3B4F" w:rsidRDefault="00F24EAC" w:rsidP="003C12E2">
            <w:pPr>
              <w:pStyle w:val="NoSpacing"/>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E3B4F">
              <w:rPr>
                <w:sz w:val="20"/>
                <w:szCs w:val="20"/>
              </w:rPr>
              <w:t>domain.locationbased.foursquare.MyAccount</w:t>
            </w:r>
            <w:proofErr w:type="spellEnd"/>
          </w:p>
          <w:p w:rsidR="00F24EAC" w:rsidRPr="00CE3B4F" w:rsidRDefault="00F24EAC" w:rsidP="003C12E2">
            <w:pPr>
              <w:pStyle w:val="NoSpacing"/>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E3B4F">
              <w:rPr>
                <w:sz w:val="20"/>
                <w:szCs w:val="20"/>
              </w:rPr>
              <w:t>domain.locationbased.latitude.Map</w:t>
            </w:r>
            <w:proofErr w:type="spellEnd"/>
          </w:p>
          <w:p w:rsidR="00F24EAC" w:rsidRPr="00CE3B4F" w:rsidRDefault="00F24EAC" w:rsidP="003C12E2">
            <w:pPr>
              <w:pStyle w:val="NoSpacing"/>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E3B4F">
              <w:rPr>
                <w:sz w:val="20"/>
                <w:szCs w:val="20"/>
              </w:rPr>
              <w:lastRenderedPageBreak/>
              <w:t>infrastructure.socialmedia.locationbased.foursquare.AccountDAO</w:t>
            </w:r>
            <w:proofErr w:type="spellEnd"/>
            <w:r w:rsidRPr="00CE3B4F">
              <w:rPr>
                <w:sz w:val="20"/>
                <w:szCs w:val="20"/>
              </w:rPr>
              <w:t xml:space="preserve"> </w:t>
            </w:r>
          </w:p>
        </w:tc>
        <w:tc>
          <w:tcPr>
            <w:tcW w:w="1114" w:type="dxa"/>
            <w:hideMark/>
          </w:tcPr>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True</w:t>
            </w:r>
          </w:p>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False</w:t>
            </w:r>
          </w:p>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False</w:t>
            </w:r>
          </w:p>
        </w:tc>
      </w:tr>
      <w:tr w:rsidR="00F24EAC" w:rsidTr="003C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lastRenderedPageBreak/>
              <w:t>DAO *</w:t>
            </w:r>
          </w:p>
        </w:tc>
        <w:tc>
          <w:tcPr>
            <w:tcW w:w="6365" w:type="dxa"/>
            <w:hideMark/>
          </w:tcPr>
          <w:p w:rsidR="00F24EAC" w:rsidRPr="00CE3B4F" w:rsidRDefault="00F24EAC" w:rsidP="003C12E2">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infrastructure.socialmedia.locationbased.foursquare.DAOFourSquare</w:t>
            </w:r>
          </w:p>
          <w:p w:rsidR="00F24EAC" w:rsidRPr="00CE3B4F" w:rsidRDefault="00F24EAC" w:rsidP="003C12E2">
            <w:pPr>
              <w:pStyle w:val="NoSpacing"/>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infrastructure.socialmedia.locationbased.foursquare.IMap</w:t>
            </w:r>
            <w:proofErr w:type="spellEnd"/>
          </w:p>
          <w:p w:rsidR="00F24EAC" w:rsidRPr="00CE3B4F" w:rsidRDefault="00F24EAC" w:rsidP="003C12E2">
            <w:pPr>
              <w:pStyle w:val="NoSpacing"/>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domain.locationbased.foursquare.History</w:t>
            </w:r>
            <w:proofErr w:type="spellEnd"/>
          </w:p>
        </w:tc>
        <w:tc>
          <w:tcPr>
            <w:tcW w:w="1114" w:type="dxa"/>
            <w:hideMark/>
          </w:tcPr>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tc>
      </w:tr>
    </w:tbl>
    <w:p w:rsidR="00F24EAC" w:rsidRPr="003829F7" w:rsidRDefault="00F24EAC" w:rsidP="003829F7">
      <w:pPr>
        <w:pStyle w:val="NoSpacing"/>
        <w:spacing w:before="240"/>
      </w:pPr>
      <w:r w:rsidRPr="003829F7">
        <w:t xml:space="preserve">The first </w:t>
      </w:r>
      <w:r w:rsidR="003829F7" w:rsidRPr="003829F7">
        <w:t xml:space="preserve">Expression </w:t>
      </w:r>
      <w:r w:rsidR="003829F7">
        <w:t xml:space="preserve">in the </w:t>
      </w:r>
      <w:r w:rsidRPr="003829F7">
        <w:t>table</w:t>
      </w:r>
      <w:r w:rsidR="003829F7">
        <w:t xml:space="preserve"> </w:t>
      </w:r>
      <w:r w:rsidRPr="003829F7">
        <w:t>enforces that a class/packages must contain the word ‘Friends’.</w:t>
      </w:r>
    </w:p>
    <w:p w:rsidR="00F24EAC" w:rsidRPr="003829F7" w:rsidRDefault="00F24EAC" w:rsidP="00F24EAC">
      <w:pPr>
        <w:pStyle w:val="NoSpacing"/>
      </w:pPr>
      <w:r w:rsidRPr="003829F7">
        <w:t xml:space="preserve">The second </w:t>
      </w:r>
      <w:r w:rsidR="003829F7" w:rsidRPr="003829F7">
        <w:t xml:space="preserve">Expression </w:t>
      </w:r>
      <w:r w:rsidRPr="003829F7">
        <w:t xml:space="preserve">enforces that a class/package must end with the word ‘Account’). </w:t>
      </w:r>
    </w:p>
    <w:p w:rsidR="003829F7" w:rsidRDefault="00F24EAC" w:rsidP="00F24EAC">
      <w:pPr>
        <w:pStyle w:val="NoSpacing"/>
      </w:pPr>
      <w:r w:rsidRPr="003829F7">
        <w:t xml:space="preserve">The third </w:t>
      </w:r>
      <w:r w:rsidR="003829F7" w:rsidRPr="003829F7">
        <w:t xml:space="preserve">Expression </w:t>
      </w:r>
      <w:r w:rsidRPr="003829F7">
        <w:t>enforces that all the classes and/or packages must start with the word ‘DAO’.</w:t>
      </w:r>
    </w:p>
    <w:p w:rsidR="00F24EAC" w:rsidRDefault="00F24EAC" w:rsidP="002B145B">
      <w:pPr>
        <w:pStyle w:val="Heading4"/>
      </w:pPr>
      <w:r>
        <w:t>Visibility convention</w:t>
      </w:r>
    </w:p>
    <w:p w:rsidR="00AA0323" w:rsidRDefault="00AA0323" w:rsidP="00AA0323">
      <w:pPr>
        <w:pStyle w:val="NoSpacing"/>
      </w:pPr>
      <w:r w:rsidRPr="00AA0323">
        <w:t xml:space="preserve">In case of a rule of this type, </w:t>
      </w:r>
      <w:r>
        <w:t>the visibility of a</w:t>
      </w:r>
      <w:r w:rsidR="00F24EAC" w:rsidRPr="00AA0323">
        <w:t xml:space="preserve">ll the classes and packages in the specified module must </w:t>
      </w:r>
      <w:r w:rsidR="0053766D">
        <w:t>have the specified level of visibility, or lower</w:t>
      </w:r>
      <w:r w:rsidR="00F24EAC" w:rsidRPr="00AA0323">
        <w:t>.</w:t>
      </w:r>
      <w:r>
        <w:t xml:space="preserve"> Use ‘Configure Filter’ to specify the level of visibility allowed as maximum. By default, </w:t>
      </w:r>
      <w:r w:rsidR="00EE30FD">
        <w:t xml:space="preserve">all levels of </w:t>
      </w:r>
      <w:r>
        <w:t xml:space="preserve">visibility </w:t>
      </w:r>
      <w:r w:rsidR="00EE30FD">
        <w:t>are</w:t>
      </w:r>
      <w:r>
        <w:t xml:space="preserve"> selected. So, adding a visibility convention rule without setting these filter options may result in false negatives (non-reported violations). </w:t>
      </w:r>
    </w:p>
    <w:p w:rsidR="0048321C" w:rsidRDefault="000F2418" w:rsidP="00BD6E23">
      <w:pPr>
        <w:pStyle w:val="NoSpacing"/>
      </w:pPr>
      <w:r>
        <w:t xml:space="preserve">Note: </w:t>
      </w:r>
      <w:r w:rsidR="00BD6E23">
        <w:t xml:space="preserve">Setting a rule of this type requires code analysis first, since visibility settings are language dependent. When the code is not </w:t>
      </w:r>
      <w:proofErr w:type="spellStart"/>
      <w:r w:rsidR="00BD6E23">
        <w:t>analysed</w:t>
      </w:r>
      <w:proofErr w:type="spellEnd"/>
      <w:r w:rsidR="00BD6E23">
        <w:t xml:space="preserve"> previously, the Configure Filter option will be disabled</w:t>
      </w:r>
      <w:r>
        <w:t>.</w:t>
      </w:r>
      <w:bookmarkEnd w:id="24"/>
      <w:r w:rsidR="00BD6E23">
        <w:t xml:space="preserve"> </w:t>
      </w:r>
    </w:p>
    <w:p w:rsidR="0048321C" w:rsidRDefault="008660F6" w:rsidP="00601694">
      <w:pPr>
        <w:pStyle w:val="Heading3"/>
        <w:spacing w:before="360"/>
      </w:pPr>
      <w:bookmarkStart w:id="26" w:name="_Toc359868022"/>
      <w:bookmarkStart w:id="27" w:name="_Toc422408138"/>
      <w:r>
        <w:t>M</w:t>
      </w:r>
      <w:r w:rsidR="00601694">
        <w:t>ove</w:t>
      </w:r>
      <w:r>
        <w:t xml:space="preserve"> L</w:t>
      </w:r>
      <w:r w:rsidR="0048321C">
        <w:t>ayers</w:t>
      </w:r>
      <w:bookmarkEnd w:id="26"/>
      <w:bookmarkEnd w:id="27"/>
    </w:p>
    <w:p w:rsidR="0048321C" w:rsidRDefault="00601694" w:rsidP="00601694">
      <w:pPr>
        <w:rPr>
          <w:u w:val="single"/>
        </w:rPr>
      </w:pPr>
      <w:r>
        <w:t>For modules of type “L</w:t>
      </w:r>
      <w:r w:rsidR="0048321C">
        <w:t>ayer</w:t>
      </w:r>
      <w:r>
        <w:t>”</w:t>
      </w:r>
      <w:r w:rsidR="0048321C">
        <w:t xml:space="preserve"> </w:t>
      </w:r>
      <w:r>
        <w:t>the hierarchical position is an important attribute</w:t>
      </w:r>
      <w:r w:rsidR="0048321C">
        <w:t xml:space="preserve">. </w:t>
      </w:r>
      <w:r w:rsidRPr="00601694">
        <w:t>To other types of modules, the hierarchical position is of no importance.</w:t>
      </w:r>
    </w:p>
    <w:p w:rsidR="0048321C" w:rsidRDefault="0048321C" w:rsidP="0048321C">
      <w:r>
        <w:t xml:space="preserve">The module hierarchy in </w:t>
      </w:r>
      <w:r w:rsidR="00601694">
        <w:t xml:space="preserve">the figures below </w:t>
      </w:r>
      <w:r>
        <w:t>is equivalent.</w:t>
      </w:r>
      <w:r w:rsidR="00601694">
        <w:t xml:space="preserve"> </w:t>
      </w:r>
    </w:p>
    <w:p w:rsidR="0048321C" w:rsidRDefault="0048321C" w:rsidP="0048321C">
      <w:r>
        <w:rPr>
          <w:noProof/>
          <w:lang w:val="nl-NL" w:eastAsia="nl-NL"/>
        </w:rPr>
        <w:drawing>
          <wp:inline distT="0" distB="0" distL="0" distR="0">
            <wp:extent cx="2380472" cy="1857375"/>
            <wp:effectExtent l="0" t="0" r="1270" b="0"/>
            <wp:docPr id="30"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380472" cy="1857375"/>
                    </a:xfrm>
                    <a:prstGeom prst="rect">
                      <a:avLst/>
                    </a:prstGeom>
                    <a:noFill/>
                    <a:ln>
                      <a:noFill/>
                    </a:ln>
                  </pic:spPr>
                </pic:pic>
              </a:graphicData>
            </a:graphic>
          </wp:inline>
        </w:drawing>
      </w:r>
      <w:r>
        <w:t xml:space="preserve">                               </w:t>
      </w:r>
      <w:r w:rsidRPr="000E0129">
        <w:rPr>
          <w:sz w:val="20"/>
          <w:szCs w:val="20"/>
        </w:rPr>
        <w:object w:dxaOrig="3195" w:dyaOrig="2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pt;height:148.05pt" o:ole="">
            <v:imagedata r:id="rId33" o:title=""/>
          </v:shape>
          <o:OLEObject Type="Embed" ProgID="Visio.Drawing.11" ShapeID="_x0000_i1025" DrawAspect="Content" ObjectID="_1506711588" r:id="rId34"/>
        </w:objec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p>
    <w:p w:rsidR="0048321C" w:rsidRDefault="0048321C" w:rsidP="0048321C">
      <w:r>
        <w:t>To move a layer up or down you will need to:</w:t>
      </w:r>
    </w:p>
    <w:p w:rsidR="0048321C" w:rsidRDefault="0048321C" w:rsidP="0048321C">
      <w:pPr>
        <w:pStyle w:val="ListParagraph"/>
        <w:numPr>
          <w:ilvl w:val="0"/>
          <w:numId w:val="19"/>
        </w:numPr>
        <w:spacing w:before="200" w:after="200" w:line="276" w:lineRule="auto"/>
      </w:pPr>
      <w:r>
        <w:t>Select a layer.</w:t>
      </w:r>
    </w:p>
    <w:p w:rsidR="0048321C" w:rsidRDefault="0048321C" w:rsidP="0048321C">
      <w:pPr>
        <w:pStyle w:val="ListParagraph"/>
        <w:numPr>
          <w:ilvl w:val="0"/>
          <w:numId w:val="19"/>
        </w:numPr>
        <w:spacing w:before="200" w:after="200" w:line="276" w:lineRule="auto"/>
      </w:pPr>
      <w:r>
        <w:t xml:space="preserve">Click on the “Move up” or “Move down” button in the </w:t>
      </w:r>
      <w:r>
        <w:rPr>
          <w:i/>
        </w:rPr>
        <w:t>Module Hierarchy</w:t>
      </w:r>
      <w:r>
        <w:t xml:space="preserve"> section.</w:t>
      </w:r>
      <w:r>
        <w:br w:type="page"/>
      </w:r>
    </w:p>
    <w:p w:rsidR="0048321C" w:rsidRDefault="008660F6" w:rsidP="00601694">
      <w:pPr>
        <w:pStyle w:val="Heading3"/>
      </w:pPr>
      <w:bookmarkStart w:id="28" w:name="_Toc359868025"/>
      <w:bookmarkStart w:id="29" w:name="_Toc422408139"/>
      <w:r>
        <w:lastRenderedPageBreak/>
        <w:t>Conflicting R</w:t>
      </w:r>
      <w:r w:rsidR="0048321C">
        <w:t>ules</w:t>
      </w:r>
      <w:bookmarkEnd w:id="28"/>
      <w:bookmarkEnd w:id="29"/>
    </w:p>
    <w:p w:rsidR="0048321C" w:rsidRDefault="0048321C" w:rsidP="0048321C">
      <w:r>
        <w:t>It is not possible to define conflicting rules. For instance, if you were to create a rule that would state that the “Presentation” module is not allowed to use the “Domain” module. It would be impossible to define a rule that would state that the “Presentation” module must use the “Domain” module. If you would try to, this will result in the following error message.</w:t>
      </w:r>
    </w:p>
    <w:p w:rsidR="0048321C" w:rsidRDefault="0048321C" w:rsidP="0048321C">
      <w:r>
        <w:rPr>
          <w:noProof/>
          <w:lang w:val="nl-NL" w:eastAsia="nl-NL"/>
        </w:rPr>
        <w:drawing>
          <wp:inline distT="0" distB="0" distL="0" distR="0">
            <wp:extent cx="3943350" cy="1400175"/>
            <wp:effectExtent l="0" t="0" r="0" b="9525"/>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43350" cy="1400175"/>
                    </a:xfrm>
                    <a:prstGeom prst="rect">
                      <a:avLst/>
                    </a:prstGeom>
                    <a:noFill/>
                    <a:ln>
                      <a:noFill/>
                    </a:ln>
                  </pic:spPr>
                </pic:pic>
              </a:graphicData>
            </a:graphic>
          </wp:inline>
        </w:drawing>
      </w:r>
    </w:p>
    <w:p w:rsidR="0048321C" w:rsidRDefault="0048321C" w:rsidP="0048321C"/>
    <w:p w:rsidR="0048321C" w:rsidRDefault="0048321C" w:rsidP="0048321C">
      <w:r>
        <w:t>Here is a list of all rules that cannot be defined if a rule of a certain type is already in place.</w:t>
      </w:r>
    </w:p>
    <w:tbl>
      <w:tblPr>
        <w:tblStyle w:val="MediumList1-Accent2"/>
        <w:tblW w:w="0" w:type="auto"/>
        <w:tblLook w:val="04A0" w:firstRow="1" w:lastRow="0" w:firstColumn="1" w:lastColumn="0" w:noHBand="0" w:noVBand="1"/>
      </w:tblPr>
      <w:tblGrid>
        <w:gridCol w:w="3227"/>
        <w:gridCol w:w="5985"/>
      </w:tblGrid>
      <w:tr w:rsidR="0048321C" w:rsidRPr="00CE3B4F" w:rsidTr="00B40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sidRPr="001B4769">
              <w:rPr>
                <w:rFonts w:cs="Courier New"/>
                <w:b w:val="0"/>
                <w:color w:val="00A0DB" w:themeColor="accent6"/>
                <w:sz w:val="24"/>
              </w:rPr>
              <w:t>USE CASE</w:t>
            </w:r>
          </w:p>
        </w:tc>
        <w:tc>
          <w:tcPr>
            <w:tcW w:w="5985" w:type="dxa"/>
            <w:hideMark/>
          </w:tcPr>
          <w:p w:rsidR="0048321C" w:rsidRPr="00CE3B4F" w:rsidRDefault="0048321C" w:rsidP="00B40CC9">
            <w:pPr>
              <w:cnfStyle w:val="100000000000" w:firstRow="1" w:lastRow="0" w:firstColumn="0" w:lastColumn="0" w:oddVBand="0" w:evenVBand="0" w:oddHBand="0" w:evenHBand="0" w:firstRowFirstColumn="0" w:firstRowLastColumn="0" w:lastRowFirstColumn="0" w:lastRowLastColumn="0"/>
              <w:rPr>
                <w:sz w:val="20"/>
                <w:szCs w:val="20"/>
                <w:lang w:val="en-GB"/>
              </w:rPr>
            </w:pPr>
            <w:r>
              <w:rPr>
                <w:rFonts w:cs="Courier New"/>
                <w:color w:val="00A0DB" w:themeColor="accent6"/>
                <w:sz w:val="24"/>
              </w:rPr>
              <w:t>FORBIDDEN WHEN FOLLOWING RULE IS DEFINED</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Naming convention</w:t>
            </w:r>
          </w:p>
        </w:tc>
        <w:tc>
          <w:tcPr>
            <w:tcW w:w="5985" w:type="dxa"/>
            <w:hideMark/>
          </w:tcPr>
          <w:p w:rsidR="0048321C" w:rsidRDefault="0048321C" w:rsidP="0048321C">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“Naming convention” rule in the same module</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Visibility convention</w:t>
            </w:r>
          </w:p>
        </w:tc>
        <w:tc>
          <w:tcPr>
            <w:tcW w:w="5985" w:type="dxa"/>
            <w:hideMark/>
          </w:tcPr>
          <w:p w:rsidR="0048321C" w:rsidRDefault="0048321C" w:rsidP="0048321C">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“Visibility convention” rule in the same module</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Subclass convention</w:t>
            </w:r>
          </w:p>
        </w:tc>
        <w:tc>
          <w:tcPr>
            <w:tcW w:w="5985" w:type="dxa"/>
            <w:hideMark/>
          </w:tcPr>
          <w:p w:rsidR="0048321C" w:rsidRDefault="0048321C" w:rsidP="0048321C">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“Subclass convention”:  rule in the same module</w:t>
            </w:r>
          </w:p>
          <w:p w:rsidR="0048321C" w:rsidRDefault="0048321C" w:rsidP="0048321C">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Same checks as a “must use” rule</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Interface convention</w:t>
            </w:r>
          </w:p>
        </w:tc>
        <w:tc>
          <w:tcPr>
            <w:tcW w:w="5985" w:type="dxa"/>
            <w:hideMark/>
          </w:tcPr>
          <w:p w:rsidR="0048321C" w:rsidRDefault="0048321C" w:rsidP="0048321C">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“Interface convention” rule in the same module</w:t>
            </w:r>
          </w:p>
          <w:p w:rsidR="0048321C" w:rsidRDefault="0048321C" w:rsidP="0048321C">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Same checks as a “must use” rule</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not allowed to use</w:t>
            </w:r>
          </w:p>
        </w:tc>
        <w:tc>
          <w:tcPr>
            <w:tcW w:w="5985" w:type="dxa"/>
            <w:hideMark/>
          </w:tcPr>
          <w:p w:rsidR="0048321C" w:rsidRDefault="0048321C" w:rsidP="0048321C">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allowed to use”, “is only module allowed to use”, “Is allowed to use” or “must use” rule from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only allowed to use</w:t>
            </w:r>
          </w:p>
        </w:tc>
        <w:tc>
          <w:tcPr>
            <w:tcW w:w="5985" w:type="dxa"/>
            <w:hideMark/>
          </w:tcPr>
          <w:p w:rsidR="0048321C" w:rsidRDefault="0048321C" w:rsidP="0048321C">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48321C">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allowed to use”, “is only module allowed to use”, “is allowed to use” or “must use” rule from this module to other then the selected “module to”</w:t>
            </w:r>
          </w:p>
          <w:p w:rsidR="0048321C" w:rsidRDefault="0048321C" w:rsidP="0048321C">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module allowed to use” rule from other then the selected module to the selected “module to”</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only module allowed to use</w:t>
            </w:r>
          </w:p>
        </w:tc>
        <w:tc>
          <w:tcPr>
            <w:tcW w:w="5985" w:type="dxa"/>
            <w:hideMark/>
          </w:tcPr>
          <w:p w:rsidR="0048321C" w:rsidRDefault="0048321C" w:rsidP="0048321C">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48321C">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module allowed to use”, “is only module allowed to use”, “is allowed to use” or “must use”  rule from other then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allowed to use</w:t>
            </w:r>
          </w:p>
        </w:tc>
        <w:tc>
          <w:tcPr>
            <w:tcW w:w="5985" w:type="dxa"/>
            <w:hideMark/>
          </w:tcPr>
          <w:p w:rsidR="0048321C" w:rsidRDefault="0048321C" w:rsidP="0048321C">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48321C">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allowed to use” rule from this module to other then the selected “module to”</w:t>
            </w:r>
          </w:p>
          <w:p w:rsidR="0048321C" w:rsidRDefault="0048321C" w:rsidP="0048321C">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module allowed to use” rule from other then the selected module to the selected “module to”</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Must use</w:t>
            </w:r>
          </w:p>
        </w:tc>
        <w:tc>
          <w:tcPr>
            <w:tcW w:w="5985" w:type="dxa"/>
            <w:hideMark/>
          </w:tcPr>
          <w:p w:rsidR="0048321C" w:rsidRDefault="0048321C" w:rsidP="0048321C">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48321C">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allowed to use” rule from this module to other then the selected “module to”</w:t>
            </w:r>
          </w:p>
          <w:p w:rsidR="0048321C" w:rsidRDefault="0048321C" w:rsidP="0048321C">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“Is only module allowed to use” rule from other then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lastRenderedPageBreak/>
              <w:t>Skip call</w:t>
            </w:r>
          </w:p>
        </w:tc>
        <w:tc>
          <w:tcPr>
            <w:tcW w:w="5985" w:type="dxa"/>
            <w:hideMark/>
          </w:tcPr>
          <w:p w:rsidR="0048321C" w:rsidRDefault="0048321C" w:rsidP="0048321C">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Same checks as a “is not allowed to use” rule for the 2</w:t>
            </w:r>
            <w:r>
              <w:rPr>
                <w:sz w:val="20"/>
                <w:szCs w:val="20"/>
                <w:vertAlign w:val="superscript"/>
              </w:rPr>
              <w:t>nd</w:t>
            </w:r>
            <w:r>
              <w:rPr>
                <w:sz w:val="20"/>
                <w:szCs w:val="20"/>
              </w:rPr>
              <w:t xml:space="preserve"> layer below the selected layer, and each layer below this 2</w:t>
            </w:r>
            <w:r>
              <w:rPr>
                <w:sz w:val="20"/>
                <w:szCs w:val="20"/>
                <w:vertAlign w:val="superscript"/>
              </w:rPr>
              <w:t>nd</w:t>
            </w:r>
            <w:r>
              <w:rPr>
                <w:sz w:val="20"/>
                <w:szCs w:val="20"/>
              </w:rPr>
              <w:t xml:space="preserve"> layer. You can see this layer as the selected “module to” layer.</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Back call</w:t>
            </w:r>
          </w:p>
        </w:tc>
        <w:tc>
          <w:tcPr>
            <w:tcW w:w="5985" w:type="dxa"/>
            <w:hideMark/>
          </w:tcPr>
          <w:p w:rsidR="0048321C" w:rsidRDefault="0048321C" w:rsidP="0048321C">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Same checks as a “is not allowed to use” rule for each layer above the selected layer. You can see this layer as the selected “module to” layer.</w:t>
            </w:r>
          </w:p>
        </w:tc>
      </w:tr>
    </w:tbl>
    <w:p w:rsidR="0048321C" w:rsidRDefault="0048321C" w:rsidP="0048321C">
      <w:pPr>
        <w:spacing w:after="200"/>
        <w:rPr>
          <w:rFonts w:asciiTheme="majorHAnsi" w:eastAsiaTheme="majorEastAsia" w:hAnsiTheme="majorHAnsi" w:cstheme="majorBidi"/>
          <w:bCs/>
          <w:caps/>
          <w:color w:val="00A0DB" w:themeColor="accent2"/>
          <w:sz w:val="32"/>
          <w:szCs w:val="26"/>
        </w:rPr>
      </w:pPr>
    </w:p>
    <w:p w:rsidR="0048321C" w:rsidRDefault="008660F6" w:rsidP="007A4255">
      <w:pPr>
        <w:pStyle w:val="Heading3"/>
      </w:pPr>
      <w:bookmarkStart w:id="30" w:name="_Toc359868026"/>
      <w:bookmarkStart w:id="31" w:name="_Toc422408140"/>
      <w:r>
        <w:t>V</w:t>
      </w:r>
      <w:r w:rsidR="0048321C">
        <w:t xml:space="preserve">iew </w:t>
      </w:r>
      <w:r>
        <w:t>Intended A</w:t>
      </w:r>
      <w:r w:rsidR="007A4255">
        <w:t xml:space="preserve">rchitecture </w:t>
      </w:r>
      <w:r>
        <w:t>in B</w:t>
      </w:r>
      <w:r w:rsidR="0048321C">
        <w:t>rowser</w:t>
      </w:r>
      <w:bookmarkEnd w:id="30"/>
      <w:bookmarkEnd w:id="31"/>
    </w:p>
    <w:p w:rsidR="0048321C" w:rsidRDefault="0048321C" w:rsidP="0048321C">
      <w:r>
        <w:t xml:space="preserve">When you click on the ‘View in Browser’-button on the main screen of the define component, a report will be generated. This report consists out of an overview of modules, applied rules and software </w:t>
      </w:r>
      <w:proofErr w:type="gramStart"/>
      <w:r>
        <w:t>units  and</w:t>
      </w:r>
      <w:proofErr w:type="gramEnd"/>
      <w:r>
        <w:t xml:space="preserve"> of a table with all the modules with their software units and applied rules. </w:t>
      </w:r>
      <w:r w:rsidR="007A4255">
        <w:t>F</w:t>
      </w:r>
      <w:r w:rsidR="007A4255" w:rsidRPr="007A4255">
        <w:t>or example</w:t>
      </w:r>
      <w:r w:rsidR="007A4255">
        <w:t>,</w:t>
      </w:r>
      <w:r w:rsidR="007A4255" w:rsidRPr="007A4255">
        <w:t xml:space="preserve"> </w:t>
      </w:r>
      <w:r w:rsidR="007A4255">
        <w:t>s</w:t>
      </w:r>
      <w:r>
        <w:t>ee</w:t>
      </w:r>
      <w:r w:rsidR="007A4255">
        <w:t xml:space="preserve"> the</w:t>
      </w:r>
      <w:r>
        <w:t xml:space="preserve"> figure</w:t>
      </w:r>
      <w:r w:rsidR="007A4255">
        <w:t>s</w:t>
      </w:r>
      <w:r>
        <w:t xml:space="preserve"> </w:t>
      </w:r>
      <w:r w:rsidR="007A4255">
        <w:t>below</w:t>
      </w:r>
      <w:r>
        <w:t>.</w:t>
      </w:r>
    </w:p>
    <w:p w:rsidR="007A4255" w:rsidRPr="00BF1755" w:rsidRDefault="007A4255" w:rsidP="0048321C"/>
    <w:p w:rsidR="0048321C" w:rsidRPr="00077531" w:rsidRDefault="007A4255" w:rsidP="0048321C">
      <w:r w:rsidRPr="007A4255">
        <w:rPr>
          <w:noProof/>
          <w:lang w:val="nl-NL" w:eastAsia="nl-NL"/>
        </w:rPr>
        <w:drawing>
          <wp:inline distT="0" distB="0" distL="0" distR="0">
            <wp:extent cx="5943600" cy="2010661"/>
            <wp:effectExtent l="19050" t="0" r="0" b="0"/>
            <wp:docPr id="49" name="Afbeelding 13" descr="D:\Documenten\Dropbox\Dropbox\HUSACCT\3 Construction\Construction 5\E Documentatie\images\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en\Dropbox\Dropbox\HUSACCT\3 Construction\Construction 5\E Documentatie\images\report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010661"/>
                    </a:xfrm>
                    <a:prstGeom prst="rect">
                      <a:avLst/>
                    </a:prstGeom>
                    <a:noFill/>
                    <a:ln>
                      <a:noFill/>
                    </a:ln>
                  </pic:spPr>
                </pic:pic>
              </a:graphicData>
            </a:graphic>
          </wp:inline>
        </w:drawing>
      </w:r>
    </w:p>
    <w:p w:rsidR="0048321C" w:rsidRDefault="0048321C" w:rsidP="0048321C">
      <w:r>
        <w:rPr>
          <w:noProof/>
          <w:lang w:val="nl-NL" w:eastAsia="nl-NL"/>
        </w:rPr>
        <w:drawing>
          <wp:inline distT="0" distB="0" distL="0" distR="0">
            <wp:extent cx="5945505" cy="2275205"/>
            <wp:effectExtent l="19050" t="0" r="0" b="0"/>
            <wp:docPr id="34" name="Afbeelding 14" descr="D:\Documenten\Dropbox\Dropbox\HUSACCT\3 Construction\Construction 5\E Documentatie\images\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en\Dropbox\Dropbox\HUSACCT\3 Construction\Construction 5\E Documentatie\images\report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5505" cy="2275205"/>
                    </a:xfrm>
                    <a:prstGeom prst="rect">
                      <a:avLst/>
                    </a:prstGeom>
                    <a:noFill/>
                    <a:ln>
                      <a:noFill/>
                    </a:ln>
                  </pic:spPr>
                </pic:pic>
              </a:graphicData>
            </a:graphic>
          </wp:inline>
        </w:drawing>
      </w:r>
      <w:r>
        <w:br w:type="page"/>
      </w:r>
    </w:p>
    <w:p w:rsidR="00C023CB" w:rsidRDefault="008660F6" w:rsidP="00C86BAE">
      <w:pPr>
        <w:pStyle w:val="Heading2"/>
      </w:pPr>
      <w:bookmarkStart w:id="32" w:name="_Toc422408141"/>
      <w:r>
        <w:lastRenderedPageBreak/>
        <w:t>I</w:t>
      </w:r>
      <w:r w:rsidR="00C023CB">
        <w:t xml:space="preserve">ntended </w:t>
      </w:r>
      <w:r>
        <w:t>A</w:t>
      </w:r>
      <w:r w:rsidR="00C023CB">
        <w:t xml:space="preserve">rchitecture </w:t>
      </w:r>
      <w:r>
        <w:t>D</w:t>
      </w:r>
      <w:r w:rsidR="00C023CB">
        <w:t>iagram</w:t>
      </w:r>
      <w:bookmarkEnd w:id="32"/>
    </w:p>
    <w:p w:rsidR="00C023CB" w:rsidRDefault="00C023CB" w:rsidP="00C023CB">
      <w:r>
        <w:t>An intended architecture diagram shows the modules of the intended architecture at a certain hierarchical level. For each module the name and modules type are shown</w:t>
      </w:r>
      <w:r w:rsidR="003573C6">
        <w:t>, and (as soon as implemented software units are assigned to the modules) dependency arrows, with the number of detected dependencies, are shown between the modules</w:t>
      </w:r>
      <w:r>
        <w:t>.</w:t>
      </w:r>
      <w:r>
        <w:br/>
      </w:r>
    </w:p>
    <w:p w:rsidR="00C023CB" w:rsidRDefault="00C023CB" w:rsidP="00C023CB">
      <w:r>
        <w:rPr>
          <w:noProof/>
          <w:lang w:val="nl-NL" w:eastAsia="nl-NL"/>
        </w:rPr>
        <w:drawing>
          <wp:inline distT="0" distB="0" distL="0" distR="0">
            <wp:extent cx="5190903" cy="4704863"/>
            <wp:effectExtent l="19050" t="0" r="0" b="0"/>
            <wp:docPr id="55"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195389" cy="4708929"/>
                    </a:xfrm>
                    <a:prstGeom prst="rect">
                      <a:avLst/>
                    </a:prstGeom>
                    <a:noFill/>
                    <a:ln w="9525">
                      <a:noFill/>
                      <a:miter lim="800000"/>
                      <a:headEnd/>
                      <a:tailEnd/>
                    </a:ln>
                  </pic:spPr>
                </pic:pic>
              </a:graphicData>
            </a:graphic>
          </wp:inline>
        </w:drawing>
      </w:r>
    </w:p>
    <w:p w:rsidR="00C023CB" w:rsidRDefault="00C023CB" w:rsidP="00C023CB"/>
    <w:p w:rsidR="00476E96" w:rsidRDefault="00476E96" w:rsidP="00476E96">
      <w:pPr>
        <w:ind w:left="360"/>
      </w:pPr>
      <w:r w:rsidRPr="003573C6">
        <w:t>The fol</w:t>
      </w:r>
      <w:r>
        <w:t xml:space="preserve">lowing functionality may be used to adjust and export diagrams (for more </w:t>
      </w:r>
      <w:r w:rsidR="00182BD8">
        <w:t xml:space="preserve">instruction and </w:t>
      </w:r>
      <w:r>
        <w:t xml:space="preserve">details, </w:t>
      </w:r>
      <w:r w:rsidR="00182BD8">
        <w:t>visit</w:t>
      </w:r>
      <w:r>
        <w:t xml:space="preserve"> the section on Implemented architecture diagram)</w:t>
      </w:r>
      <w:r w:rsidRPr="003573C6">
        <w:t>:</w:t>
      </w:r>
    </w:p>
    <w:p w:rsidR="00680438" w:rsidRDefault="00680438" w:rsidP="003573C6">
      <w:pPr>
        <w:pStyle w:val="ListParagraph"/>
        <w:numPr>
          <w:ilvl w:val="0"/>
          <w:numId w:val="27"/>
        </w:numPr>
      </w:pPr>
      <w:r>
        <w:t>Move modules within the diagram.</w:t>
      </w:r>
    </w:p>
    <w:p w:rsidR="000B77CF" w:rsidRDefault="00680438" w:rsidP="003573C6">
      <w:pPr>
        <w:pStyle w:val="ListParagraph"/>
        <w:numPr>
          <w:ilvl w:val="0"/>
          <w:numId w:val="27"/>
        </w:numPr>
      </w:pPr>
      <w:r w:rsidRPr="00680438">
        <w:t>Hide specific modules, and restore these modules, if needed.</w:t>
      </w:r>
    </w:p>
    <w:p w:rsidR="003573C6" w:rsidRDefault="003573C6" w:rsidP="003573C6">
      <w:pPr>
        <w:pStyle w:val="ListParagraph"/>
        <w:numPr>
          <w:ilvl w:val="0"/>
          <w:numId w:val="27"/>
        </w:numPr>
      </w:pPr>
      <w:r>
        <w:t>Zoom in on a selected module, or on several selected modules (multi zoom, see the example below). Furthermore: zoom out, refresh.</w:t>
      </w:r>
    </w:p>
    <w:p w:rsidR="003573C6" w:rsidRDefault="003573C6" w:rsidP="003573C6">
      <w:pPr>
        <w:pStyle w:val="ListParagraph"/>
        <w:numPr>
          <w:ilvl w:val="0"/>
          <w:numId w:val="27"/>
        </w:numPr>
      </w:pPr>
      <w:r>
        <w:t xml:space="preserve">Export </w:t>
      </w:r>
      <w:r w:rsidR="00680438">
        <w:t xml:space="preserve">a diagram </w:t>
      </w:r>
      <w:r>
        <w:t xml:space="preserve">to </w:t>
      </w:r>
      <w:r w:rsidR="00680438">
        <w:t xml:space="preserve">an </w:t>
      </w:r>
      <w:r>
        <w:t xml:space="preserve">image </w:t>
      </w:r>
      <w:r w:rsidR="00680438">
        <w:t>file</w:t>
      </w:r>
      <w:r w:rsidR="00943976">
        <w:t xml:space="preserve"> </w:t>
      </w:r>
      <w:r>
        <w:t>(</w:t>
      </w:r>
      <w:proofErr w:type="spellStart"/>
      <w:r>
        <w:t>png</w:t>
      </w:r>
      <w:proofErr w:type="spellEnd"/>
      <w:r>
        <w:t xml:space="preserve"> file).</w:t>
      </w:r>
    </w:p>
    <w:p w:rsidR="00680438" w:rsidRDefault="00680438" w:rsidP="003573C6">
      <w:pPr>
        <w:pStyle w:val="ListParagraph"/>
        <w:numPr>
          <w:ilvl w:val="0"/>
          <w:numId w:val="27"/>
        </w:numPr>
      </w:pPr>
      <w:r>
        <w:t>Optional: show dependencies, show violations, show thickness of dependency arrow relative to the number of dependencies.</w:t>
      </w:r>
    </w:p>
    <w:p w:rsidR="00680438" w:rsidRDefault="00680438" w:rsidP="003573C6">
      <w:pPr>
        <w:pStyle w:val="ListParagraph"/>
        <w:numPr>
          <w:ilvl w:val="0"/>
          <w:numId w:val="27"/>
        </w:numPr>
      </w:pPr>
      <w:r>
        <w:t>Pan function.</w:t>
      </w:r>
    </w:p>
    <w:p w:rsidR="003573C6" w:rsidRDefault="003573C6" w:rsidP="003573C6"/>
    <w:p w:rsidR="003573C6" w:rsidRDefault="003573C6" w:rsidP="003573C6">
      <w:r>
        <w:t xml:space="preserve"> </w:t>
      </w:r>
      <w:r w:rsidR="00680438">
        <w:t>Example of a multi zoom diagram:</w:t>
      </w:r>
    </w:p>
    <w:p w:rsidR="003573C6" w:rsidRPr="00C023CB" w:rsidRDefault="00105FA8" w:rsidP="003573C6">
      <w:r>
        <w:rPr>
          <w:noProof/>
          <w:lang w:val="nl-NL" w:eastAsia="nl-NL"/>
        </w:rPr>
        <w:drawing>
          <wp:inline distT="0" distB="0" distL="0" distR="0">
            <wp:extent cx="5974080" cy="3947160"/>
            <wp:effectExtent l="19050" t="0" r="7620" b="0"/>
            <wp:docPr id="4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974080" cy="3947160"/>
                    </a:xfrm>
                    <a:prstGeom prst="rect">
                      <a:avLst/>
                    </a:prstGeom>
                    <a:noFill/>
                  </pic:spPr>
                </pic:pic>
              </a:graphicData>
            </a:graphic>
          </wp:inline>
        </w:drawing>
      </w:r>
    </w:p>
    <w:p w:rsidR="003D0BCC" w:rsidRDefault="003D0BCC" w:rsidP="003D0BCC"/>
    <w:p w:rsidR="00680438" w:rsidRDefault="008660F6" w:rsidP="00C86BAE">
      <w:pPr>
        <w:pStyle w:val="Heading2"/>
      </w:pPr>
      <w:bookmarkStart w:id="33" w:name="_Toc422408142"/>
      <w:r>
        <w:t>Import and Export A</w:t>
      </w:r>
      <w:r w:rsidR="00680438">
        <w:t>rchitecture</w:t>
      </w:r>
      <w:bookmarkEnd w:id="33"/>
    </w:p>
    <w:p w:rsidR="003D0BCC" w:rsidRDefault="00680438" w:rsidP="003D0BCC">
      <w:r>
        <w:t xml:space="preserve">The definition of the intended architecture may be exported as an xml file. It may be reused by an import of the file in different workspaces. </w:t>
      </w:r>
      <w:r w:rsidR="0070629F">
        <w:t>The modules and rules are reusable, but the assignment of implemented software units to modules must likely be changed.</w:t>
      </w:r>
    </w:p>
    <w:p w:rsidR="003D0BCC" w:rsidRDefault="003D0BCC" w:rsidP="003D0BCC">
      <w:pPr>
        <w:pStyle w:val="Heading2"/>
      </w:pPr>
      <w:bookmarkStart w:id="34" w:name="_Toc422408143"/>
      <w:r>
        <w:t>Report Architecture</w:t>
      </w:r>
      <w:bookmarkEnd w:id="34"/>
    </w:p>
    <w:p w:rsidR="003D0BCC" w:rsidRDefault="003D0BCC" w:rsidP="003D0BCC">
      <w:r>
        <w:t xml:space="preserve">The definition of the intended architecture may be reported as </w:t>
      </w:r>
      <w:r w:rsidR="001E573D">
        <w:t>a spreadsheet file</w:t>
      </w:r>
      <w:r>
        <w:t xml:space="preserve">. </w:t>
      </w:r>
      <w:r w:rsidR="001E573D">
        <w:t xml:space="preserve">Specify the name and directory where the file will be stored. </w:t>
      </w:r>
      <w:r w:rsidR="001E573D">
        <w:br/>
      </w:r>
      <w:r>
        <w:t>The report will describe:</w:t>
      </w:r>
    </w:p>
    <w:p w:rsidR="003D0BCC" w:rsidRDefault="003D0BCC" w:rsidP="003D0BCC">
      <w:pPr>
        <w:numPr>
          <w:ilvl w:val="0"/>
          <w:numId w:val="24"/>
        </w:numPr>
      </w:pPr>
      <w:r>
        <w:t>The modules of the intended architecture and their types</w:t>
      </w:r>
      <w:proofErr w:type="gramStart"/>
      <w:r>
        <w:t>;.</w:t>
      </w:r>
      <w:proofErr w:type="gramEnd"/>
    </w:p>
    <w:p w:rsidR="003D0BCC" w:rsidRDefault="003D0BCC" w:rsidP="003D0BCC">
      <w:pPr>
        <w:numPr>
          <w:ilvl w:val="0"/>
          <w:numId w:val="24"/>
        </w:numPr>
      </w:pPr>
      <w:r>
        <w:t>The assignment of software units to each module;</w:t>
      </w:r>
    </w:p>
    <w:p w:rsidR="003D0BCC" w:rsidRPr="00680438" w:rsidRDefault="003D0BCC" w:rsidP="003D0BCC">
      <w:pPr>
        <w:numPr>
          <w:ilvl w:val="0"/>
          <w:numId w:val="24"/>
        </w:numPr>
      </w:pPr>
      <w:r>
        <w:t>The rules, with their exceptions, constraining the modules.</w:t>
      </w:r>
    </w:p>
    <w:p w:rsidR="0070629F" w:rsidRDefault="0070629F">
      <w:pPr>
        <w:spacing w:after="200"/>
        <w:rPr>
          <w:rFonts w:asciiTheme="majorHAnsi" w:eastAsiaTheme="majorEastAsia" w:hAnsiTheme="majorHAnsi" w:cstheme="majorBidi"/>
          <w:bCs/>
          <w:caps/>
          <w:color w:val="ED0010" w:themeColor="accent3"/>
          <w:sz w:val="36"/>
          <w:szCs w:val="28"/>
        </w:rPr>
      </w:pPr>
      <w:r>
        <w:br w:type="page"/>
      </w:r>
    </w:p>
    <w:p w:rsidR="00F8091D" w:rsidRDefault="008660F6" w:rsidP="00F8091D">
      <w:pPr>
        <w:pStyle w:val="Heading1"/>
      </w:pPr>
      <w:bookmarkStart w:id="35" w:name="_Toc422408144"/>
      <w:r>
        <w:lastRenderedPageBreak/>
        <w:t>Menu: Analyse Implemented A</w:t>
      </w:r>
      <w:r w:rsidR="00F8091D">
        <w:t>rchitecture</w:t>
      </w:r>
      <w:bookmarkEnd w:id="35"/>
    </w:p>
    <w:p w:rsidR="00242264" w:rsidRDefault="008660F6" w:rsidP="00C86BAE">
      <w:pPr>
        <w:pStyle w:val="Heading2"/>
      </w:pPr>
      <w:bookmarkStart w:id="36" w:name="_Toc422408145"/>
      <w:r>
        <w:t>Dependency A</w:t>
      </w:r>
      <w:r w:rsidR="00B90B3E">
        <w:t xml:space="preserve">nalysis </w:t>
      </w:r>
      <w:r w:rsidR="003C249B">
        <w:fldChar w:fldCharType="begin" w:fldLock="1"/>
      </w:r>
      <w:r w:rsidR="00FC3ED7">
        <w:instrText>ADDIN CSL_CITATION { "citationItems" : [ { "id" : "ITEM-1", "itemData" : { "abstract" : "Architecture Compliance Checking (ACC) is useful to bridge the gap between architecture and implementation. ACC is an approach to verify conformance of implemented program code to high-level models of architectural design. Static ACC focuses on the modular software architecture and on the existence of rule violating dependencies between modules. Accurate tool support is essential for effective and efficient ACC. This paper presents a study on the accuracy of ACC tools regarding dependency analysis and violation reporting. Seven tools were tested and compared by means of a custom-made test application. In addition, the code of open source system Freemind was used to compare the tools on the number and precision of reported violation and dependency messages. On the average, 74 percent of 34 dependency types in our custom-made test software were reported, while 69 percent of 109 violating dependencies within a module of Freemind were reported. The test results show large differences between the tools, but all tools could improve the accuracy of the reported dependencies and violations.",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"21st International Conference on Program Comprehension", "editor" : [ { "dropping-particle" : "", "family" : "Kagdi", "given" : "Huzefa", "non-dropping-particle" : "", "parse-names" : false, "suffix" : "" }, { "dropping-particle" : "", "family" : "Poshyvanyk", "given" : "Denys", "non-dropping-particle" : "", "parse-names" : false, "suffix" : "" }, { "dropping-particle" : "", "family" : "Penta", "given" : "Massimiliano", "non-dropping-particle" : "Di", "parse-names" : false, "suffix" : "" } ], "id" : "ITEM-1", "issued" : { "date-parts" : [ [ "2013" ] ] }, "page" : "172-181", "publisher" : "IEEE Comput. Soc", "publisher-place" : "San Francisco, CA, USA", "title" : "On the Accuracy of Architecture Compliance Checking: Accuracy of Dependency Analysis and Violation Reporting", "type" : "paper-conference" }, "uris" : [ "http://www.mendeley.com/documents/?uuid=e2cf6e1a-6782-472a-a476-dc90ac1d88a6" ] } ], "mendeley" : { "previouslyFormattedCitation" : "[11]" }, "properties" : { "noteIndex" : 0 }, "schema" : "https://github.com/citation-style-language/schema/raw/master/csl-citation.json" }</w:instrText>
      </w:r>
      <w:r w:rsidR="003C249B">
        <w:fldChar w:fldCharType="separate"/>
      </w:r>
      <w:r w:rsidR="00EB245C" w:rsidRPr="00FC3ED7">
        <w:rPr>
          <w:noProof/>
        </w:rPr>
        <w:t>[11]</w:t>
      </w:r>
      <w:bookmarkEnd w:id="36"/>
      <w:r w:rsidR="003C249B">
        <w:fldChar w:fldCharType="end"/>
      </w:r>
    </w:p>
    <w:p w:rsidR="00B90B3E" w:rsidRPr="00DC03F0" w:rsidRDefault="00B90B3E" w:rsidP="00CD4AFA">
      <w:pPr>
        <w:rPr>
          <w:lang w:val="en-GB"/>
        </w:rPr>
      </w:pPr>
      <w:r w:rsidRPr="00DC03F0">
        <w:rPr>
          <w:i/>
          <w:lang w:val="en-GB"/>
        </w:rPr>
        <w:t>Dependency analysis</w:t>
      </w:r>
      <w:r w:rsidRPr="00DC03F0">
        <w:rPr>
          <w:lang w:val="en-GB"/>
        </w:rPr>
        <w:t xml:space="preserve"> is “the process of determining a program’s dependences”</w:t>
      </w:r>
      <w:r w:rsidR="003C249B">
        <w:rPr>
          <w:lang w:val="en-GB"/>
        </w:rPr>
        <w:fldChar w:fldCharType="begin" w:fldLock="1"/>
      </w:r>
      <w:r w:rsidR="00FC3ED7">
        <w:rPr>
          <w:lang w:val="en-GB"/>
        </w:rPr>
        <w:instrText>ADDIN CSL_CITATION { "citationItems" : [ { "id" : "ITEM-1", "itemData" : { "abstract" : "A formal, general model of program dependences is presented and used to evaluate several dependence-based software testing, debugging, and maintenance techniques. Two generalizations of control and data flow dependence, called weak and strong syntactic dependence, are introduced and related to a concept called semantic dependence. Semantic dependence models the ability of a program statement to affect the execution behavior of other statements. It is shown that weak syntactic dependence is a necessary but not sufficient condition for semantic dependence and that strong syntactic dependence is necessary but not sufficient condition for a restricted form of semantic dependence that is finitely demonstrated. These results are used to support some proposed uses of program dependences, to controvert others, and to suggest new uses", "author" : [ { "dropping-particle" : "", "family" : "Podgurski", "given" : "Andy", "non-dropping-particle" : "", "parse-names" : false, "suffix" : "" }, { "dropping-particle" : "", "family" : "Clarke", "given" : "Lori A.", "non-dropping-particle" : "", "parse-names" : false, "suffix" : "" } ], "container-title" : "IEEE Transactions on Software Engineering", "id" : "ITEM-1", "issue" : "9", "issued" : { "date-parts" : [ [ "1990" ] ] }, "page" : "965-979", "title" : "A formal model of program dependences and its implications for software testing, debugging, and maintenance", "type" : "article-journal", "volume" : "16" }, "uris" : [ "http://www.mendeley.com/documents/?uuid=6e1f70a5-f36e-4826-8ce9-40d3affd35ea" ] } ], "mendeley" : { "previouslyFormattedCitation" : "[9]" }, "properties" : { "noteIndex" : 0 }, "schema" : "https://github.com/citation-style-language/schema/raw/master/csl-citation.json" }</w:instrText>
      </w:r>
      <w:r w:rsidR="003C249B">
        <w:rPr>
          <w:lang w:val="en-GB"/>
        </w:rPr>
        <w:fldChar w:fldCharType="separate"/>
      </w:r>
      <w:r w:rsidR="00EB245C" w:rsidRPr="00EB245C">
        <w:rPr>
          <w:noProof/>
          <w:lang w:val="en-GB"/>
        </w:rPr>
        <w:t>[9]</w:t>
      </w:r>
      <w:r w:rsidR="003C249B">
        <w:rPr>
          <w:lang w:val="en-GB"/>
        </w:rPr>
        <w:fldChar w:fldCharType="end"/>
      </w:r>
      <w:r w:rsidRPr="00DC03F0">
        <w:rPr>
          <w:lang w:val="en-GB"/>
        </w:rPr>
        <w:t xml:space="preserve">. Various types of dependencies are distinguished in literature. </w:t>
      </w:r>
      <w:proofErr w:type="spellStart"/>
      <w:r w:rsidRPr="00DC03F0">
        <w:rPr>
          <w:lang w:val="en-GB"/>
        </w:rPr>
        <w:t>Callo</w:t>
      </w:r>
      <w:proofErr w:type="spellEnd"/>
      <w:r w:rsidRPr="00DC03F0">
        <w:rPr>
          <w:lang w:val="en-GB"/>
        </w:rPr>
        <w:t xml:space="preserve"> Arias et al. </w:t>
      </w:r>
      <w:r w:rsidR="003C249B">
        <w:rPr>
          <w:lang w:val="en-GB"/>
        </w:rPr>
        <w:fldChar w:fldCharType="begin" w:fldLock="1"/>
      </w:r>
      <w:r w:rsidR="00FC3ED7">
        <w:rPr>
          <w:lang w:val="en-GB"/>
        </w:rPr>
        <w:instrText>ADDIN CSL_CITATION { "citationItems" : [ { "id" : "ITEM-1", "itemData" : { "DOI" : "10.1007/s10664-011-9158-8", "ISSN" : "1382-3256", "abstract" : "When following architecture-driven strategies to develop large software-intensive systems, the analysis of the dependencies is not an easy task. In this paper, we report a systematic literature review on dependency analysis solutions. Dependency analysis concerns making dependencies due to interconnections between programs or system components explicit. The review is practice-driven because its research questions, execution, and reporting were influenced by the practice of a group of software architects at Philips Healthcare MRI. The review results in an overview and assessment of the state-of-the-art and applicability of dependency analysis. The overview provides insights about definitions related to dependency analysis, the sort of development activities that need dependency analysis, and the classification and description of a number of dependency analysis solutions. The contribution of this paper is for both practitioners and researchers. They can take it as a reference to learn about dependency analysis, match their own practice to the presented results, and to build similar overviews of other techniques and methods for other domains or types of systems.", "author" : [ { "dropping-particle" : "", "family" : "Callo Arias", "given" : "Trosky B.", "non-dropping-particle" : "", "parse-names" : false, "suffix" : "" }, { "dropping-particle" : "", "family" : "Spek", "given" : "Pieter", "non-dropping-particle" : "", "parse-names" : false, "suffix" : "" }, { "dropping-particle" : "", "family" : "Avgeriou", "given" : "Paris", "non-dropping-particle" : "", "parse-names" : false, "suffix" : "" } ], "container-title" : "Empirical Software Engineering", "id" : "ITEM-1", "issue" : "5", "issued" : { "date-parts" : [ [ "2011", "3", "24" ] ] }, "page" : "544-586", "title" : "A practice-driven systematic review of dependency analysis solutions", "type" : "article-journal", "volume" : "16" }, "uris" : [ "http://www.mendeley.com/documents/?uuid=b30e11cb-2e1b-4df4-8a46-d191bc342556" ] } ], "mendeley" : { "previouslyFormattedCitation" : "[1]" }, "properties" : { "noteIndex" : 0 }, "schema" : "https://github.com/citation-style-language/schema/raw/master/csl-citation.json" }</w:instrText>
      </w:r>
      <w:r w:rsidR="003C249B">
        <w:rPr>
          <w:lang w:val="en-GB"/>
        </w:rPr>
        <w:fldChar w:fldCharType="separate"/>
      </w:r>
      <w:r w:rsidR="00EB245C" w:rsidRPr="00EB245C">
        <w:rPr>
          <w:noProof/>
          <w:lang w:val="en-GB"/>
        </w:rPr>
        <w:t>[1]</w:t>
      </w:r>
      <w:r w:rsidR="003C249B">
        <w:rPr>
          <w:lang w:val="en-GB"/>
        </w:rPr>
        <w:fldChar w:fldCharType="end"/>
      </w:r>
      <w:r w:rsidRPr="00DC03F0">
        <w:rPr>
          <w:lang w:val="en-GB"/>
        </w:rPr>
        <w:t xml:space="preserve">consider that all types fit into three main categories: structural dependencies, </w:t>
      </w:r>
      <w:proofErr w:type="spellStart"/>
      <w:r w:rsidRPr="00DC03F0">
        <w:rPr>
          <w:lang w:val="en-GB"/>
        </w:rPr>
        <w:t>behavioral</w:t>
      </w:r>
      <w:proofErr w:type="spellEnd"/>
      <w:r w:rsidRPr="00DC03F0">
        <w:rPr>
          <w:lang w:val="en-GB"/>
        </w:rPr>
        <w:t xml:space="preserve"> dependencies, and traceability dependencies. </w:t>
      </w:r>
      <w:r w:rsidR="00CD4AFA">
        <w:rPr>
          <w:lang w:val="en-GB"/>
        </w:rPr>
        <w:br/>
      </w:r>
      <w:r w:rsidRPr="00DC03F0">
        <w:rPr>
          <w:lang w:val="en-GB"/>
        </w:rPr>
        <w:t>The category of structural dependencies, dependencies among parts of a system, is of interest</w:t>
      </w:r>
      <w:r w:rsidR="00CD4AFA">
        <w:rPr>
          <w:lang w:val="en-GB"/>
        </w:rPr>
        <w:t xml:space="preserve"> here</w:t>
      </w:r>
      <w:r w:rsidRPr="00DC03F0">
        <w:rPr>
          <w:lang w:val="en-GB"/>
        </w:rPr>
        <w:t xml:space="preserve">, since static analysis tools focus on dependencies that can be found by inspecting the source code. </w:t>
      </w:r>
    </w:p>
    <w:p w:rsidR="00B90B3E" w:rsidRPr="00DC03F0" w:rsidRDefault="00B90B3E" w:rsidP="00CD4AFA">
      <w:pPr>
        <w:pStyle w:val="Heading3"/>
        <w:rPr>
          <w:lang w:val="en-GB"/>
        </w:rPr>
      </w:pPr>
      <w:bookmarkStart w:id="37" w:name="_Toc422408146"/>
      <w:r w:rsidRPr="00DC03F0">
        <w:rPr>
          <w:lang w:val="en-GB"/>
        </w:rPr>
        <w:t>Example of a Modular Architecture</w:t>
      </w:r>
      <w:bookmarkEnd w:id="37"/>
    </w:p>
    <w:p w:rsidR="00B90B3E" w:rsidRPr="00DC03F0" w:rsidRDefault="00B90B3E" w:rsidP="00CD4AFA">
      <w:pPr>
        <w:rPr>
          <w:lang w:val="en-GB"/>
        </w:rPr>
      </w:pPr>
      <w:r w:rsidRPr="00DC03F0">
        <w:rPr>
          <w:lang w:val="en-GB"/>
        </w:rPr>
        <w:t xml:space="preserve">The different types of dependency </w:t>
      </w:r>
      <w:r w:rsidR="00CD4AFA">
        <w:rPr>
          <w:lang w:val="en-GB"/>
        </w:rPr>
        <w:t>reported by HUSACCT</w:t>
      </w:r>
      <w:r w:rsidRPr="00DC03F0">
        <w:rPr>
          <w:lang w:val="en-GB"/>
        </w:rPr>
        <w:t xml:space="preserve"> are specified </w:t>
      </w:r>
      <w:r w:rsidR="00CD4AFA">
        <w:rPr>
          <w:lang w:val="en-GB"/>
        </w:rPr>
        <w:t>in the next subsections</w:t>
      </w:r>
      <w:r w:rsidRPr="00DC03F0">
        <w:rPr>
          <w:lang w:val="en-GB"/>
        </w:rPr>
        <w:t>. The</w:t>
      </w:r>
      <w:r w:rsidR="00CD4AFA">
        <w:rPr>
          <w:lang w:val="en-GB"/>
        </w:rPr>
        <w:t>se dependency types</w:t>
      </w:r>
      <w:r w:rsidRPr="00DC03F0">
        <w:rPr>
          <w:lang w:val="en-GB"/>
        </w:rPr>
        <w:t xml:space="preserve"> are illustrated on the basis of a modular architecture in UML notation, shown in </w:t>
      </w:r>
      <w:r w:rsidR="00CD4AFA">
        <w:rPr>
          <w:lang w:val="en-GB"/>
        </w:rPr>
        <w:t>the figure below</w:t>
      </w:r>
      <w:r w:rsidRPr="00DC03F0">
        <w:rPr>
          <w:lang w:val="en-GB"/>
        </w:rPr>
        <w:t xml:space="preserve">. In this diagram, two modules, </w:t>
      </w:r>
      <w:proofErr w:type="spellStart"/>
      <w:r w:rsidRPr="00DC03F0">
        <w:rPr>
          <w:lang w:val="en-GB"/>
        </w:rPr>
        <w:t>ModuleA</w:t>
      </w:r>
      <w:proofErr w:type="spellEnd"/>
      <w:r w:rsidRPr="00DC03F0">
        <w:rPr>
          <w:lang w:val="en-GB"/>
        </w:rPr>
        <w:t xml:space="preserve"> and </w:t>
      </w:r>
      <w:proofErr w:type="spellStart"/>
      <w:r w:rsidRPr="00DC03F0">
        <w:rPr>
          <w:lang w:val="en-GB"/>
        </w:rPr>
        <w:t>ModuleB</w:t>
      </w:r>
      <w:proofErr w:type="spellEnd"/>
      <w:r w:rsidRPr="00DC03F0">
        <w:rPr>
          <w:lang w:val="en-GB"/>
        </w:rPr>
        <w:t xml:space="preserve">, are shown, each with two submodules. The classes in the submodules are related via associations, showing for instance that an instance of Class1 may know several instances of Class 2. The dependency arrows show that </w:t>
      </w:r>
      <w:proofErr w:type="spellStart"/>
      <w:r w:rsidRPr="00DC03F0">
        <w:rPr>
          <w:lang w:val="en-GB"/>
        </w:rPr>
        <w:t>ModuleA</w:t>
      </w:r>
      <w:proofErr w:type="spellEnd"/>
      <w:r w:rsidRPr="00DC03F0">
        <w:rPr>
          <w:lang w:val="en-GB"/>
        </w:rPr>
        <w:t xml:space="preserve"> is allowed to use ModuleB1 and that Module A2 is allowed to use </w:t>
      </w:r>
      <w:proofErr w:type="spellStart"/>
      <w:r w:rsidRPr="00DC03F0">
        <w:rPr>
          <w:lang w:val="en-GB"/>
        </w:rPr>
        <w:t>ModuleB</w:t>
      </w:r>
      <w:proofErr w:type="spellEnd"/>
      <w:r w:rsidRPr="00DC03F0">
        <w:rPr>
          <w:lang w:val="en-GB"/>
        </w:rPr>
        <w:t xml:space="preserve">. However, not all rules are visible. The following list shows the full set of relationship rules: </w:t>
      </w:r>
    </w:p>
    <w:p w:rsidR="00B90B3E" w:rsidRPr="00CD4AFA" w:rsidRDefault="006A77D1" w:rsidP="00CD4AFA">
      <w:pPr>
        <w:pStyle w:val="ListParagraph"/>
        <w:numPr>
          <w:ilvl w:val="0"/>
          <w:numId w:val="34"/>
        </w:numPr>
        <w:rPr>
          <w:lang w:val="en-GB"/>
        </w:rPr>
      </w:pPr>
      <w:r>
        <w:rPr>
          <w:noProof/>
        </w:rPr>
        <w:pict>
          <v:shape id="Tekstvak 2" o:spid="_x0000_s1032" type="#_x0000_t202" style="position:absolute;left:0;text-align:left;margin-left:0;margin-top:0;width:250.45pt;height:245pt;z-index:251698176;visibility:visible;mso-height-percent:200;mso-position-horizontal:center;mso-position-horizontal-relative:margin;mso-position-vertical:bottom;mso-position-vertic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" stroked="f">
            <v:textbox style="mso-fit-shape-to-text:t" inset="0,0,0,0">
              <w:txbxContent>
                <w:p w:rsidR="00F439A9" w:rsidRPr="00102226" w:rsidRDefault="00F439A9" w:rsidP="00CD4AFA"/>
                <w:p w:rsidR="00F439A9" w:rsidRDefault="00F439A9" w:rsidP="00CD4AFA">
                  <w:pPr>
                    <w:pStyle w:val="Picture"/>
                  </w:pPr>
                  <w:r>
                    <w:rPr>
                      <w:noProof/>
                    </w:rPr>
                    <w:drawing>
                      <wp:inline distT="0" distB="0" distL="0" distR="0">
                        <wp:extent cx="3200400" cy="2647315"/>
                        <wp:effectExtent l="0" t="0" r="0" b="0"/>
                        <wp:docPr id="45" name="Afbeelding 31" descr="ICPC-Modula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CPC-ModularArchitecture"/>
                                <pic:cNvPicPr>
                                  <a:picLocks noChangeAspect="1" noChangeArrowheads="1"/>
                                </pic:cNvPicPr>
                              </pic:nvPicPr>
                              <pic:blipFill>
                                <a:blip r:embed="rId40"/>
                                <a:srcRect l="-1242" t="-1509"/>
                                <a:stretch>
                                  <a:fillRect/>
                                </a:stretch>
                              </pic:blipFill>
                              <pic:spPr bwMode="auto">
                                <a:xfrm>
                                  <a:off x="0" y="0"/>
                                  <a:ext cx="3200400" cy="2647315"/>
                                </a:xfrm>
                                <a:prstGeom prst="rect">
                                  <a:avLst/>
                                </a:prstGeom>
                                <a:noFill/>
                                <a:ln w="9525">
                                  <a:noFill/>
                                  <a:miter lim="800000"/>
                                  <a:headEnd/>
                                  <a:tailEnd/>
                                </a:ln>
                              </pic:spPr>
                            </pic:pic>
                          </a:graphicData>
                        </a:graphic>
                      </wp:inline>
                    </w:drawing>
                  </w:r>
                </w:p>
                <w:p w:rsidR="00F439A9" w:rsidRPr="00102226" w:rsidRDefault="00F439A9" w:rsidP="00CD4AFA">
                  <w:pPr>
                    <w:pStyle w:val="figurecaption"/>
                    <w:numPr>
                      <w:ilvl w:val="0"/>
                      <w:numId w:val="0"/>
                    </w:numPr>
                    <w:tabs>
                      <w:tab w:val="clear" w:pos="533"/>
                    </w:tabs>
                    <w:suppressAutoHyphens/>
                    <w:spacing w:after="0"/>
                    <w:ind w:firstLine="720"/>
                  </w:pPr>
                  <w:r w:rsidRPr="00102226">
                    <w:t>Example of a modular architecture in UML notation.</w:t>
                  </w:r>
                </w:p>
                <w:p w:rsidR="00F439A9" w:rsidRPr="008B5935" w:rsidRDefault="00F439A9" w:rsidP="00CD4AFA"/>
              </w:txbxContent>
            </v:textbox>
            <w10:wrap type="square" anchorx="margin" anchory="margin"/>
          </v:shape>
        </w:pict>
      </w:r>
      <w:r w:rsidR="00B90B3E" w:rsidRPr="00CD4AFA">
        <w:rPr>
          <w:lang w:val="en-GB"/>
        </w:rPr>
        <w:t xml:space="preserve">ModuleA1 is allowed to use ModuleB1; </w:t>
      </w:r>
    </w:p>
    <w:p w:rsidR="00B90B3E" w:rsidRPr="00CD4AFA" w:rsidRDefault="00B90B3E" w:rsidP="00CD4AFA">
      <w:pPr>
        <w:pStyle w:val="ListParagraph"/>
        <w:numPr>
          <w:ilvl w:val="0"/>
          <w:numId w:val="34"/>
        </w:numPr>
        <w:rPr>
          <w:lang w:val="en-GB"/>
        </w:rPr>
      </w:pPr>
      <w:r w:rsidRPr="00CD4AFA">
        <w:rPr>
          <w:lang w:val="en-GB"/>
        </w:rPr>
        <w:t xml:space="preserve">ModuleA2 is allowed to use </w:t>
      </w:r>
      <w:proofErr w:type="spellStart"/>
      <w:r w:rsidRPr="00CD4AFA">
        <w:rPr>
          <w:lang w:val="en-GB"/>
        </w:rPr>
        <w:t>ModuleB</w:t>
      </w:r>
      <w:proofErr w:type="spellEnd"/>
      <w:r w:rsidRPr="00CD4AFA">
        <w:rPr>
          <w:lang w:val="en-GB"/>
        </w:rPr>
        <w:t xml:space="preserve">, so also both sub modules, ModuleB1 and ModuleB2; </w:t>
      </w:r>
    </w:p>
    <w:p w:rsidR="00B90B3E" w:rsidRPr="00CD4AFA" w:rsidRDefault="00B90B3E" w:rsidP="00CD4AFA">
      <w:pPr>
        <w:pStyle w:val="ListParagraph"/>
        <w:numPr>
          <w:ilvl w:val="0"/>
          <w:numId w:val="34"/>
        </w:numPr>
        <w:rPr>
          <w:lang w:val="en-GB"/>
        </w:rPr>
      </w:pPr>
      <w:r w:rsidRPr="00CD4AFA">
        <w:rPr>
          <w:lang w:val="en-GB"/>
        </w:rPr>
        <w:t xml:space="preserve">ModuleA1 is not allowed to use ModuleB2; </w:t>
      </w:r>
    </w:p>
    <w:p w:rsidR="00B90B3E" w:rsidRPr="00CD4AFA" w:rsidRDefault="00B90B3E" w:rsidP="00CD4AFA">
      <w:pPr>
        <w:pStyle w:val="ListParagraph"/>
        <w:numPr>
          <w:ilvl w:val="0"/>
          <w:numId w:val="34"/>
        </w:numPr>
        <w:rPr>
          <w:lang w:val="en-GB"/>
        </w:rPr>
      </w:pPr>
      <w:r w:rsidRPr="00CD4AFA">
        <w:rPr>
          <w:lang w:val="en-GB"/>
        </w:rPr>
        <w:t xml:space="preserve">The submodules of </w:t>
      </w:r>
      <w:proofErr w:type="spellStart"/>
      <w:r w:rsidRPr="00CD4AFA">
        <w:rPr>
          <w:lang w:val="en-GB"/>
        </w:rPr>
        <w:t>ModuleA</w:t>
      </w:r>
      <w:proofErr w:type="spellEnd"/>
      <w:r w:rsidRPr="00CD4AFA">
        <w:rPr>
          <w:lang w:val="en-GB"/>
        </w:rPr>
        <w:t xml:space="preserve"> are allowed to use each other. The same type of rule applies to </w:t>
      </w:r>
      <w:proofErr w:type="spellStart"/>
      <w:r w:rsidRPr="00CD4AFA">
        <w:rPr>
          <w:lang w:val="en-GB"/>
        </w:rPr>
        <w:t>ModuleB</w:t>
      </w:r>
      <w:proofErr w:type="spellEnd"/>
      <w:r w:rsidRPr="00CD4AFA">
        <w:rPr>
          <w:lang w:val="en-GB"/>
        </w:rPr>
        <w:t>.</w:t>
      </w:r>
    </w:p>
    <w:p w:rsidR="00CD4AFA" w:rsidRDefault="00CD4AFA">
      <w:pPr>
        <w:spacing w:after="200"/>
        <w:rPr>
          <w:rFonts w:asciiTheme="majorHAnsi" w:eastAsiaTheme="majorEastAsia" w:hAnsiTheme="majorHAnsi" w:cstheme="majorBidi"/>
          <w:bCs/>
          <w:caps/>
          <w:color w:val="00A0DB" w:themeColor="accent2"/>
          <w:sz w:val="32"/>
          <w:szCs w:val="26"/>
          <w:lang w:val="en-GB"/>
        </w:rPr>
      </w:pPr>
      <w:r>
        <w:rPr>
          <w:lang w:val="en-GB"/>
        </w:rPr>
        <w:br w:type="page"/>
      </w:r>
    </w:p>
    <w:p w:rsidR="00B90B3E" w:rsidRPr="00DC03F0" w:rsidRDefault="00B90B3E" w:rsidP="00CD4AFA">
      <w:pPr>
        <w:pStyle w:val="Heading3"/>
        <w:rPr>
          <w:lang w:val="en-GB"/>
        </w:rPr>
      </w:pPr>
      <w:bookmarkStart w:id="38" w:name="_Toc422408147"/>
      <w:r w:rsidRPr="00DC03F0">
        <w:rPr>
          <w:lang w:val="en-GB"/>
        </w:rPr>
        <w:lastRenderedPageBreak/>
        <w:t>Direct Structural Dependency Types</w:t>
      </w:r>
      <w:bookmarkEnd w:id="38"/>
    </w:p>
    <w:p w:rsidR="00B90B3E" w:rsidRPr="00DC03F0" w:rsidRDefault="006A77D1" w:rsidP="00CD4AFA">
      <w:pPr>
        <w:rPr>
          <w:lang w:val="en-GB"/>
        </w:rPr>
      </w:pPr>
      <w:r>
        <w:rPr>
          <w:noProof/>
          <w:lang w:val="en-GB"/>
        </w:rPr>
        <w:pict>
          <v:shape id="_x0000_s1031" type="#_x0000_t202" style="position:absolute;margin-left:0;margin-top:0;width:246.3pt;height:324.3pt;z-index:251697152;mso-position-horizontal:center;mso-position-horizontal-relative:margin;mso-position-vertical:bottom;mso-position-vertical-relative:margin;mso-width-relative:margin;mso-height-relative:margin" stroked="f">
            <v:textbox style="mso-next-textbox:#_x0000_s1031" inset="0,1mm,0,1mm">
              <w:txbxContent>
                <w:p w:rsidR="00F439A9" w:rsidRPr="00EB245C" w:rsidRDefault="00F439A9" w:rsidP="00A13555">
                  <w:pPr>
                    <w:pStyle w:val="tablehead"/>
                    <w:numPr>
                      <w:ilvl w:val="0"/>
                      <w:numId w:val="0"/>
                    </w:numPr>
                    <w:spacing w:before="0"/>
                    <w:rPr>
                      <w:rFonts w:asciiTheme="minorHAnsi" w:hAnsiTheme="minorHAnsi"/>
                    </w:rPr>
                  </w:pPr>
                  <w:r w:rsidRPr="00EB245C">
                    <w:rPr>
                      <w:rFonts w:asciiTheme="minorHAnsi" w:hAnsiTheme="minorHAnsi"/>
                    </w:rPr>
                    <w:t>Direct structural dependency types in the test</w:t>
                  </w:r>
                </w:p>
                <w:tbl>
                  <w:tblPr>
                    <w:tblW w:w="49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2977"/>
                  </w:tblGrid>
                  <w:tr w:rsidR="00F439A9" w:rsidRPr="00EB245C" w:rsidTr="004B397A">
                    <w:trPr>
                      <w:trHeight w:val="230"/>
                    </w:trPr>
                    <w:tc>
                      <w:tcPr>
                        <w:tcW w:w="1985" w:type="dxa"/>
                        <w:tcBorders>
                          <w:top w:val="single" w:sz="4" w:space="0" w:color="auto"/>
                        </w:tcBorders>
                      </w:tcPr>
                      <w:p w:rsidR="00F439A9" w:rsidRPr="00EB245C" w:rsidRDefault="00F439A9" w:rsidP="004B397A">
                        <w:pPr>
                          <w:pStyle w:val="tablecolhead"/>
                          <w:jc w:val="left"/>
                          <w:rPr>
                            <w:rFonts w:asciiTheme="minorHAnsi" w:hAnsiTheme="minorHAnsi"/>
                          </w:rPr>
                        </w:pPr>
                        <w:r w:rsidRPr="00EB245C">
                          <w:rPr>
                            <w:rFonts w:asciiTheme="minorHAnsi" w:hAnsiTheme="minorHAnsi"/>
                          </w:rPr>
                          <w:t>Sub Category/Dep. Type</w:t>
                        </w:r>
                      </w:p>
                    </w:tc>
                    <w:tc>
                      <w:tcPr>
                        <w:tcW w:w="2977" w:type="dxa"/>
                        <w:tcBorders>
                          <w:top w:val="single" w:sz="4" w:space="0" w:color="auto"/>
                        </w:tcBorders>
                      </w:tcPr>
                      <w:p w:rsidR="00F439A9" w:rsidRPr="00EB245C" w:rsidRDefault="00F439A9" w:rsidP="00A13555">
                        <w:pPr>
                          <w:pStyle w:val="tablecolhead"/>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F439A9" w:rsidRPr="00EB245C" w:rsidTr="004B397A">
                    <w:trPr>
                      <w:trHeight w:val="230"/>
                    </w:trPr>
                    <w:tc>
                      <w:tcPr>
                        <w:tcW w:w="1985" w:type="dxa"/>
                      </w:tcPr>
                      <w:p w:rsidR="00F439A9" w:rsidRPr="00EB245C" w:rsidRDefault="00F439A9" w:rsidP="004B397A">
                        <w:pPr>
                          <w:pStyle w:val="tablecopy"/>
                          <w:jc w:val="left"/>
                          <w:rPr>
                            <w:rFonts w:asciiTheme="minorHAnsi" w:hAnsiTheme="minorHAnsi"/>
                            <w:b/>
                          </w:rPr>
                        </w:pPr>
                        <w:r w:rsidRPr="00EB245C">
                          <w:rPr>
                            <w:rFonts w:asciiTheme="minorHAnsi" w:hAnsiTheme="minorHAnsi"/>
                            <w:b/>
                          </w:rPr>
                          <w:t>Import</w:t>
                        </w:r>
                      </w:p>
                      <w:p w:rsidR="00F439A9" w:rsidRPr="00EB245C" w:rsidRDefault="00F439A9" w:rsidP="004B397A">
                        <w:pPr>
                          <w:pStyle w:val="tablecopy"/>
                          <w:jc w:val="left"/>
                          <w:rPr>
                            <w:rFonts w:asciiTheme="minorHAnsi" w:hAnsiTheme="minorHAnsi"/>
                          </w:rPr>
                        </w:pPr>
                        <w:r w:rsidRPr="00EB245C">
                          <w:rPr>
                            <w:rFonts w:asciiTheme="minorHAnsi" w:hAnsiTheme="minorHAnsi"/>
                          </w:rPr>
                          <w:t>Class import</w:t>
                        </w:r>
                      </w:p>
                    </w:tc>
                    <w:tc>
                      <w:tcPr>
                        <w:tcW w:w="2977" w:type="dxa"/>
                      </w:tcPr>
                      <w:p w:rsidR="00F439A9" w:rsidRPr="00EB245C" w:rsidRDefault="00F439A9" w:rsidP="004B397A">
                        <w:pPr>
                          <w:pStyle w:val="tablecopy"/>
                          <w:rPr>
                            <w:rFonts w:asciiTheme="minorHAnsi" w:hAnsiTheme="minorHAnsi"/>
                          </w:rPr>
                        </w:pPr>
                        <w:r w:rsidRPr="00EB245C">
                          <w:rPr>
                            <w:rFonts w:asciiTheme="minorHAnsi" w:hAnsiTheme="minorHAnsi"/>
                          </w:rPr>
                          <w:t>Import ModuleB.ModuleB1.Class2;</w:t>
                        </w:r>
                      </w:p>
                    </w:tc>
                  </w:tr>
                  <w:tr w:rsidR="00F439A9" w:rsidRPr="00EB245C" w:rsidTr="004B397A">
                    <w:trPr>
                      <w:trHeight w:val="230"/>
                    </w:trPr>
                    <w:tc>
                      <w:tcPr>
                        <w:tcW w:w="1985" w:type="dxa"/>
                      </w:tcPr>
                      <w:p w:rsidR="00F439A9" w:rsidRPr="00EB245C" w:rsidRDefault="00F439A9" w:rsidP="004B397A">
                        <w:pPr>
                          <w:pStyle w:val="tablecopy"/>
                          <w:jc w:val="left"/>
                          <w:rPr>
                            <w:rFonts w:asciiTheme="minorHAnsi" w:hAnsiTheme="minorHAnsi"/>
                            <w:b/>
                          </w:rPr>
                        </w:pPr>
                        <w:r w:rsidRPr="00EB245C">
                          <w:rPr>
                            <w:rFonts w:asciiTheme="minorHAnsi" w:hAnsiTheme="minorHAnsi"/>
                            <w:b/>
                          </w:rPr>
                          <w:t>Declaration</w:t>
                        </w:r>
                      </w:p>
                      <w:p w:rsidR="00F439A9" w:rsidRPr="00EB245C" w:rsidRDefault="00F439A9" w:rsidP="004B397A">
                        <w:pPr>
                          <w:pStyle w:val="tablecopy"/>
                          <w:jc w:val="left"/>
                          <w:rPr>
                            <w:rFonts w:asciiTheme="minorHAnsi" w:hAnsiTheme="minorHAnsi"/>
                          </w:rPr>
                        </w:pPr>
                        <w:r w:rsidRPr="00EB245C">
                          <w:rPr>
                            <w:rFonts w:asciiTheme="minorHAnsi" w:hAnsiTheme="minorHAnsi"/>
                          </w:rPr>
                          <w:t>Instance, Class variable; Parameter; Return type.</w:t>
                        </w:r>
                      </w:p>
                    </w:tc>
                    <w:tc>
                      <w:tcPr>
                        <w:tcW w:w="2977" w:type="dxa"/>
                      </w:tcPr>
                      <w:p w:rsidR="00F439A9" w:rsidRPr="00EB245C" w:rsidRDefault="00F439A9" w:rsidP="004B397A">
                        <w:pPr>
                          <w:pStyle w:val="tablecopy"/>
                          <w:rPr>
                            <w:rFonts w:asciiTheme="minorHAnsi" w:hAnsiTheme="minorHAnsi"/>
                          </w:rPr>
                        </w:pPr>
                        <w:r w:rsidRPr="00EB245C">
                          <w:rPr>
                            <w:rFonts w:asciiTheme="minorHAnsi" w:hAnsiTheme="minorHAnsi"/>
                          </w:rPr>
                          <w:t>private Class2 linkToC2;</w:t>
                        </w:r>
                      </w:p>
                    </w:tc>
                  </w:tr>
                  <w:tr w:rsidR="00F439A9" w:rsidRPr="00EB245C" w:rsidTr="004B397A">
                    <w:trPr>
                      <w:trHeight w:val="230"/>
                    </w:trPr>
                    <w:tc>
                      <w:tcPr>
                        <w:tcW w:w="1985" w:type="dxa"/>
                      </w:tcPr>
                      <w:p w:rsidR="00F439A9" w:rsidRPr="00EB245C" w:rsidRDefault="00F439A9" w:rsidP="004B397A">
                        <w:pPr>
                          <w:pStyle w:val="tablecopy"/>
                          <w:jc w:val="left"/>
                          <w:rPr>
                            <w:rFonts w:asciiTheme="minorHAnsi" w:hAnsiTheme="minorHAnsi"/>
                            <w:b/>
                          </w:rPr>
                        </w:pPr>
                        <w:r w:rsidRPr="00EB245C">
                          <w:rPr>
                            <w:rFonts w:asciiTheme="minorHAnsi" w:hAnsiTheme="minorHAnsi"/>
                            <w:b/>
                          </w:rPr>
                          <w:t>Call</w:t>
                        </w:r>
                      </w:p>
                      <w:p w:rsidR="00F439A9" w:rsidRPr="00EB245C" w:rsidRDefault="00F439A9" w:rsidP="004B397A">
                        <w:pPr>
                          <w:pStyle w:val="tablecopy"/>
                          <w:jc w:val="left"/>
                          <w:rPr>
                            <w:rFonts w:asciiTheme="minorHAnsi" w:hAnsiTheme="minorHAnsi"/>
                          </w:rPr>
                        </w:pPr>
                        <w:r w:rsidRPr="00EB245C">
                          <w:rPr>
                            <w:rFonts w:asciiTheme="minorHAnsi" w:hAnsiTheme="minorHAnsi"/>
                          </w:rPr>
                          <w:t>Instance, Class method; Constructor.</w:t>
                        </w:r>
                      </w:p>
                    </w:tc>
                    <w:tc>
                      <w:tcPr>
                        <w:tcW w:w="2977" w:type="dxa"/>
                      </w:tcPr>
                      <w:p w:rsidR="00F439A9" w:rsidRPr="00EB245C" w:rsidRDefault="00F439A9" w:rsidP="004B397A">
                        <w:pPr>
                          <w:pStyle w:val="tablecopy"/>
                          <w:rPr>
                            <w:rFonts w:asciiTheme="minorHAnsi" w:hAnsiTheme="minorHAnsi"/>
                          </w:rPr>
                        </w:pPr>
                        <w:r w:rsidRPr="00EB245C">
                          <w:rPr>
                            <w:rFonts w:asciiTheme="minorHAnsi" w:hAnsiTheme="minorHAnsi"/>
                          </w:rPr>
                          <w:t>public String variable;</w:t>
                        </w:r>
                      </w:p>
                      <w:p w:rsidR="00F439A9" w:rsidRPr="00EB245C" w:rsidRDefault="00F439A9" w:rsidP="004B397A">
                        <w:pPr>
                          <w:pStyle w:val="tablecopy"/>
                          <w:rPr>
                            <w:rFonts w:asciiTheme="minorHAnsi" w:hAnsiTheme="minorHAnsi"/>
                          </w:rPr>
                        </w:pPr>
                        <w:r w:rsidRPr="00EB245C">
                          <w:rPr>
                            <w:rFonts w:asciiTheme="minorHAnsi" w:hAnsiTheme="minorHAnsi"/>
                          </w:rPr>
                          <w:t>variable = linkToC2.method();</w:t>
                        </w:r>
                      </w:p>
                    </w:tc>
                  </w:tr>
                  <w:tr w:rsidR="00F439A9" w:rsidRPr="00EB245C" w:rsidTr="004B397A">
                    <w:trPr>
                      <w:trHeight w:val="230"/>
                    </w:trPr>
                    <w:tc>
                      <w:tcPr>
                        <w:tcW w:w="1985" w:type="dxa"/>
                      </w:tcPr>
                      <w:p w:rsidR="00F439A9" w:rsidRPr="00EB245C" w:rsidRDefault="00F439A9" w:rsidP="004B397A">
                        <w:pPr>
                          <w:pStyle w:val="tablecopy"/>
                          <w:jc w:val="left"/>
                          <w:rPr>
                            <w:rFonts w:asciiTheme="minorHAnsi" w:hAnsiTheme="minorHAnsi"/>
                            <w:b/>
                          </w:rPr>
                        </w:pPr>
                        <w:r w:rsidRPr="00EB245C">
                          <w:rPr>
                            <w:rFonts w:asciiTheme="minorHAnsi" w:hAnsiTheme="minorHAnsi"/>
                            <w:b/>
                          </w:rPr>
                          <w:t>Access</w:t>
                        </w:r>
                      </w:p>
                      <w:p w:rsidR="00F439A9" w:rsidRPr="00EB245C" w:rsidRDefault="00F439A9" w:rsidP="004B397A">
                        <w:pPr>
                          <w:pStyle w:val="tablecopy"/>
                          <w:jc w:val="left"/>
                          <w:rPr>
                            <w:rFonts w:asciiTheme="minorHAnsi" w:hAnsiTheme="minorHAnsi"/>
                          </w:rPr>
                        </w:pPr>
                        <w:r w:rsidRPr="00EB245C">
                          <w:rPr>
                            <w:rFonts w:asciiTheme="minorHAnsi" w:hAnsiTheme="minorHAnsi"/>
                          </w:rPr>
                          <w:t>Instance, Class variable; Object reference.</w:t>
                        </w:r>
                      </w:p>
                    </w:tc>
                    <w:tc>
                      <w:tcPr>
                        <w:tcW w:w="2977" w:type="dxa"/>
                      </w:tcPr>
                      <w:p w:rsidR="00F439A9" w:rsidRPr="00EB245C" w:rsidRDefault="00F439A9" w:rsidP="004B397A">
                        <w:pPr>
                          <w:pStyle w:val="tablecopy"/>
                          <w:rPr>
                            <w:rFonts w:asciiTheme="minorHAnsi" w:hAnsiTheme="minorHAnsi"/>
                          </w:rPr>
                        </w:pPr>
                        <w:r w:rsidRPr="00EB245C">
                          <w:rPr>
                            <w:rFonts w:asciiTheme="minorHAnsi" w:hAnsiTheme="minorHAnsi"/>
                          </w:rPr>
                          <w:t>variable = linkToC2.variable;</w:t>
                        </w:r>
                      </w:p>
                    </w:tc>
                  </w:tr>
                  <w:tr w:rsidR="00F439A9" w:rsidRPr="00EB245C" w:rsidTr="004B397A">
                    <w:trPr>
                      <w:trHeight w:val="230"/>
                    </w:trPr>
                    <w:tc>
                      <w:tcPr>
                        <w:tcW w:w="1985" w:type="dxa"/>
                      </w:tcPr>
                      <w:p w:rsidR="00F439A9" w:rsidRPr="00EB245C" w:rsidRDefault="00F439A9" w:rsidP="004B397A">
                        <w:pPr>
                          <w:pStyle w:val="tablecopy"/>
                          <w:jc w:val="left"/>
                          <w:rPr>
                            <w:rFonts w:asciiTheme="minorHAnsi" w:hAnsiTheme="minorHAnsi"/>
                          </w:rPr>
                        </w:pPr>
                        <w:r w:rsidRPr="00EB245C">
                          <w:rPr>
                            <w:rFonts w:asciiTheme="minorHAnsi" w:hAnsiTheme="minorHAnsi"/>
                            <w:b/>
                          </w:rPr>
                          <w:t>Inheritance</w:t>
                        </w:r>
                        <w:r w:rsidRPr="00EB245C">
                          <w:rPr>
                            <w:rFonts w:asciiTheme="minorHAnsi" w:hAnsiTheme="minorHAnsi"/>
                          </w:rPr>
                          <w:br/>
                          <w:t>Extends class,</w:t>
                        </w:r>
                      </w:p>
                      <w:p w:rsidR="00F439A9" w:rsidRPr="00EB245C" w:rsidRDefault="00F439A9" w:rsidP="004B397A">
                        <w:pPr>
                          <w:pStyle w:val="tablecopy"/>
                          <w:jc w:val="left"/>
                          <w:rPr>
                            <w:rFonts w:asciiTheme="minorHAnsi" w:hAnsiTheme="minorHAnsi"/>
                          </w:rPr>
                        </w:pPr>
                        <w:r w:rsidRPr="00EB245C">
                          <w:rPr>
                            <w:rFonts w:asciiTheme="minorHAnsi" w:hAnsiTheme="minorHAnsi"/>
                          </w:rPr>
                          <w:t>Implements interface</w:t>
                        </w:r>
                      </w:p>
                    </w:tc>
                    <w:tc>
                      <w:tcPr>
                        <w:tcW w:w="2977" w:type="dxa"/>
                      </w:tcPr>
                      <w:p w:rsidR="00F439A9" w:rsidRPr="00EB245C" w:rsidRDefault="00F439A9" w:rsidP="004B397A">
                        <w:pPr>
                          <w:pStyle w:val="tablecopy"/>
                          <w:rPr>
                            <w:rFonts w:asciiTheme="minorHAnsi" w:hAnsiTheme="minorHAnsi"/>
                          </w:rPr>
                        </w:pPr>
                        <w:r w:rsidRPr="00EB245C">
                          <w:rPr>
                            <w:rFonts w:asciiTheme="minorHAnsi" w:hAnsiTheme="minorHAnsi"/>
                          </w:rPr>
                          <w:t>public class Class1 extends SuperClass1 { }</w:t>
                        </w:r>
                      </w:p>
                    </w:tc>
                  </w:tr>
                  <w:tr w:rsidR="00F439A9" w:rsidRPr="00EB245C" w:rsidTr="004B397A">
                    <w:trPr>
                      <w:trHeight w:val="230"/>
                    </w:trPr>
                    <w:tc>
                      <w:tcPr>
                        <w:tcW w:w="1985" w:type="dxa"/>
                      </w:tcPr>
                      <w:p w:rsidR="00F439A9" w:rsidRPr="00EB245C" w:rsidRDefault="00F439A9" w:rsidP="004B397A">
                        <w:pPr>
                          <w:pStyle w:val="tablecopy"/>
                          <w:jc w:val="left"/>
                          <w:rPr>
                            <w:rFonts w:asciiTheme="minorHAnsi" w:hAnsiTheme="minorHAnsi"/>
                            <w:b/>
                          </w:rPr>
                        </w:pPr>
                        <w:r w:rsidRPr="00EB245C">
                          <w:rPr>
                            <w:rFonts w:asciiTheme="minorHAnsi" w:hAnsiTheme="minorHAnsi"/>
                            <w:b/>
                          </w:rPr>
                          <w:t>Annotation</w:t>
                        </w:r>
                      </w:p>
                      <w:p w:rsidR="00F439A9" w:rsidRPr="00EB245C" w:rsidRDefault="00F439A9" w:rsidP="004B397A">
                        <w:pPr>
                          <w:pStyle w:val="tablecopy"/>
                          <w:jc w:val="left"/>
                          <w:rPr>
                            <w:rFonts w:asciiTheme="minorHAnsi" w:hAnsiTheme="minorHAnsi"/>
                          </w:rPr>
                        </w:pPr>
                        <w:r w:rsidRPr="00EB245C">
                          <w:rPr>
                            <w:rFonts w:asciiTheme="minorHAnsi" w:hAnsiTheme="minorHAnsi"/>
                          </w:rPr>
                          <w:t>Class annotation</w:t>
                        </w:r>
                      </w:p>
                    </w:tc>
                    <w:tc>
                      <w:tcPr>
                        <w:tcW w:w="2977" w:type="dxa"/>
                      </w:tcPr>
                      <w:p w:rsidR="00F439A9" w:rsidRPr="00EB245C" w:rsidRDefault="00F439A9" w:rsidP="004B397A">
                        <w:pPr>
                          <w:pStyle w:val="tablecopy"/>
                          <w:rPr>
                            <w:rFonts w:asciiTheme="minorHAnsi" w:hAnsiTheme="minorHAnsi"/>
                          </w:rPr>
                        </w:pPr>
                        <w:r w:rsidRPr="00EB245C">
                          <w:rPr>
                            <w:rFonts w:asciiTheme="minorHAnsi" w:hAnsiTheme="minorHAnsi"/>
                          </w:rPr>
                          <w:t>@Class2</w:t>
                        </w:r>
                      </w:p>
                    </w:tc>
                  </w:tr>
                </w:tbl>
                <w:p w:rsidR="00F439A9" w:rsidRPr="00EB245C" w:rsidRDefault="00F439A9" w:rsidP="00A13555">
                  <w:pPr>
                    <w:pStyle w:val="tablehead"/>
                    <w:numPr>
                      <w:ilvl w:val="0"/>
                      <w:numId w:val="0"/>
                    </w:numPr>
                    <w:rPr>
                      <w:rFonts w:asciiTheme="minorHAnsi" w:hAnsiTheme="minorHAnsi"/>
                    </w:rPr>
                  </w:pPr>
                  <w:r w:rsidRPr="00EB245C">
                    <w:rPr>
                      <w:rFonts w:asciiTheme="minorHAnsi" w:hAnsiTheme="minorHAnsi"/>
                    </w:rPr>
                    <w:t>Indirect structural dependency types in the test</w:t>
                  </w:r>
                </w:p>
                <w:tbl>
                  <w:tblPr>
                    <w:tblW w:w="49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2977"/>
                  </w:tblGrid>
                  <w:tr w:rsidR="00F439A9" w:rsidRPr="00EB245C" w:rsidTr="004B397A">
                    <w:trPr>
                      <w:trHeight w:val="230"/>
                    </w:trPr>
                    <w:tc>
                      <w:tcPr>
                        <w:tcW w:w="1985" w:type="dxa"/>
                        <w:tcBorders>
                          <w:top w:val="single" w:sz="4" w:space="0" w:color="auto"/>
                        </w:tcBorders>
                      </w:tcPr>
                      <w:p w:rsidR="00F439A9" w:rsidRPr="00EB245C" w:rsidRDefault="00F439A9" w:rsidP="004B397A">
                        <w:pPr>
                          <w:pStyle w:val="tablecolhead"/>
                          <w:jc w:val="left"/>
                          <w:rPr>
                            <w:rFonts w:asciiTheme="minorHAnsi" w:hAnsiTheme="minorHAnsi"/>
                          </w:rPr>
                        </w:pPr>
                        <w:r w:rsidRPr="00EB245C">
                          <w:rPr>
                            <w:rFonts w:asciiTheme="minorHAnsi" w:hAnsiTheme="minorHAnsi"/>
                          </w:rPr>
                          <w:t>Sub Category/Dep. Type</w:t>
                        </w:r>
                      </w:p>
                    </w:tc>
                    <w:tc>
                      <w:tcPr>
                        <w:tcW w:w="2977" w:type="dxa"/>
                        <w:tcBorders>
                          <w:top w:val="single" w:sz="4" w:space="0" w:color="auto"/>
                        </w:tcBorders>
                      </w:tcPr>
                      <w:p w:rsidR="00F439A9" w:rsidRPr="00EB245C" w:rsidRDefault="00F439A9" w:rsidP="00A13555">
                        <w:pPr>
                          <w:pStyle w:val="tablecolhead"/>
                          <w:jc w:val="left"/>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F439A9" w:rsidRPr="00EB245C" w:rsidTr="004B397A">
                    <w:trPr>
                      <w:trHeight w:val="230"/>
                    </w:trPr>
                    <w:tc>
                      <w:tcPr>
                        <w:tcW w:w="1985" w:type="dxa"/>
                      </w:tcPr>
                      <w:p w:rsidR="00F439A9" w:rsidRPr="00EB245C" w:rsidRDefault="00F439A9" w:rsidP="004B397A">
                        <w:pPr>
                          <w:pStyle w:val="tablecopy"/>
                          <w:jc w:val="left"/>
                          <w:rPr>
                            <w:rFonts w:asciiTheme="minorHAnsi" w:hAnsiTheme="minorHAnsi"/>
                            <w:b/>
                          </w:rPr>
                        </w:pPr>
                        <w:r w:rsidRPr="00EB245C">
                          <w:rPr>
                            <w:rFonts w:asciiTheme="minorHAnsi" w:hAnsiTheme="minorHAnsi"/>
                            <w:b/>
                          </w:rPr>
                          <w:t>Call</w:t>
                        </w:r>
                      </w:p>
                      <w:p w:rsidR="00F439A9" w:rsidRPr="00EB245C" w:rsidRDefault="00F439A9" w:rsidP="004B397A">
                        <w:pPr>
                          <w:pStyle w:val="tablecopy"/>
                          <w:jc w:val="left"/>
                          <w:rPr>
                            <w:rFonts w:asciiTheme="minorHAnsi" w:hAnsiTheme="minorHAnsi"/>
                          </w:rPr>
                        </w:pPr>
                        <w:r w:rsidRPr="00EB245C">
                          <w:rPr>
                            <w:rFonts w:asciiTheme="minorHAnsi" w:hAnsiTheme="minorHAnsi"/>
                          </w:rPr>
                          <w:t>Instance method;</w:t>
                        </w:r>
                      </w:p>
                      <w:p w:rsidR="00F439A9" w:rsidRPr="00EB245C" w:rsidRDefault="00F439A9" w:rsidP="004B397A">
                        <w:pPr>
                          <w:pStyle w:val="tablecopy"/>
                          <w:jc w:val="left"/>
                          <w:rPr>
                            <w:rFonts w:asciiTheme="minorHAnsi" w:hAnsiTheme="minorHAnsi"/>
                          </w:rPr>
                        </w:pPr>
                        <w:r w:rsidRPr="00EB245C">
                          <w:rPr>
                            <w:rFonts w:asciiTheme="minorHAnsi" w:hAnsiTheme="minorHAnsi"/>
                          </w:rPr>
                          <w:t>Class method.</w:t>
                        </w:r>
                      </w:p>
                    </w:tc>
                    <w:tc>
                      <w:tcPr>
                        <w:tcW w:w="2977" w:type="dxa"/>
                      </w:tcPr>
                      <w:p w:rsidR="00F439A9" w:rsidRPr="00EB245C" w:rsidRDefault="00F439A9" w:rsidP="004B397A">
                        <w:pPr>
                          <w:pStyle w:val="tablecopy"/>
                          <w:jc w:val="left"/>
                          <w:rPr>
                            <w:rFonts w:asciiTheme="minorHAnsi" w:hAnsiTheme="minorHAnsi"/>
                          </w:rPr>
                        </w:pPr>
                        <w:r w:rsidRPr="00EB245C">
                          <w:rPr>
                            <w:rFonts w:asciiTheme="minorHAnsi" w:hAnsiTheme="minorHAnsi"/>
                          </w:rPr>
                          <w:t>public String variable;</w:t>
                        </w:r>
                      </w:p>
                      <w:p w:rsidR="00F439A9" w:rsidRPr="00EB245C" w:rsidRDefault="00F439A9" w:rsidP="004B397A">
                        <w:pPr>
                          <w:pStyle w:val="tablecopy"/>
                          <w:jc w:val="left"/>
                          <w:rPr>
                            <w:rFonts w:asciiTheme="minorHAnsi" w:hAnsiTheme="minorHAnsi"/>
                          </w:rPr>
                        </w:pPr>
                        <w:r w:rsidRPr="00EB245C">
                          <w:rPr>
                            <w:rFonts w:asciiTheme="minorHAnsi" w:hAnsiTheme="minorHAnsi"/>
                          </w:rPr>
                          <w:t>variable = linkToC2.linkToC3.method();</w:t>
                        </w:r>
                      </w:p>
                    </w:tc>
                  </w:tr>
                  <w:tr w:rsidR="00F439A9" w:rsidRPr="00EB245C" w:rsidTr="004B397A">
                    <w:trPr>
                      <w:trHeight w:val="230"/>
                    </w:trPr>
                    <w:tc>
                      <w:tcPr>
                        <w:tcW w:w="1985" w:type="dxa"/>
                      </w:tcPr>
                      <w:p w:rsidR="00F439A9" w:rsidRPr="00EB245C" w:rsidRDefault="00F439A9" w:rsidP="004B397A">
                        <w:pPr>
                          <w:pStyle w:val="tablecopy"/>
                          <w:jc w:val="left"/>
                          <w:rPr>
                            <w:rFonts w:asciiTheme="minorHAnsi" w:hAnsiTheme="minorHAnsi"/>
                            <w:b/>
                          </w:rPr>
                        </w:pPr>
                        <w:r w:rsidRPr="00EB245C">
                          <w:rPr>
                            <w:rFonts w:asciiTheme="minorHAnsi" w:hAnsiTheme="minorHAnsi"/>
                            <w:b/>
                          </w:rPr>
                          <w:t>Access</w:t>
                        </w:r>
                      </w:p>
                      <w:p w:rsidR="00F439A9" w:rsidRPr="00EB245C" w:rsidRDefault="00F439A9" w:rsidP="004B397A">
                        <w:pPr>
                          <w:pStyle w:val="tablecopy"/>
                          <w:jc w:val="left"/>
                          <w:rPr>
                            <w:rFonts w:asciiTheme="minorHAnsi" w:hAnsiTheme="minorHAnsi"/>
                          </w:rPr>
                        </w:pPr>
                        <w:r w:rsidRPr="00EB245C">
                          <w:rPr>
                            <w:rFonts w:asciiTheme="minorHAnsi" w:hAnsiTheme="minorHAnsi"/>
                          </w:rPr>
                          <w:t>Instance, Class variable; Object reference.</w:t>
                        </w:r>
                      </w:p>
                    </w:tc>
                    <w:tc>
                      <w:tcPr>
                        <w:tcW w:w="2977" w:type="dxa"/>
                      </w:tcPr>
                      <w:p w:rsidR="00F439A9" w:rsidRPr="00EB245C" w:rsidRDefault="00F439A9" w:rsidP="004B397A">
                        <w:pPr>
                          <w:pStyle w:val="tablecopy"/>
                          <w:jc w:val="left"/>
                          <w:rPr>
                            <w:rFonts w:asciiTheme="minorHAnsi" w:hAnsiTheme="minorHAnsi"/>
                          </w:rPr>
                        </w:pPr>
                        <w:r w:rsidRPr="00EB245C">
                          <w:rPr>
                            <w:rFonts w:asciiTheme="minorHAnsi" w:hAnsiTheme="minorHAnsi"/>
                          </w:rPr>
                          <w:t>variable = linkToC2.linkToC3.variable;</w:t>
                        </w:r>
                      </w:p>
                    </w:tc>
                  </w:tr>
                  <w:tr w:rsidR="00F439A9" w:rsidRPr="00EB245C" w:rsidTr="004B397A">
                    <w:trPr>
                      <w:trHeight w:val="230"/>
                    </w:trPr>
                    <w:tc>
                      <w:tcPr>
                        <w:tcW w:w="1985" w:type="dxa"/>
                      </w:tcPr>
                      <w:p w:rsidR="00F439A9" w:rsidRPr="00EB245C" w:rsidRDefault="00F439A9" w:rsidP="004B397A">
                        <w:pPr>
                          <w:pStyle w:val="tablecopy"/>
                          <w:jc w:val="left"/>
                          <w:rPr>
                            <w:rFonts w:asciiTheme="minorHAnsi" w:hAnsiTheme="minorHAnsi"/>
                            <w:b/>
                          </w:rPr>
                        </w:pPr>
                        <w:r w:rsidRPr="00EB245C">
                          <w:rPr>
                            <w:rFonts w:asciiTheme="minorHAnsi" w:hAnsiTheme="minorHAnsi"/>
                            <w:b/>
                          </w:rPr>
                          <w:t>Inheritance</w:t>
                        </w:r>
                      </w:p>
                      <w:p w:rsidR="00F439A9" w:rsidRPr="00EB245C" w:rsidRDefault="00F439A9" w:rsidP="004B397A">
                        <w:pPr>
                          <w:pStyle w:val="tablecopy"/>
                          <w:jc w:val="left"/>
                          <w:rPr>
                            <w:rFonts w:asciiTheme="minorHAnsi" w:hAnsiTheme="minorHAnsi"/>
                          </w:rPr>
                        </w:pPr>
                        <w:r w:rsidRPr="00EB245C">
                          <w:rPr>
                            <w:rFonts w:asciiTheme="minorHAnsi" w:hAnsiTheme="minorHAnsi"/>
                          </w:rPr>
                          <w:t>Extends – extends;</w:t>
                        </w:r>
                      </w:p>
                      <w:p w:rsidR="00F439A9" w:rsidRPr="00EB245C" w:rsidRDefault="00F439A9" w:rsidP="004B397A">
                        <w:pPr>
                          <w:pStyle w:val="tablecopy"/>
                          <w:jc w:val="left"/>
                          <w:rPr>
                            <w:rFonts w:asciiTheme="minorHAnsi" w:hAnsiTheme="minorHAnsi"/>
                          </w:rPr>
                        </w:pPr>
                        <w:r w:rsidRPr="00EB245C">
                          <w:rPr>
                            <w:rFonts w:asciiTheme="minorHAnsi" w:hAnsiTheme="minorHAnsi"/>
                          </w:rPr>
                          <w:t>Access inherited variable;</w:t>
                        </w:r>
                      </w:p>
                      <w:p w:rsidR="00F439A9" w:rsidRPr="00EB245C" w:rsidRDefault="00F439A9" w:rsidP="004B397A">
                        <w:pPr>
                          <w:pStyle w:val="tablecopy"/>
                          <w:jc w:val="left"/>
                          <w:rPr>
                            <w:rFonts w:asciiTheme="minorHAnsi" w:hAnsiTheme="minorHAnsi"/>
                          </w:rPr>
                        </w:pPr>
                        <w:r w:rsidRPr="00EB245C">
                          <w:rPr>
                            <w:rFonts w:asciiTheme="minorHAnsi" w:hAnsiTheme="minorHAnsi"/>
                          </w:rPr>
                          <w:t>Call inherited method.</w:t>
                        </w:r>
                      </w:p>
                    </w:tc>
                    <w:tc>
                      <w:tcPr>
                        <w:tcW w:w="2977" w:type="dxa"/>
                      </w:tcPr>
                      <w:p w:rsidR="00F439A9" w:rsidRPr="00EB245C" w:rsidRDefault="00F439A9" w:rsidP="004B397A">
                        <w:pPr>
                          <w:pStyle w:val="tablecopy"/>
                          <w:jc w:val="left"/>
                          <w:rPr>
                            <w:rFonts w:asciiTheme="minorHAnsi" w:hAnsiTheme="minorHAnsi"/>
                          </w:rPr>
                        </w:pPr>
                        <w:r w:rsidRPr="00EB245C">
                          <w:rPr>
                            <w:rFonts w:asciiTheme="minorHAnsi" w:hAnsiTheme="minorHAnsi"/>
                          </w:rPr>
                          <w:t>variable = linkToC2.variableSuper();</w:t>
                        </w:r>
                      </w:p>
                    </w:tc>
                  </w:tr>
                </w:tbl>
                <w:p w:rsidR="00F439A9" w:rsidRDefault="00F439A9" w:rsidP="00B90B3E">
                  <w:pPr>
                    <w:ind w:firstLine="357"/>
                  </w:pPr>
                </w:p>
              </w:txbxContent>
            </v:textbox>
            <w10:wrap type="square" anchorx="margin" anchory="margin"/>
          </v:shape>
        </w:pict>
      </w:r>
      <w:r w:rsidR="00B90B3E" w:rsidRPr="00DC03F0">
        <w:rPr>
          <w:lang w:val="en-GB"/>
        </w:rPr>
        <w:t xml:space="preserve">A dependency between two modules is </w:t>
      </w:r>
      <w:r w:rsidR="00B90B3E" w:rsidRPr="00DC03F0">
        <w:rPr>
          <w:i/>
          <w:lang w:val="en-GB"/>
        </w:rPr>
        <w:t>direct</w:t>
      </w:r>
      <w:r w:rsidR="00B90B3E" w:rsidRPr="00DC03F0">
        <w:rPr>
          <w:lang w:val="en-GB"/>
        </w:rPr>
        <w:t>, if the</w:t>
      </w:r>
      <w:r w:rsidR="00CD4AFA">
        <w:rPr>
          <w:lang w:val="en-GB"/>
        </w:rPr>
        <w:t xml:space="preserve">re is </w:t>
      </w:r>
      <w:r w:rsidR="00CD4AFA" w:rsidRPr="00CD4AFA">
        <w:rPr>
          <w:lang w:val="en-GB"/>
        </w:rPr>
        <w:t>an explicit reference to th</w:t>
      </w:r>
      <w:r w:rsidR="00CD4AFA">
        <w:rPr>
          <w:lang w:val="en-GB"/>
        </w:rPr>
        <w:t>e to-</w:t>
      </w:r>
      <w:r w:rsidR="00CD4AFA" w:rsidRPr="00CD4AFA">
        <w:rPr>
          <w:lang w:val="en-GB"/>
        </w:rPr>
        <w:t>class</w:t>
      </w:r>
      <w:r w:rsidR="00CD4AFA">
        <w:rPr>
          <w:lang w:val="en-GB"/>
        </w:rPr>
        <w:t xml:space="preserve"> in the from-class (or in a super class</w:t>
      </w:r>
      <w:r w:rsidR="00A13555">
        <w:rPr>
          <w:lang w:val="en-GB"/>
        </w:rPr>
        <w:t xml:space="preserve"> of the from-class)</w:t>
      </w:r>
      <w:r w:rsidR="00B90B3E" w:rsidRPr="00DC03F0">
        <w:rPr>
          <w:lang w:val="en-GB"/>
        </w:rPr>
        <w:t xml:space="preserve">. For example, </w:t>
      </w:r>
      <w:proofErr w:type="spellStart"/>
      <w:r w:rsidR="00B90B3E" w:rsidRPr="00DC03F0">
        <w:rPr>
          <w:lang w:val="en-GB"/>
        </w:rPr>
        <w:t>ModuleA</w:t>
      </w:r>
      <w:proofErr w:type="spellEnd"/>
      <w:r w:rsidR="00B90B3E" w:rsidRPr="00DC03F0">
        <w:rPr>
          <w:lang w:val="en-GB"/>
        </w:rPr>
        <w:t xml:space="preserve"> in </w:t>
      </w:r>
      <w:r w:rsidR="00A13555">
        <w:rPr>
          <w:lang w:val="en-GB"/>
        </w:rPr>
        <w:t>the figure</w:t>
      </w:r>
      <w:r w:rsidR="00B90B3E" w:rsidRPr="00DC03F0">
        <w:rPr>
          <w:lang w:val="en-GB"/>
        </w:rPr>
        <w:t xml:space="preserve"> depends on </w:t>
      </w:r>
      <w:proofErr w:type="spellStart"/>
      <w:r w:rsidR="00B90B3E" w:rsidRPr="00DC03F0">
        <w:rPr>
          <w:lang w:val="en-GB"/>
        </w:rPr>
        <w:t>ModuleB</w:t>
      </w:r>
      <w:proofErr w:type="spellEnd"/>
      <w:r w:rsidR="00B90B3E" w:rsidRPr="00DC03F0">
        <w:rPr>
          <w:lang w:val="en-GB"/>
        </w:rPr>
        <w:t>, because a class in ModuleA1 uses a class in ModuleB1 with an explicit reference to that class. In Java, a preceding specification of an import command is required.</w:t>
      </w:r>
    </w:p>
    <w:p w:rsidR="00B90B3E" w:rsidRPr="00DC03F0" w:rsidRDefault="00B90B3E" w:rsidP="00CD4AFA">
      <w:pPr>
        <w:rPr>
          <w:lang w:val="en-GB"/>
        </w:rPr>
      </w:pPr>
      <w:r w:rsidRPr="00DC03F0">
        <w:rPr>
          <w:lang w:val="en-GB"/>
        </w:rPr>
        <w:t xml:space="preserve">An overview of the direct structural dependency types is shown in </w:t>
      </w:r>
      <w:r w:rsidR="00A13555">
        <w:rPr>
          <w:lang w:val="en-GB"/>
        </w:rPr>
        <w:t>the first t</w:t>
      </w:r>
      <w:r w:rsidRPr="00DC03F0">
        <w:rPr>
          <w:lang w:val="en-GB"/>
        </w:rPr>
        <w:t xml:space="preserve">able </w:t>
      </w:r>
      <w:r w:rsidR="00A13555">
        <w:rPr>
          <w:lang w:val="en-GB"/>
        </w:rPr>
        <w:t>below</w:t>
      </w:r>
      <w:r w:rsidRPr="00DC03F0">
        <w:rPr>
          <w:lang w:val="en-GB"/>
        </w:rPr>
        <w:t>, together with an example per sub category.</w:t>
      </w:r>
    </w:p>
    <w:p w:rsidR="00B90B3E" w:rsidRPr="00DC03F0" w:rsidRDefault="00B90B3E" w:rsidP="00CD4AFA">
      <w:pPr>
        <w:pStyle w:val="Heading3"/>
        <w:rPr>
          <w:lang w:val="en-GB"/>
        </w:rPr>
      </w:pPr>
      <w:bookmarkStart w:id="39" w:name="_Toc422408148"/>
      <w:r w:rsidRPr="00DC03F0">
        <w:rPr>
          <w:lang w:val="en-GB"/>
        </w:rPr>
        <w:t>Indirect Structural Dependency</w:t>
      </w:r>
      <w:bookmarkEnd w:id="39"/>
      <w:r w:rsidRPr="00DC03F0">
        <w:rPr>
          <w:lang w:val="en-GB"/>
        </w:rPr>
        <w:t xml:space="preserve"> </w:t>
      </w:r>
    </w:p>
    <w:p w:rsidR="00B90B3E" w:rsidRPr="00DC03F0" w:rsidRDefault="00B90B3E" w:rsidP="00CD4AFA">
      <w:pPr>
        <w:rPr>
          <w:szCs w:val="16"/>
          <w:lang w:val="en-GB"/>
        </w:rPr>
      </w:pPr>
      <w:r w:rsidRPr="00DC03F0">
        <w:rPr>
          <w:lang w:val="en-GB"/>
        </w:rPr>
        <w:t xml:space="preserve">A dependency relation is indirect, when </w:t>
      </w:r>
      <w:r w:rsidR="004765D2">
        <w:rPr>
          <w:lang w:val="en-GB"/>
        </w:rPr>
        <w:t xml:space="preserve">a code constructs in </w:t>
      </w:r>
      <w:proofErr w:type="gramStart"/>
      <w:r w:rsidR="004765D2">
        <w:rPr>
          <w:lang w:val="en-GB"/>
        </w:rPr>
        <w:t>the from</w:t>
      </w:r>
      <w:proofErr w:type="gramEnd"/>
      <w:r w:rsidR="004765D2">
        <w:rPr>
          <w:lang w:val="en-GB"/>
        </w:rPr>
        <w:t xml:space="preserve"> class results obviously in a dependency, but when the type of depended-upon class cannot be resolved without </w:t>
      </w:r>
      <w:proofErr w:type="spellStart"/>
      <w:r w:rsidR="004765D2">
        <w:rPr>
          <w:lang w:val="en-GB"/>
        </w:rPr>
        <w:t>analyzing</w:t>
      </w:r>
      <w:proofErr w:type="spellEnd"/>
      <w:r w:rsidR="004765D2">
        <w:rPr>
          <w:lang w:val="en-GB"/>
        </w:rPr>
        <w:t xml:space="preserve"> the code of another class (the to-class, or a superclass of the to-class, or a superclass of the from-class)</w:t>
      </w:r>
      <w:r w:rsidR="00EB245C">
        <w:rPr>
          <w:lang w:val="en-GB"/>
        </w:rPr>
        <w:t>. For example, ModuleA1</w:t>
      </w:r>
      <w:r w:rsidRPr="00DC03F0">
        <w:rPr>
          <w:lang w:val="en-GB"/>
        </w:rPr>
        <w:t xml:space="preserve"> in </w:t>
      </w:r>
      <w:r w:rsidR="00EB245C">
        <w:rPr>
          <w:lang w:val="en-GB"/>
        </w:rPr>
        <w:t>the figure</w:t>
      </w:r>
      <w:r w:rsidRPr="00DC03F0">
        <w:rPr>
          <w:lang w:val="en-GB"/>
        </w:rPr>
        <w:t xml:space="preserve"> depends on ModuleB2 via </w:t>
      </w:r>
      <w:r w:rsidR="004765D2">
        <w:rPr>
          <w:lang w:val="en-GB"/>
        </w:rPr>
        <w:t xml:space="preserve">a class in </w:t>
      </w:r>
      <w:r w:rsidRPr="00DC03F0">
        <w:rPr>
          <w:lang w:val="en-GB"/>
        </w:rPr>
        <w:t xml:space="preserve">ModuleB1. An overview of indirect structural dependency types is shown in </w:t>
      </w:r>
      <w:r w:rsidR="00A13555">
        <w:rPr>
          <w:lang w:val="en-GB"/>
        </w:rPr>
        <w:t>the second t</w:t>
      </w:r>
      <w:r w:rsidRPr="00DC03F0">
        <w:rPr>
          <w:lang w:val="en-GB"/>
        </w:rPr>
        <w:t xml:space="preserve">able </w:t>
      </w:r>
      <w:r w:rsidR="00A13555">
        <w:rPr>
          <w:lang w:val="en-GB"/>
        </w:rPr>
        <w:t>below</w:t>
      </w:r>
      <w:r w:rsidRPr="00DC03F0">
        <w:rPr>
          <w:lang w:val="en-GB"/>
        </w:rPr>
        <w:t>, together with an example per sub category.</w:t>
      </w:r>
    </w:p>
    <w:p w:rsidR="00A13555" w:rsidRDefault="00A13555">
      <w:pPr>
        <w:spacing w:after="200"/>
        <w:rPr>
          <w:rFonts w:asciiTheme="majorHAnsi" w:eastAsiaTheme="majorEastAsia" w:hAnsiTheme="majorHAnsi" w:cstheme="majorBidi"/>
          <w:bCs/>
          <w:caps/>
          <w:color w:val="00A0DB" w:themeColor="accent2"/>
          <w:sz w:val="32"/>
          <w:szCs w:val="26"/>
        </w:rPr>
      </w:pPr>
      <w:r>
        <w:br w:type="page"/>
      </w:r>
    </w:p>
    <w:p w:rsidR="00FE4954" w:rsidRDefault="00B42832" w:rsidP="00C86BAE">
      <w:pPr>
        <w:pStyle w:val="Heading2"/>
      </w:pPr>
      <w:bookmarkStart w:id="40" w:name="_Toc422408149"/>
      <w:r>
        <w:lastRenderedPageBreak/>
        <w:t>Application P</w:t>
      </w:r>
      <w:r w:rsidR="00FE4954">
        <w:t>roperties</w:t>
      </w:r>
      <w:bookmarkEnd w:id="40"/>
    </w:p>
    <w:p w:rsidR="00FE4954" w:rsidRDefault="00FE4954" w:rsidP="00FE4954">
      <w:r>
        <w:rPr>
          <w:noProof/>
          <w:lang w:val="nl-NL" w:eastAsia="nl-NL"/>
        </w:rPr>
        <w:drawing>
          <wp:anchor distT="0" distB="0" distL="114300" distR="114300" simplePos="0" relativeHeight="251695104" behindDoc="0" locked="0" layoutInCell="1" allowOverlap="1">
            <wp:simplePos x="0" y="0"/>
            <wp:positionH relativeFrom="column">
              <wp:posOffset>3463925</wp:posOffset>
            </wp:positionH>
            <wp:positionV relativeFrom="paragraph">
              <wp:posOffset>11430</wp:posOffset>
            </wp:positionV>
            <wp:extent cx="2988310" cy="3232150"/>
            <wp:effectExtent l="19050" t="0" r="254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2988310" cy="3232150"/>
                    </a:xfrm>
                    <a:prstGeom prst="rect">
                      <a:avLst/>
                    </a:prstGeom>
                    <a:noFill/>
                    <a:ln w="9525">
                      <a:noFill/>
                      <a:miter lim="800000"/>
                      <a:headEnd/>
                      <a:tailEnd/>
                    </a:ln>
                  </pic:spPr>
                </pic:pic>
              </a:graphicData>
            </a:graphic>
          </wp:anchor>
        </w:drawing>
      </w:r>
      <w:r>
        <w:t>This option may be used to edit the application properties, like name</w:t>
      </w:r>
      <w:r w:rsidR="00A13555">
        <w:t>,</w:t>
      </w:r>
      <w:r>
        <w:t xml:space="preserve"> version</w:t>
      </w:r>
      <w:r w:rsidR="00E675A1">
        <w:t>,</w:t>
      </w:r>
      <w:r>
        <w:t xml:space="preserve"> and path.</w:t>
      </w:r>
    </w:p>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Pr="00FE4954" w:rsidRDefault="00FE4954" w:rsidP="00FE4954">
      <w:pPr>
        <w:jc w:val="right"/>
      </w:pPr>
    </w:p>
    <w:p w:rsidR="00FE4954" w:rsidRDefault="00FE4954" w:rsidP="00C86BAE">
      <w:pPr>
        <w:pStyle w:val="Heading2"/>
      </w:pPr>
      <w:bookmarkStart w:id="41" w:name="_Toc422408150"/>
      <w:r>
        <w:t>Analys</w:t>
      </w:r>
      <w:r w:rsidR="00B42832">
        <w:t>e A</w:t>
      </w:r>
      <w:r>
        <w:t>pplication</w:t>
      </w:r>
      <w:bookmarkEnd w:id="41"/>
    </w:p>
    <w:p w:rsidR="00977996" w:rsidRDefault="00FE4954" w:rsidP="00FE4954">
      <w:pPr>
        <w:rPr>
          <w:lang w:val="en-GB"/>
        </w:rPr>
      </w:pPr>
      <w:r>
        <w:rPr>
          <w:lang w:val="en-GB"/>
        </w:rPr>
        <w:t xml:space="preserve">When you run HUSACCT and create a new workspace you have the option to directly analyse a project. There is no difference between direct analysing and analysing on a later moment, when analysing is started the previous analysed information is cleared and the code will be completely reanalysed. Analysing a project can take up some time. </w:t>
      </w:r>
      <w:r w:rsidR="00977996">
        <w:rPr>
          <w:lang w:val="en-GB"/>
        </w:rPr>
        <w:t>Obviously, w</w:t>
      </w:r>
      <w:r>
        <w:rPr>
          <w:lang w:val="en-GB"/>
        </w:rPr>
        <w:t xml:space="preserve">hen the project contains many files it might take </w:t>
      </w:r>
      <w:r w:rsidR="00977996">
        <w:rPr>
          <w:lang w:val="en-GB"/>
        </w:rPr>
        <w:t>tens of seconds</w:t>
      </w:r>
      <w:r>
        <w:rPr>
          <w:lang w:val="en-GB"/>
        </w:rPr>
        <w:t xml:space="preserve">, </w:t>
      </w:r>
      <w:r w:rsidR="00977996">
        <w:rPr>
          <w:lang w:val="en-GB"/>
        </w:rPr>
        <w:t xml:space="preserve">while </w:t>
      </w:r>
      <w:r>
        <w:rPr>
          <w:lang w:val="en-GB"/>
        </w:rPr>
        <w:t xml:space="preserve">a small project is analysed within </w:t>
      </w:r>
      <w:r w:rsidR="00977996">
        <w:rPr>
          <w:lang w:val="en-GB"/>
        </w:rPr>
        <w:t xml:space="preserve">a </w:t>
      </w:r>
      <w:r>
        <w:rPr>
          <w:lang w:val="en-GB"/>
        </w:rPr>
        <w:t xml:space="preserve">second. </w:t>
      </w:r>
    </w:p>
    <w:p w:rsidR="00FE4954" w:rsidRDefault="00FE4954" w:rsidP="00FE4954">
      <w:pPr>
        <w:rPr>
          <w:lang w:val="en-GB"/>
        </w:rPr>
      </w:pPr>
    </w:p>
    <w:p w:rsidR="00FE4954" w:rsidRDefault="00FE4954" w:rsidP="00FE4954">
      <w:pPr>
        <w:jc w:val="center"/>
        <w:rPr>
          <w:lang w:val="en-GB"/>
        </w:rPr>
      </w:pPr>
      <w:r>
        <w:rPr>
          <w:noProof/>
          <w:lang w:val="nl-NL" w:eastAsia="nl-NL"/>
        </w:rPr>
        <w:drawing>
          <wp:inline distT="0" distB="0" distL="0" distR="0">
            <wp:extent cx="3832860" cy="2407920"/>
            <wp:effectExtent l="0" t="0" r="0" b="0"/>
            <wp:docPr id="5" name="Picture 4" descr="C:\Users\Twan\Dropbox\TCIF-V3TOASE1-12 ANALYSE\screenshots analyse\analysing application overview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wan\Dropbox\TCIF-V3TOASE1-12 ANALYSE\screenshots analyse\analysing application overview 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32860" cy="2407920"/>
                    </a:xfrm>
                    <a:prstGeom prst="rect">
                      <a:avLst/>
                    </a:prstGeom>
                    <a:noFill/>
                    <a:ln>
                      <a:noFill/>
                    </a:ln>
                  </pic:spPr>
                </pic:pic>
              </a:graphicData>
            </a:graphic>
          </wp:inline>
        </w:drawing>
      </w:r>
    </w:p>
    <w:p w:rsidR="00FE4954" w:rsidRDefault="00FE4954" w:rsidP="00FE4954">
      <w:pPr>
        <w:rPr>
          <w:lang w:val="en-GB"/>
        </w:rPr>
      </w:pPr>
      <w:r>
        <w:rPr>
          <w:lang w:val="en-GB"/>
        </w:rPr>
        <w:t xml:space="preserve">In the screenshot </w:t>
      </w:r>
      <w:r w:rsidR="00977996" w:rsidRPr="00977996">
        <w:rPr>
          <w:lang w:val="en-GB"/>
        </w:rPr>
        <w:t xml:space="preserve">above </w:t>
      </w:r>
      <w:r>
        <w:rPr>
          <w:lang w:val="en-GB"/>
        </w:rPr>
        <w:t xml:space="preserve">you notice two loading bars which display the progress of the analysing. The top bar is implemented for future extensibility </w:t>
      </w:r>
      <w:r w:rsidR="00977996">
        <w:rPr>
          <w:lang w:val="en-GB"/>
        </w:rPr>
        <w:t>for analysing multiple projects.</w:t>
      </w:r>
      <w:r>
        <w:rPr>
          <w:lang w:val="en-GB"/>
        </w:rPr>
        <w:t xml:space="preserve"> </w:t>
      </w:r>
      <w:r w:rsidR="00977996">
        <w:rPr>
          <w:lang w:val="en-GB"/>
        </w:rPr>
        <w:t>T</w:t>
      </w:r>
      <w:r>
        <w:rPr>
          <w:lang w:val="en-GB"/>
        </w:rPr>
        <w:t xml:space="preserve">he lower bar is for the </w:t>
      </w:r>
      <w:r>
        <w:rPr>
          <w:lang w:val="en-GB"/>
        </w:rPr>
        <w:lastRenderedPageBreak/>
        <w:t xml:space="preserve">progress of </w:t>
      </w:r>
      <w:r w:rsidR="00977996">
        <w:rPr>
          <w:lang w:val="en-GB"/>
        </w:rPr>
        <w:t xml:space="preserve">the </w:t>
      </w:r>
      <w:r>
        <w:rPr>
          <w:lang w:val="en-GB"/>
        </w:rPr>
        <w:t>analysi</w:t>
      </w:r>
      <w:r w:rsidR="00977996">
        <w:rPr>
          <w:lang w:val="en-GB"/>
        </w:rPr>
        <w:t>s</w:t>
      </w:r>
      <w:r>
        <w:rPr>
          <w:lang w:val="en-GB"/>
        </w:rPr>
        <w:t xml:space="preserve"> </w:t>
      </w:r>
      <w:r w:rsidR="00977996">
        <w:rPr>
          <w:lang w:val="en-GB"/>
        </w:rPr>
        <w:t xml:space="preserve">of </w:t>
      </w:r>
      <w:r>
        <w:rPr>
          <w:lang w:val="en-GB"/>
        </w:rPr>
        <w:t xml:space="preserve">the current project. </w:t>
      </w:r>
      <w:r w:rsidR="00977996">
        <w:rPr>
          <w:lang w:val="en-GB"/>
        </w:rPr>
        <w:t>This bar starts running after the initial analysis process has finished</w:t>
      </w:r>
      <w:r w:rsidR="00703BB2">
        <w:rPr>
          <w:lang w:val="en-GB"/>
        </w:rPr>
        <w:t xml:space="preserve"> and the repository is filled with raw data. Thereafter, </w:t>
      </w:r>
      <w:r w:rsidR="00977996">
        <w:rPr>
          <w:lang w:val="en-GB"/>
        </w:rPr>
        <w:t>hierarch</w:t>
      </w:r>
      <w:r w:rsidR="00703BB2">
        <w:rPr>
          <w:lang w:val="en-GB"/>
        </w:rPr>
        <w:t>ical</w:t>
      </w:r>
      <w:r w:rsidR="00977996">
        <w:rPr>
          <w:lang w:val="en-GB"/>
        </w:rPr>
        <w:t xml:space="preserve"> structures</w:t>
      </w:r>
      <w:r w:rsidR="00703BB2">
        <w:rPr>
          <w:lang w:val="en-GB"/>
        </w:rPr>
        <w:t>, external libraries</w:t>
      </w:r>
      <w:r w:rsidR="00977996">
        <w:rPr>
          <w:lang w:val="en-GB"/>
        </w:rPr>
        <w:t xml:space="preserve"> and dependencies are </w:t>
      </w:r>
      <w:r w:rsidR="00703BB2">
        <w:rPr>
          <w:lang w:val="en-GB"/>
        </w:rPr>
        <w:t>derived from the raw data, and a dependency cache is build up</w:t>
      </w:r>
      <w:r w:rsidR="00977996">
        <w:rPr>
          <w:lang w:val="en-GB"/>
        </w:rPr>
        <w:t xml:space="preserve">. </w:t>
      </w:r>
    </w:p>
    <w:p w:rsidR="00172A9D" w:rsidRDefault="00172A9D" w:rsidP="00FE4954">
      <w:pPr>
        <w:rPr>
          <w:lang w:val="en-GB"/>
        </w:rPr>
      </w:pPr>
    </w:p>
    <w:p w:rsidR="00172A9D" w:rsidRDefault="00172A9D" w:rsidP="00172A9D">
      <w:pPr>
        <w:pStyle w:val="Heading3"/>
        <w:rPr>
          <w:lang w:val="en-GB"/>
        </w:rPr>
      </w:pPr>
      <w:bookmarkStart w:id="42" w:name="_Toc422408151"/>
      <w:r>
        <w:rPr>
          <w:lang w:val="en-GB"/>
        </w:rPr>
        <w:t>Accuracy of Code Analysis</w:t>
      </w:r>
      <w:bookmarkEnd w:id="42"/>
    </w:p>
    <w:p w:rsidR="00172A9D" w:rsidRDefault="00172A9D" w:rsidP="00172A9D">
      <w:pPr>
        <w:rPr>
          <w:lang w:val="en-GB"/>
        </w:rPr>
      </w:pPr>
      <w:r>
        <w:rPr>
          <w:lang w:val="en-GB"/>
        </w:rPr>
        <w:t xml:space="preserve">Since version 4.0, the accuracy of dependency detection and HUSACCT </w:t>
      </w:r>
      <w:r w:rsidRPr="00172A9D">
        <w:rPr>
          <w:lang w:val="en-GB"/>
        </w:rPr>
        <w:t xml:space="preserve">Code analysis is improved up to the level that all dependencies in the </w:t>
      </w:r>
      <w:r>
        <w:rPr>
          <w:lang w:val="en-GB"/>
        </w:rPr>
        <w:t xml:space="preserve">Java-based </w:t>
      </w:r>
      <w:r w:rsidRPr="00172A9D">
        <w:rPr>
          <w:lang w:val="en-GB"/>
        </w:rPr>
        <w:t xml:space="preserve">ACC Accuracy Test [1] are detected. </w:t>
      </w:r>
      <w:r w:rsidR="002A25D8">
        <w:rPr>
          <w:lang w:val="en-GB"/>
        </w:rPr>
        <w:t>Furthermore, dependency types and subtypes are reported correctly for these tests.</w:t>
      </w:r>
    </w:p>
    <w:p w:rsidR="00172A9D" w:rsidRPr="00172A9D" w:rsidRDefault="00172A9D" w:rsidP="00172A9D">
      <w:pPr>
        <w:rPr>
          <w:lang w:val="en-GB"/>
        </w:rPr>
      </w:pPr>
    </w:p>
    <w:p w:rsidR="00172A9D" w:rsidRPr="00172A9D" w:rsidRDefault="00172A9D" w:rsidP="00172A9D">
      <w:pPr>
        <w:rPr>
          <w:lang w:val="en-GB"/>
        </w:rPr>
      </w:pPr>
      <w:r w:rsidRPr="00172A9D">
        <w:rPr>
          <w:lang w:val="en-GB"/>
        </w:rPr>
        <w:t xml:space="preserve">[1] Pruijt, L., </w:t>
      </w:r>
      <w:proofErr w:type="spellStart"/>
      <w:r w:rsidRPr="00172A9D">
        <w:rPr>
          <w:lang w:val="en-GB"/>
        </w:rPr>
        <w:t>Köppe</w:t>
      </w:r>
      <w:proofErr w:type="spellEnd"/>
      <w:r w:rsidRPr="00172A9D">
        <w:rPr>
          <w:lang w:val="en-GB"/>
        </w:rPr>
        <w:t xml:space="preserve">, C., and </w:t>
      </w:r>
      <w:proofErr w:type="spellStart"/>
      <w:r w:rsidRPr="00172A9D">
        <w:rPr>
          <w:lang w:val="en-GB"/>
        </w:rPr>
        <w:t>Brinkkemper</w:t>
      </w:r>
      <w:proofErr w:type="spellEnd"/>
      <w:r w:rsidRPr="00172A9D">
        <w:rPr>
          <w:lang w:val="en-GB"/>
        </w:rPr>
        <w:t xml:space="preserve">, S. (2013). </w:t>
      </w:r>
    </w:p>
    <w:p w:rsidR="00172A9D" w:rsidRPr="00172A9D" w:rsidRDefault="00172A9D" w:rsidP="00172A9D">
      <w:pPr>
        <w:rPr>
          <w:lang w:val="en-GB"/>
        </w:rPr>
      </w:pPr>
      <w:r w:rsidRPr="00172A9D">
        <w:rPr>
          <w:lang w:val="en-GB"/>
        </w:rPr>
        <w:t>On the Accuracy of Architecture Compliance Checking: Accuracy of Dependency Analysis and Violation Reporting.  21st International Conference on Program Comprehension (pp. 172–181). San Francisco, CA, USA</w:t>
      </w:r>
      <w:r>
        <w:rPr>
          <w:lang w:val="en-GB"/>
        </w:rPr>
        <w:t xml:space="preserve">. </w:t>
      </w:r>
      <w:r w:rsidRPr="00172A9D">
        <w:rPr>
          <w:lang w:val="en-GB"/>
        </w:rPr>
        <w:t xml:space="preserve"> IEEE Computer Society Press.</w:t>
      </w:r>
    </w:p>
    <w:p w:rsidR="00172A9D" w:rsidRDefault="00172A9D" w:rsidP="00172A9D">
      <w:pPr>
        <w:pStyle w:val="Heading3"/>
        <w:rPr>
          <w:lang w:val="en-GB"/>
        </w:rPr>
      </w:pPr>
      <w:bookmarkStart w:id="43" w:name="_Toc422408152"/>
      <w:r>
        <w:rPr>
          <w:lang w:val="en-GB"/>
        </w:rPr>
        <w:t>Limitations</w:t>
      </w:r>
      <w:bookmarkEnd w:id="43"/>
    </w:p>
    <w:p w:rsidR="002A25D8" w:rsidRDefault="002A25D8" w:rsidP="002A25D8">
      <w:pPr>
        <w:pStyle w:val="ListParagraph"/>
        <w:numPr>
          <w:ilvl w:val="0"/>
          <w:numId w:val="49"/>
        </w:numPr>
        <w:spacing w:after="120"/>
        <w:ind w:left="360"/>
      </w:pPr>
      <w:r>
        <w:t xml:space="preserve">Two or more dependencies on the same type at the same line (or, in case of long expressions, several lines) are reported only once if the following attributes also have the same value: dependency type, subtype, </w:t>
      </w:r>
      <w:proofErr w:type="spellStart"/>
      <w:r>
        <w:t>isIndirect</w:t>
      </w:r>
      <w:proofErr w:type="spellEnd"/>
      <w:r>
        <w:t xml:space="preserve">. </w:t>
      </w:r>
    </w:p>
    <w:p w:rsidR="002A25D8" w:rsidRDefault="002A25D8" w:rsidP="002A25D8">
      <w:pPr>
        <w:pStyle w:val="ListParagraph"/>
        <w:numPr>
          <w:ilvl w:val="0"/>
          <w:numId w:val="49"/>
        </w:numPr>
        <w:spacing w:after="120"/>
        <w:ind w:left="360"/>
      </w:pPr>
      <w:r>
        <w:t>The line number of a dependency may not be accurate in case of long expressions, which overlap several lines. In these cases, the first statement within the expression will be reported at the same line as the last statement in the expression. However, dependencies caused by arguments will be reported with their correct line number.</w:t>
      </w:r>
    </w:p>
    <w:p w:rsidR="002A25D8" w:rsidRDefault="002A25D8" w:rsidP="002A25D8">
      <w:pPr>
        <w:pStyle w:val="ListParagraph"/>
        <w:numPr>
          <w:ilvl w:val="0"/>
          <w:numId w:val="49"/>
        </w:numPr>
        <w:spacing w:after="120"/>
        <w:ind w:left="360"/>
      </w:pPr>
      <w:r>
        <w:t>C# dependency detection is less accurate than Java dependency detection.</w:t>
      </w:r>
    </w:p>
    <w:p w:rsidR="00FE4954" w:rsidRDefault="00B42832" w:rsidP="00C86BAE">
      <w:pPr>
        <w:pStyle w:val="Heading2"/>
      </w:pPr>
      <w:bookmarkStart w:id="44" w:name="_Toc422408153"/>
      <w:r>
        <w:t>Analysed Application O</w:t>
      </w:r>
      <w:r w:rsidR="00FE4954">
        <w:t>verview</w:t>
      </w:r>
      <w:bookmarkEnd w:id="44"/>
    </w:p>
    <w:p w:rsidR="006064E3" w:rsidRPr="00472FDC" w:rsidRDefault="006064E3" w:rsidP="006064E3">
      <w:pPr>
        <w:rPr>
          <w:lang w:val="en-GB"/>
        </w:rPr>
      </w:pPr>
      <w:r>
        <w:t>T</w:t>
      </w:r>
      <w:r w:rsidRPr="00472FDC">
        <w:rPr>
          <w:lang w:val="en-GB"/>
        </w:rPr>
        <w:t xml:space="preserve">he “Analysed Application Overview” </w:t>
      </w:r>
      <w:r w:rsidR="00943976" w:rsidRPr="00943976">
        <w:rPr>
          <w:lang w:val="en-GB"/>
        </w:rPr>
        <w:t xml:space="preserve">helps </w:t>
      </w:r>
      <w:r>
        <w:rPr>
          <w:lang w:val="en-GB"/>
        </w:rPr>
        <w:t xml:space="preserve">you to study the decomposition of the software units </w:t>
      </w:r>
      <w:r w:rsidR="00943976">
        <w:rPr>
          <w:lang w:val="en-GB"/>
        </w:rPr>
        <w:t xml:space="preserve">of the </w:t>
      </w:r>
      <w:r>
        <w:rPr>
          <w:lang w:val="en-GB"/>
        </w:rPr>
        <w:t>implemented application</w:t>
      </w:r>
      <w:r w:rsidR="00943976">
        <w:rPr>
          <w:lang w:val="en-GB"/>
        </w:rPr>
        <w:t>,</w:t>
      </w:r>
      <w:r>
        <w:rPr>
          <w:lang w:val="en-GB"/>
        </w:rPr>
        <w:t xml:space="preserve"> and the dependencies between these units. </w:t>
      </w:r>
      <w:r w:rsidR="00331670">
        <w:rPr>
          <w:lang w:val="en-GB"/>
        </w:rPr>
        <w:t xml:space="preserve">Two views are provided, which provide insight into the implemented architecture; useful for architecture reconstruction work. </w:t>
      </w:r>
      <w:r>
        <w:rPr>
          <w:lang w:val="en-GB"/>
        </w:rPr>
        <w:t xml:space="preserve">   </w:t>
      </w:r>
    </w:p>
    <w:p w:rsidR="006064E3" w:rsidRDefault="00B42832" w:rsidP="006064E3">
      <w:pPr>
        <w:pStyle w:val="Heading3"/>
        <w:rPr>
          <w:lang w:val="en-GB"/>
        </w:rPr>
      </w:pPr>
      <w:bookmarkStart w:id="45" w:name="_Toc422408154"/>
      <w:r>
        <w:rPr>
          <w:lang w:val="en-GB"/>
        </w:rPr>
        <w:t>Decomposition V</w:t>
      </w:r>
      <w:r w:rsidR="006064E3" w:rsidRPr="006064E3">
        <w:rPr>
          <w:lang w:val="en-GB"/>
        </w:rPr>
        <w:t>iew</w:t>
      </w:r>
      <w:bookmarkEnd w:id="45"/>
    </w:p>
    <w:p w:rsidR="006064E3" w:rsidRPr="00472FDC" w:rsidRDefault="006064E3" w:rsidP="006064E3">
      <w:pPr>
        <w:rPr>
          <w:lang w:val="en-GB"/>
        </w:rPr>
      </w:pPr>
      <w:r w:rsidRPr="00472FDC">
        <w:rPr>
          <w:lang w:val="en-GB"/>
        </w:rPr>
        <w:t>The “</w:t>
      </w:r>
      <w:r>
        <w:rPr>
          <w:lang w:val="en-GB"/>
        </w:rPr>
        <w:t>Decomposition View</w:t>
      </w:r>
      <w:r w:rsidRPr="00472FDC">
        <w:rPr>
          <w:lang w:val="en-GB"/>
        </w:rPr>
        <w:t xml:space="preserve">” is designed to let you </w:t>
      </w:r>
      <w:r w:rsidR="00331670">
        <w:rPr>
          <w:lang w:val="en-GB"/>
        </w:rPr>
        <w:t xml:space="preserve">study the hierarchical structure of the application and the used </w:t>
      </w:r>
      <w:r w:rsidR="00331670" w:rsidRPr="00331670">
        <w:rPr>
          <w:lang w:val="en-GB"/>
        </w:rPr>
        <w:t>external systems</w:t>
      </w:r>
      <w:r w:rsidR="00331670">
        <w:rPr>
          <w:lang w:val="en-GB"/>
        </w:rPr>
        <w:t>. Software units may be selected and opened. Statistical information is shown for the application as a whole. Furthermore, when a unit is selected, statistical information about this unit is shown.</w:t>
      </w:r>
      <w:r w:rsidR="00331670">
        <w:rPr>
          <w:lang w:val="en-GB"/>
        </w:rPr>
        <w:br/>
        <w:t>Packages: Number of packages, e.g. within a selected software unit or one of its child units.</w:t>
      </w:r>
      <w:r w:rsidR="00331670">
        <w:rPr>
          <w:lang w:val="en-GB"/>
        </w:rPr>
        <w:br/>
        <w:t xml:space="preserve">Classes: </w:t>
      </w:r>
      <w:r w:rsidR="00331670" w:rsidRPr="00331670">
        <w:rPr>
          <w:lang w:val="en-GB"/>
        </w:rPr>
        <w:t xml:space="preserve">Number of </w:t>
      </w:r>
      <w:r w:rsidR="00331670">
        <w:rPr>
          <w:lang w:val="en-GB"/>
        </w:rPr>
        <w:t>classes</w:t>
      </w:r>
      <w:r w:rsidR="00331670" w:rsidRPr="00331670">
        <w:rPr>
          <w:lang w:val="en-GB"/>
        </w:rPr>
        <w:t>, e.g. within a selected software unit</w:t>
      </w:r>
      <w:r w:rsidR="00331670">
        <w:rPr>
          <w:lang w:val="en-GB"/>
        </w:rPr>
        <w:t xml:space="preserve"> </w:t>
      </w:r>
      <w:r w:rsidR="00331670" w:rsidRPr="00331670">
        <w:rPr>
          <w:lang w:val="en-GB"/>
        </w:rPr>
        <w:t>or one of its child units</w:t>
      </w:r>
      <w:r w:rsidR="00DF387F">
        <w:rPr>
          <w:lang w:val="en-GB"/>
        </w:rPr>
        <w:t>.</w:t>
      </w:r>
      <w:r w:rsidR="00331670">
        <w:rPr>
          <w:lang w:val="en-GB"/>
        </w:rPr>
        <w:br/>
        <w:t xml:space="preserve">Lines of codes: Total number of lines of code (including comment and blank lines) </w:t>
      </w:r>
      <w:r w:rsidR="00DF387F">
        <w:rPr>
          <w:lang w:val="en-GB"/>
        </w:rPr>
        <w:t xml:space="preserve">within the classes, </w:t>
      </w:r>
      <w:r w:rsidR="00DF387F" w:rsidRPr="00DF387F">
        <w:rPr>
          <w:lang w:val="en-GB"/>
        </w:rPr>
        <w:t>e.g. within a selected software unit or one of its child units</w:t>
      </w:r>
      <w:r w:rsidR="00331670" w:rsidRPr="00331670">
        <w:rPr>
          <w:lang w:val="en-GB"/>
        </w:rPr>
        <w:t>.</w:t>
      </w:r>
      <w:r w:rsidR="00DF387F">
        <w:rPr>
          <w:lang w:val="en-GB"/>
        </w:rPr>
        <w:br/>
      </w:r>
    </w:p>
    <w:p w:rsidR="006064E3" w:rsidRDefault="006064E3" w:rsidP="006064E3">
      <w:pPr>
        <w:rPr>
          <w:lang w:val="en-GB"/>
        </w:rPr>
      </w:pPr>
      <w:r w:rsidRPr="006064E3">
        <w:rPr>
          <w:noProof/>
          <w:lang w:val="nl-NL" w:eastAsia="nl-NL"/>
        </w:rPr>
        <w:lastRenderedPageBreak/>
        <w:drawing>
          <wp:inline distT="0" distB="0" distL="0" distR="0">
            <wp:extent cx="5248275" cy="3276600"/>
            <wp:effectExtent l="19050" t="0" r="9525" b="0"/>
            <wp:docPr id="15"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6064E3" w:rsidRDefault="006064E3" w:rsidP="006064E3">
      <w:pPr>
        <w:rPr>
          <w:lang w:val="en-GB"/>
        </w:rPr>
      </w:pPr>
    </w:p>
    <w:p w:rsidR="00E675A1" w:rsidRDefault="00E675A1">
      <w:pPr>
        <w:spacing w:after="200"/>
        <w:rPr>
          <w:rFonts w:ascii="Husans-Normal" w:hAnsi="Husans-Normal"/>
          <w:bCs/>
          <w:caps/>
          <w:color w:val="262626" w:themeColor="text2"/>
          <w:sz w:val="28"/>
          <w:lang w:val="en-GB"/>
        </w:rPr>
      </w:pPr>
      <w:r>
        <w:rPr>
          <w:lang w:val="en-GB"/>
        </w:rPr>
        <w:br w:type="page"/>
      </w:r>
    </w:p>
    <w:p w:rsidR="00DF387F" w:rsidRDefault="00B42832" w:rsidP="00DF387F">
      <w:pPr>
        <w:pStyle w:val="Heading3"/>
        <w:rPr>
          <w:lang w:val="en-GB"/>
        </w:rPr>
      </w:pPr>
      <w:bookmarkStart w:id="46" w:name="_Toc422408155"/>
      <w:r>
        <w:rPr>
          <w:lang w:val="en-GB"/>
        </w:rPr>
        <w:lastRenderedPageBreak/>
        <w:t>Usage V</w:t>
      </w:r>
      <w:r w:rsidR="00DF387F" w:rsidRPr="00DF387F">
        <w:rPr>
          <w:lang w:val="en-GB"/>
        </w:rPr>
        <w:t>iew</w:t>
      </w:r>
      <w:bookmarkEnd w:id="46"/>
    </w:p>
    <w:p w:rsidR="00DF387F" w:rsidRDefault="006064E3" w:rsidP="00DF387F">
      <w:pPr>
        <w:rPr>
          <w:lang w:val="en-GB"/>
        </w:rPr>
      </w:pPr>
      <w:r w:rsidRPr="00472FDC">
        <w:rPr>
          <w:lang w:val="en-GB"/>
        </w:rPr>
        <w:t>The “</w:t>
      </w:r>
      <w:r w:rsidR="00DF387F">
        <w:rPr>
          <w:lang w:val="en-GB"/>
        </w:rPr>
        <w:t>Usage View</w:t>
      </w:r>
      <w:r w:rsidRPr="00472FDC">
        <w:rPr>
          <w:lang w:val="en-GB"/>
        </w:rPr>
        <w:t xml:space="preserve">” </w:t>
      </w:r>
      <w:r w:rsidR="00943976">
        <w:rPr>
          <w:lang w:val="en-GB"/>
        </w:rPr>
        <w:t>is designed</w:t>
      </w:r>
      <w:r w:rsidR="00DF387F">
        <w:rPr>
          <w:lang w:val="en-GB"/>
        </w:rPr>
        <w:t xml:space="preserve"> to study the dependencies between </w:t>
      </w:r>
      <w:r w:rsidR="00943976">
        <w:rPr>
          <w:lang w:val="en-GB"/>
        </w:rPr>
        <w:t xml:space="preserve">the </w:t>
      </w:r>
      <w:r w:rsidR="00DF387F">
        <w:rPr>
          <w:lang w:val="en-GB"/>
        </w:rPr>
        <w:t>software units. S</w:t>
      </w:r>
      <w:r w:rsidRPr="00472FDC">
        <w:rPr>
          <w:lang w:val="en-GB"/>
        </w:rPr>
        <w:t xml:space="preserve">elect modules on the left </w:t>
      </w:r>
      <w:r w:rsidR="00DF387F">
        <w:rPr>
          <w:lang w:val="en-GB"/>
        </w:rPr>
        <w:t xml:space="preserve">(the From Module) </w:t>
      </w:r>
      <w:r w:rsidRPr="00472FDC">
        <w:rPr>
          <w:lang w:val="en-GB"/>
        </w:rPr>
        <w:t xml:space="preserve">and right </w:t>
      </w:r>
      <w:r w:rsidR="00DF387F">
        <w:rPr>
          <w:lang w:val="en-GB"/>
        </w:rPr>
        <w:t>(the To Module)</w:t>
      </w:r>
      <w:r w:rsidRPr="00472FDC">
        <w:rPr>
          <w:lang w:val="en-GB"/>
        </w:rPr>
        <w:t>.</w:t>
      </w:r>
      <w:r w:rsidR="00DF387F">
        <w:rPr>
          <w:lang w:val="en-GB"/>
        </w:rPr>
        <w:t xml:space="preserve"> </w:t>
      </w:r>
      <w:r w:rsidR="00DF387F" w:rsidRPr="00DF387F">
        <w:rPr>
          <w:lang w:val="en-GB"/>
        </w:rPr>
        <w:t xml:space="preserve">If there are dependencies </w:t>
      </w:r>
      <w:r w:rsidR="00DF387F">
        <w:rPr>
          <w:lang w:val="en-GB"/>
        </w:rPr>
        <w:t>between these modules, the total number of dependencies is shown, while</w:t>
      </w:r>
      <w:r w:rsidR="00DF387F" w:rsidRPr="00DF387F">
        <w:rPr>
          <w:lang w:val="en-GB"/>
        </w:rPr>
        <w:t xml:space="preserve"> the bottom part of the </w:t>
      </w:r>
      <w:r w:rsidR="00DF387F">
        <w:rPr>
          <w:lang w:val="en-GB"/>
        </w:rPr>
        <w:t>form will show</w:t>
      </w:r>
      <w:r w:rsidR="00DF387F" w:rsidRPr="00DF387F">
        <w:rPr>
          <w:lang w:val="en-GB"/>
        </w:rPr>
        <w:t xml:space="preserve"> with detailed information about </w:t>
      </w:r>
      <w:r w:rsidR="00DF387F">
        <w:rPr>
          <w:lang w:val="en-GB"/>
        </w:rPr>
        <w:t>each</w:t>
      </w:r>
      <w:r w:rsidR="00DF387F" w:rsidRPr="00DF387F">
        <w:rPr>
          <w:lang w:val="en-GB"/>
        </w:rPr>
        <w:t xml:space="preserve"> dependency.</w:t>
      </w:r>
    </w:p>
    <w:p w:rsidR="00DF387F" w:rsidRPr="00DF387F" w:rsidRDefault="00DF387F" w:rsidP="007B47DF">
      <w:pPr>
        <w:spacing w:after="120"/>
        <w:rPr>
          <w:lang w:val="en-GB"/>
        </w:rPr>
      </w:pPr>
      <w:r>
        <w:rPr>
          <w:lang w:val="en-GB"/>
        </w:rPr>
        <w:t>The Dependency Filter may be used to filter on direct or indirect dependencies.</w:t>
      </w:r>
    </w:p>
    <w:p w:rsidR="00DF387F" w:rsidRDefault="007B47DF" w:rsidP="007B47DF">
      <w:pPr>
        <w:jc w:val="right"/>
        <w:rPr>
          <w:lang w:val="en-GB"/>
        </w:rPr>
      </w:pPr>
      <w:r>
        <w:rPr>
          <w:noProof/>
          <w:lang w:val="nl-NL" w:eastAsia="nl-NL"/>
        </w:rPr>
        <w:drawing>
          <wp:inline distT="0" distB="0" distL="0" distR="0">
            <wp:extent cx="5095210" cy="3237577"/>
            <wp:effectExtent l="19050" t="0" r="0" b="0"/>
            <wp:docPr id="18"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095417" cy="3237709"/>
                    </a:xfrm>
                    <a:prstGeom prst="rect">
                      <a:avLst/>
                    </a:prstGeom>
                    <a:noFill/>
                    <a:ln w="9525">
                      <a:noFill/>
                      <a:miter lim="800000"/>
                      <a:headEnd/>
                      <a:tailEnd/>
                    </a:ln>
                  </pic:spPr>
                </pic:pic>
              </a:graphicData>
            </a:graphic>
          </wp:inline>
        </w:drawing>
      </w:r>
    </w:p>
    <w:p w:rsidR="00DF387F" w:rsidRDefault="00B42832" w:rsidP="00DF387F">
      <w:pPr>
        <w:pStyle w:val="Heading3"/>
        <w:rPr>
          <w:lang w:val="en-GB"/>
        </w:rPr>
      </w:pPr>
      <w:bookmarkStart w:id="47" w:name="_Toc422408156"/>
      <w:r>
        <w:rPr>
          <w:lang w:val="en-GB"/>
        </w:rPr>
        <w:t>Code V</w:t>
      </w:r>
      <w:r w:rsidR="00DF387F">
        <w:rPr>
          <w:lang w:val="en-GB"/>
        </w:rPr>
        <w:t>iewer</w:t>
      </w:r>
      <w:bookmarkEnd w:id="47"/>
    </w:p>
    <w:p w:rsidR="00DF387F" w:rsidRDefault="00DF387F" w:rsidP="006064E3">
      <w:r>
        <w:rPr>
          <w:lang w:val="en-GB"/>
        </w:rPr>
        <w:t>The</w:t>
      </w:r>
      <w:r w:rsidRPr="00DF387F">
        <w:t xml:space="preserve"> code viewer </w:t>
      </w:r>
      <w:r>
        <w:t>allows</w:t>
      </w:r>
      <w:r w:rsidRPr="00DF387F">
        <w:t xml:space="preserve"> direct</w:t>
      </w:r>
      <w:r>
        <w:t xml:space="preserve"> </w:t>
      </w:r>
      <w:r w:rsidRPr="00DF387F">
        <w:t>inspect</w:t>
      </w:r>
      <w:r>
        <w:t>ion</w:t>
      </w:r>
      <w:r w:rsidRPr="00DF387F">
        <w:t xml:space="preserve"> </w:t>
      </w:r>
      <w:r>
        <w:t>of the source</w:t>
      </w:r>
      <w:r w:rsidRPr="00DF387F">
        <w:t xml:space="preserve"> code.</w:t>
      </w:r>
      <w:r>
        <w:t xml:space="preserve"> Activate the</w:t>
      </w:r>
      <w:r w:rsidRPr="00DF387F">
        <w:t xml:space="preserve"> </w:t>
      </w:r>
      <w:r>
        <w:t xml:space="preserve">code viewer </w:t>
      </w:r>
      <w:r w:rsidRPr="00DF387F">
        <w:t xml:space="preserve">by </w:t>
      </w:r>
      <w:r>
        <w:t xml:space="preserve">a </w:t>
      </w:r>
      <w:r w:rsidRPr="00DF387F">
        <w:t xml:space="preserve">double click on the dependency in the </w:t>
      </w:r>
      <w:r w:rsidR="007B47DF">
        <w:t>dependency</w:t>
      </w:r>
      <w:r w:rsidRPr="00DF387F">
        <w:t xml:space="preserve"> </w:t>
      </w:r>
      <w:r w:rsidR="007B47DF">
        <w:t>table</w:t>
      </w:r>
      <w:r w:rsidRPr="00DF387F">
        <w:t>.</w:t>
      </w:r>
      <w:r w:rsidR="007B47DF">
        <w:t xml:space="preserve"> The line which includes the dependency is highlighted.</w:t>
      </w:r>
    </w:p>
    <w:p w:rsidR="007B47DF" w:rsidRPr="006064E3" w:rsidRDefault="007B47DF" w:rsidP="007B47DF">
      <w:pPr>
        <w:jc w:val="right"/>
      </w:pPr>
      <w:r>
        <w:rPr>
          <w:noProof/>
          <w:lang w:val="nl-NL" w:eastAsia="nl-NL"/>
        </w:rPr>
        <w:drawing>
          <wp:inline distT="0" distB="0" distL="0" distR="0">
            <wp:extent cx="4737553" cy="2711302"/>
            <wp:effectExtent l="19050" t="0" r="5897" b="0"/>
            <wp:docPr id="20"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4752911" cy="2720092"/>
                    </a:xfrm>
                    <a:prstGeom prst="rect">
                      <a:avLst/>
                    </a:prstGeom>
                    <a:noFill/>
                    <a:ln w="9525">
                      <a:noFill/>
                      <a:miter lim="800000"/>
                      <a:headEnd/>
                      <a:tailEnd/>
                    </a:ln>
                  </pic:spPr>
                </pic:pic>
              </a:graphicData>
            </a:graphic>
          </wp:inline>
        </w:drawing>
      </w:r>
    </w:p>
    <w:p w:rsidR="00FE4954" w:rsidRDefault="00B42832" w:rsidP="00C86BAE">
      <w:pPr>
        <w:pStyle w:val="Heading2"/>
      </w:pPr>
      <w:bookmarkStart w:id="48" w:name="_Toc422408157"/>
      <w:r>
        <w:lastRenderedPageBreak/>
        <w:t>Implemented Architecture D</w:t>
      </w:r>
      <w:r w:rsidR="00FE4954">
        <w:t>iagram</w:t>
      </w:r>
      <w:bookmarkEnd w:id="48"/>
    </w:p>
    <w:p w:rsidR="00C05F15" w:rsidRDefault="00C05F15" w:rsidP="00C05F15">
      <w:r>
        <w:t xml:space="preserve">An implemented architecture diagram shows the implemented software units (packages, classes, interfaces) with their dependencies </w:t>
      </w:r>
      <w:r w:rsidRPr="00C05F15">
        <w:t>at a certain hierarchical level.</w:t>
      </w:r>
    </w:p>
    <w:p w:rsidR="00851E98" w:rsidRDefault="00CC1820" w:rsidP="00851E98">
      <w:r>
        <w:t xml:space="preserve">As </w:t>
      </w:r>
      <w:r w:rsidR="00D53D3A">
        <w:t xml:space="preserve">visible in the picture below, </w:t>
      </w:r>
      <w:r w:rsidR="00943976">
        <w:t>of</w:t>
      </w:r>
      <w:r w:rsidR="00C05F15">
        <w:t xml:space="preserve"> each software unit</w:t>
      </w:r>
      <w:r w:rsidR="00C05F15" w:rsidRPr="00C05F15">
        <w:t xml:space="preserve"> </w:t>
      </w:r>
      <w:r w:rsidR="00C05F15">
        <w:t xml:space="preserve">the name and type </w:t>
      </w:r>
      <w:r w:rsidR="00D53D3A">
        <w:t xml:space="preserve">(in text or as icon) </w:t>
      </w:r>
      <w:r w:rsidR="00C05F15">
        <w:t>a</w:t>
      </w:r>
      <w:r w:rsidR="00D53D3A">
        <w:t>re shown, while dependency arrows</w:t>
      </w:r>
      <w:r w:rsidR="00C05F15">
        <w:t xml:space="preserve"> with the </w:t>
      </w:r>
      <w:r w:rsidR="00D53D3A">
        <w:t>number of detected dependencies</w:t>
      </w:r>
      <w:r w:rsidR="00C05F15">
        <w:t xml:space="preserve"> are drawn from the unit to the units where it depends upon.</w:t>
      </w:r>
      <w:r w:rsidR="00851E98">
        <w:t xml:space="preserve"> </w:t>
      </w:r>
    </w:p>
    <w:p w:rsidR="00851E98" w:rsidRDefault="00851E98" w:rsidP="00851E98"/>
    <w:p w:rsidR="00851E98" w:rsidRDefault="00851E98" w:rsidP="00851E98">
      <w:r>
        <w:t>Modules may be selected, one or several concurrently, and moved to another position within the drawing canvas. That way, a comprehensible diagram may be created.</w:t>
      </w:r>
    </w:p>
    <w:p w:rsidR="00CC1820" w:rsidRDefault="00851E98" w:rsidP="00851E98">
      <w:r>
        <w:t xml:space="preserve">Note: The layout of the diagram is not stored and will be lost after zoom in, zoom out, refresh, or after a status change caused by actions under other menu options. So, if you want to save the layout, export the diagram as an image.   </w:t>
      </w:r>
    </w:p>
    <w:p w:rsidR="00C05F15" w:rsidRDefault="00D53D3A" w:rsidP="00D53D3A">
      <w:pPr>
        <w:spacing w:before="240"/>
      </w:pPr>
      <w:r>
        <w:t xml:space="preserve">At the bottom of the editor, </w:t>
      </w:r>
      <w:r w:rsidR="00851E98">
        <w:t xml:space="preserve">the path within the </w:t>
      </w:r>
      <w:r w:rsidR="00851E98" w:rsidRPr="00851E98">
        <w:t>decomposition</w:t>
      </w:r>
      <w:r w:rsidR="00851E98">
        <w:t xml:space="preserve"> hierarchy is shown. As indicated, the diagram represents the contents of package </w:t>
      </w:r>
      <w:proofErr w:type="spellStart"/>
      <w:r w:rsidR="00851E98">
        <w:t>husacct.control</w:t>
      </w:r>
      <w:proofErr w:type="spellEnd"/>
      <w:r w:rsidR="00851E98">
        <w:t xml:space="preserve">. </w:t>
      </w:r>
      <w:r w:rsidR="00C05F15">
        <w:br/>
      </w:r>
    </w:p>
    <w:p w:rsidR="00C05F15" w:rsidRDefault="00CC1820" w:rsidP="00C05F15">
      <w:r w:rsidRPr="00CC1820">
        <w:rPr>
          <w:noProof/>
          <w:lang w:val="nl-NL" w:eastAsia="nl-NL"/>
        </w:rPr>
        <w:drawing>
          <wp:inline distT="0" distB="0" distL="0" distR="0">
            <wp:extent cx="5584943" cy="4019107"/>
            <wp:effectExtent l="19050" t="0" r="0" b="0"/>
            <wp:docPr id="2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5584943" cy="4019107"/>
                    </a:xfrm>
                    <a:prstGeom prst="rect">
                      <a:avLst/>
                    </a:prstGeom>
                    <a:noFill/>
                    <a:ln w="9525">
                      <a:noFill/>
                      <a:miter lim="800000"/>
                      <a:headEnd/>
                      <a:tailEnd/>
                    </a:ln>
                  </pic:spPr>
                </pic:pic>
              </a:graphicData>
            </a:graphic>
          </wp:inline>
        </w:drawing>
      </w:r>
    </w:p>
    <w:p w:rsidR="00C05F15" w:rsidRDefault="00C05F15" w:rsidP="00C05F15"/>
    <w:p w:rsidR="00D53D3A" w:rsidRDefault="00B42832" w:rsidP="00D64E36">
      <w:pPr>
        <w:pStyle w:val="Heading3"/>
      </w:pPr>
      <w:bookmarkStart w:id="49" w:name="_Toc422408158"/>
      <w:r>
        <w:lastRenderedPageBreak/>
        <w:t>Menu B</w:t>
      </w:r>
      <w:r w:rsidR="00D53D3A" w:rsidRPr="00D53D3A">
        <w:t>ar</w:t>
      </w:r>
      <w:bookmarkEnd w:id="49"/>
    </w:p>
    <w:p w:rsidR="00D62EB5" w:rsidRDefault="001978F6" w:rsidP="001978F6">
      <w:pPr>
        <w:spacing w:before="240"/>
      </w:pPr>
      <w:r>
        <w:t>At the top of the diagram editor, icons are shown which represent</w:t>
      </w:r>
      <w:r w:rsidRPr="00CC1820">
        <w:t xml:space="preserve"> functionality to adjust and export </w:t>
      </w:r>
      <w:r>
        <w:t xml:space="preserve">a </w:t>
      </w:r>
      <w:r w:rsidRPr="00CC1820">
        <w:t>diagram.</w:t>
      </w:r>
      <w:r>
        <w:t xml:space="preserve"> This functionality is explained below.</w:t>
      </w:r>
    </w:p>
    <w:p w:rsidR="001978F6" w:rsidRPr="001978F6" w:rsidRDefault="001978F6" w:rsidP="001978F6"/>
    <w:p w:rsidR="00D53D3A" w:rsidRPr="00D53D3A" w:rsidRDefault="00D53D3A" w:rsidP="00D53D3A">
      <w:pPr>
        <w:autoSpaceDE w:val="0"/>
        <w:autoSpaceDN w:val="0"/>
        <w:adjustRightInd w:val="0"/>
        <w:spacing w:line="240" w:lineRule="auto"/>
        <w:rPr>
          <w:rFonts w:ascii="Times New Roman" w:hAnsi="Times New Roman" w:cs="Times New Roman"/>
          <w:sz w:val="24"/>
          <w:szCs w:val="24"/>
        </w:rPr>
      </w:pPr>
      <w:r>
        <w:rPr>
          <w:noProof/>
          <w:lang w:val="nl-NL" w:eastAsia="nl-NL"/>
        </w:rPr>
        <w:drawing>
          <wp:inline distT="0" distB="0" distL="0" distR="0">
            <wp:extent cx="5422900" cy="542290"/>
            <wp:effectExtent l="19050" t="0" r="6350" b="0"/>
            <wp:docPr id="27" name="Afbeelding 7" descr="https://github.com/HUSACCT/HUSACCT/raw/gh-pages/images/graphicsmenu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HUSACCT/HUSACCT/raw/gh-pages/images/graphicsmenubar.jpg"/>
                    <pic:cNvPicPr>
                      <a:picLocks noChangeAspect="1" noChangeArrowheads="1"/>
                    </pic:cNvPicPr>
                  </pic:nvPicPr>
                  <pic:blipFill>
                    <a:blip r:embed="rId46" cstate="print"/>
                    <a:srcRect/>
                    <a:stretch>
                      <a:fillRect/>
                    </a:stretch>
                  </pic:blipFill>
                  <pic:spPr bwMode="auto">
                    <a:xfrm>
                      <a:off x="0" y="0"/>
                      <a:ext cx="5422900" cy="542290"/>
                    </a:xfrm>
                    <a:prstGeom prst="rect">
                      <a:avLst/>
                    </a:prstGeom>
                    <a:noFill/>
                    <a:ln w="9525">
                      <a:noFill/>
                      <a:miter lim="800000"/>
                      <a:headEnd/>
                      <a:tailEnd/>
                    </a:ln>
                  </pic:spPr>
                </pic:pic>
              </a:graphicData>
            </a:graphic>
          </wp:inline>
        </w:drawing>
      </w:r>
    </w:p>
    <w:p w:rsidR="001978F6" w:rsidRDefault="001978F6" w:rsidP="00851E98">
      <w:pPr>
        <w:pStyle w:val="H3"/>
        <w:spacing w:after="0"/>
        <w:rPr>
          <w:rFonts w:asciiTheme="minorHAnsi" w:hAnsiTheme="minorHAnsi"/>
          <w:sz w:val="22"/>
          <w:szCs w:val="22"/>
          <w:lang w:val="en-US"/>
        </w:rPr>
      </w:pP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#2 Zoom Options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Left click to zoom, right click to select zoom options.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#3 Return</w:t>
      </w:r>
    </w:p>
    <w:p w:rsidR="00D53D3A" w:rsidRPr="00851E98" w:rsidRDefault="00D64E36" w:rsidP="00D53D3A">
      <w:pPr>
        <w:autoSpaceDE w:val="0"/>
        <w:autoSpaceDN w:val="0"/>
        <w:adjustRightInd w:val="0"/>
        <w:spacing w:line="240" w:lineRule="auto"/>
        <w:rPr>
          <w:rFonts w:cs="Times New Roman"/>
        </w:rPr>
      </w:pPr>
      <w:r w:rsidRPr="00851E98">
        <w:rPr>
          <w:rFonts w:cs="Times New Roman"/>
        </w:rPr>
        <w:t>Return to the previous level of</w:t>
      </w:r>
      <w:r w:rsidR="00D53D3A" w:rsidRPr="00851E98">
        <w:rPr>
          <w:rFonts w:cs="Times New Roman"/>
        </w:rPr>
        <w:t xml:space="preserve"> abstraction </w:t>
      </w:r>
      <w:r w:rsidRPr="00851E98">
        <w:rPr>
          <w:rFonts w:cs="Times New Roman"/>
        </w:rPr>
        <w:t>in the decomposition hierarchy</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#4 Refresh</w:t>
      </w:r>
    </w:p>
    <w:p w:rsidR="00D53D3A" w:rsidRPr="00851E98" w:rsidRDefault="00D53D3A" w:rsidP="00D53D3A">
      <w:pPr>
        <w:autoSpaceDE w:val="0"/>
        <w:autoSpaceDN w:val="0"/>
        <w:adjustRightInd w:val="0"/>
        <w:spacing w:line="240" w:lineRule="auto"/>
        <w:rPr>
          <w:rFonts w:cs="Times New Roman"/>
        </w:rPr>
      </w:pPr>
      <w:r w:rsidRPr="00851E98">
        <w:rPr>
          <w:rFonts w:cs="Times New Roman"/>
        </w:rPr>
        <w:t>Refresh the diagram.</w:t>
      </w:r>
      <w:r w:rsidR="00D64E36" w:rsidRPr="00851E98">
        <w:rPr>
          <w:rFonts w:cs="Times New Roman"/>
        </w:rPr>
        <w:t xml:space="preserve"> Changes to the layout will get lost.</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#5 Dependencies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toggle </w:t>
      </w:r>
      <w:r w:rsidR="00D64E36" w:rsidRPr="00851E98">
        <w:rPr>
          <w:rFonts w:cs="Times New Roman"/>
        </w:rPr>
        <w:t>between including</w:t>
      </w:r>
      <w:r w:rsidRPr="00851E98">
        <w:rPr>
          <w:rFonts w:cs="Times New Roman"/>
        </w:rPr>
        <w:t xml:space="preserve"> </w:t>
      </w:r>
      <w:r w:rsidR="00D64E36" w:rsidRPr="00851E98">
        <w:rPr>
          <w:rFonts w:cs="Times New Roman"/>
        </w:rPr>
        <w:t xml:space="preserve">and not including </w:t>
      </w:r>
      <w:r w:rsidRPr="00851E98">
        <w:rPr>
          <w:rFonts w:cs="Times New Roman"/>
        </w:rPr>
        <w:t xml:space="preserve">dependency </w:t>
      </w:r>
      <w:r w:rsidR="00D64E36" w:rsidRPr="00851E98">
        <w:rPr>
          <w:rFonts w:cs="Times New Roman"/>
        </w:rPr>
        <w:t>arrows</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#6 Violations</w:t>
      </w:r>
    </w:p>
    <w:p w:rsidR="00D53D3A" w:rsidRPr="00851E98" w:rsidRDefault="00D64E36" w:rsidP="00D53D3A">
      <w:pPr>
        <w:autoSpaceDE w:val="0"/>
        <w:autoSpaceDN w:val="0"/>
        <w:adjustRightInd w:val="0"/>
        <w:spacing w:line="240" w:lineRule="auto"/>
        <w:rPr>
          <w:rFonts w:cs="Times New Roman"/>
        </w:rPr>
      </w:pPr>
      <w:r w:rsidRPr="00851E98">
        <w:rPr>
          <w:rFonts w:cs="Times New Roman"/>
        </w:rPr>
        <w:t xml:space="preserve">Click to toggle between including and not including violating dependency arrows. </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#7 Export diagram to file</w:t>
      </w:r>
    </w:p>
    <w:p w:rsidR="00D53D3A" w:rsidRPr="00851E98" w:rsidRDefault="00D53D3A" w:rsidP="00D53D3A">
      <w:pPr>
        <w:autoSpaceDE w:val="0"/>
        <w:autoSpaceDN w:val="0"/>
        <w:adjustRightInd w:val="0"/>
        <w:spacing w:line="240" w:lineRule="auto"/>
        <w:rPr>
          <w:rFonts w:cs="Times New Roman"/>
        </w:rPr>
      </w:pPr>
      <w:r w:rsidRPr="00851E98">
        <w:rPr>
          <w:rFonts w:cs="Times New Roman"/>
        </w:rPr>
        <w:t>Export the diagram to a</w:t>
      </w:r>
      <w:r w:rsidR="00D64E36" w:rsidRPr="00851E98">
        <w:rPr>
          <w:rFonts w:cs="Times New Roman"/>
        </w:rPr>
        <w:t>n image</w:t>
      </w:r>
      <w:r w:rsidRPr="00851E98">
        <w:rPr>
          <w:rFonts w:cs="Times New Roman"/>
        </w:rPr>
        <w:t xml:space="preserve"> file.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#8 Mouse tools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the leftmost option for the select tool, the rightmost option for the pan tool. </w:t>
      </w:r>
      <w:r w:rsidR="00D64E36" w:rsidRPr="00851E98">
        <w:rPr>
          <w:rFonts w:cs="Times New Roman"/>
        </w:rPr>
        <w:br/>
      </w:r>
      <w:r w:rsidRPr="00851E98">
        <w:rPr>
          <w:rFonts w:cs="Times New Roman"/>
        </w:rPr>
        <w:t xml:space="preserve">The item bordered in cyan </w:t>
      </w:r>
      <w:r w:rsidR="00D64E36" w:rsidRPr="00851E98">
        <w:rPr>
          <w:rFonts w:cs="Times New Roman"/>
        </w:rPr>
        <w:t>is the currently selected tool.</w:t>
      </w:r>
      <w:r w:rsidR="00D64E36" w:rsidRPr="00851E98">
        <w:rPr>
          <w:rFonts w:cs="Times New Roman"/>
        </w:rPr>
        <w:br/>
        <w:t xml:space="preserve">The pan option is useful if the diagram is larger than the shown part in the editor. In that case, select the pan option, </w:t>
      </w:r>
      <w:r w:rsidR="004B2249" w:rsidRPr="00851E98">
        <w:rPr>
          <w:rFonts w:cs="Times New Roman"/>
        </w:rPr>
        <w:t>c</w:t>
      </w:r>
      <w:r w:rsidR="00D64E36" w:rsidRPr="00851E98">
        <w:rPr>
          <w:rFonts w:cs="Times New Roman"/>
        </w:rPr>
        <w:t>lick on the canvas, hold the left mouse button and move the mouse.</w:t>
      </w:r>
      <w:r w:rsidR="004B2249" w:rsidRPr="00851E98">
        <w:rPr>
          <w:rFonts w:cs="Times New Roman"/>
        </w:rPr>
        <w:t xml:space="preserve"> As a result, the whole diagram will move with your mouse movement.</w:t>
      </w:r>
      <w:r w:rsidR="00D64E36"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#9 Options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open the options menu.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#10 Zoom slider</w:t>
      </w:r>
    </w:p>
    <w:p w:rsidR="00D53D3A" w:rsidRPr="00851E98" w:rsidRDefault="00D53D3A" w:rsidP="00D53D3A">
      <w:pPr>
        <w:autoSpaceDE w:val="0"/>
        <w:autoSpaceDN w:val="0"/>
        <w:adjustRightInd w:val="0"/>
        <w:spacing w:line="240" w:lineRule="auto"/>
        <w:rPr>
          <w:rFonts w:cs="Times New Roman"/>
        </w:rPr>
      </w:pPr>
      <w:r w:rsidRPr="00851E98">
        <w:rPr>
          <w:rFonts w:cs="Times New Roman"/>
        </w:rPr>
        <w:t>Slide to zoom</w:t>
      </w:r>
      <w:r w:rsidR="00851E98" w:rsidRPr="00851E98">
        <w:rPr>
          <w:rFonts w:cs="Times New Roman"/>
        </w:rPr>
        <w:t xml:space="preserve"> in or zoom out.</w:t>
      </w:r>
      <w:r w:rsidRPr="00851E98">
        <w:rPr>
          <w:rFonts w:cs="Times New Roman"/>
        </w:rPr>
        <w:t xml:space="preserve"> </w:t>
      </w:r>
    </w:p>
    <w:p w:rsidR="00C05F15" w:rsidRDefault="00C05F15" w:rsidP="00C05F15"/>
    <w:p w:rsidR="004B2249" w:rsidRDefault="00B42832" w:rsidP="00F51CDE">
      <w:pPr>
        <w:pStyle w:val="Heading3"/>
      </w:pPr>
      <w:bookmarkStart w:id="50" w:name="_Toc422408159"/>
      <w:r>
        <w:lastRenderedPageBreak/>
        <w:t>Options D</w:t>
      </w:r>
      <w:r w:rsidR="004B2249">
        <w:t>ialog</w:t>
      </w:r>
      <w:bookmarkEnd w:id="50"/>
    </w:p>
    <w:p w:rsidR="004B2249" w:rsidRDefault="007F5A2A" w:rsidP="004B2249">
      <w:r>
        <w:rPr>
          <w:noProof/>
          <w:lang w:val="nl-NL" w:eastAsia="nl-NL"/>
        </w:rPr>
        <w:drawing>
          <wp:inline distT="0" distB="0" distL="0" distR="0" wp14:anchorId="14D6F8C4" wp14:editId="52246512">
            <wp:extent cx="5334000" cy="2571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4000" cy="2571750"/>
                    </a:xfrm>
                    <a:prstGeom prst="rect">
                      <a:avLst/>
                    </a:prstGeom>
                  </pic:spPr>
                </pic:pic>
              </a:graphicData>
            </a:graphic>
          </wp:inline>
        </w:drawing>
      </w:r>
    </w:p>
    <w:p w:rsidR="004B2249" w:rsidRDefault="004B2249" w:rsidP="004B2249"/>
    <w:p w:rsidR="004B2249" w:rsidRPr="00851E98" w:rsidRDefault="004B2249" w:rsidP="004B2249">
      <w:r w:rsidRPr="00851E98">
        <w:t xml:space="preserve">The options dialog contains several </w:t>
      </w:r>
      <w:r w:rsidR="00D62EB5">
        <w:t>functionalities</w:t>
      </w:r>
      <w:r w:rsidR="00851E98" w:rsidRPr="00851E98">
        <w:t xml:space="preserve"> also</w:t>
      </w:r>
      <w:r w:rsidRPr="00851E98">
        <w:t xml:space="preserve"> available in the menu bar. </w:t>
      </w:r>
      <w:r w:rsidR="00851E98" w:rsidRPr="00851E98">
        <w:br/>
      </w:r>
      <w:r w:rsidRPr="00851E98">
        <w:t>The additional options are described below.</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Hide selected modules</w:t>
      </w:r>
    </w:p>
    <w:p w:rsidR="002E0CF5" w:rsidRPr="002E0CF5" w:rsidRDefault="002E0CF5" w:rsidP="002E0CF5">
      <w:pPr>
        <w:pStyle w:val="H3"/>
        <w:spacing w:before="0"/>
        <w:rPr>
          <w:rFonts w:asciiTheme="minorHAnsi" w:hAnsiTheme="minorHAnsi"/>
          <w:b w:val="0"/>
          <w:sz w:val="22"/>
          <w:szCs w:val="22"/>
          <w:lang w:val="en-US"/>
        </w:rPr>
      </w:pPr>
      <w:r>
        <w:rPr>
          <w:rFonts w:asciiTheme="minorHAnsi" w:hAnsiTheme="minorHAnsi"/>
          <w:b w:val="0"/>
          <w:sz w:val="22"/>
          <w:szCs w:val="22"/>
          <w:lang w:val="en-US"/>
        </w:rPr>
        <w:t xml:space="preserve">Removes the module or software </w:t>
      </w:r>
      <w:r w:rsidR="00943976">
        <w:rPr>
          <w:rFonts w:asciiTheme="minorHAnsi" w:hAnsiTheme="minorHAnsi"/>
          <w:b w:val="0"/>
          <w:sz w:val="22"/>
          <w:szCs w:val="22"/>
          <w:lang w:val="en-US"/>
        </w:rPr>
        <w:t>unit temporarily</w:t>
      </w:r>
      <w:r>
        <w:rPr>
          <w:rFonts w:asciiTheme="minorHAnsi" w:hAnsiTheme="minorHAnsi"/>
          <w:b w:val="0"/>
          <w:sz w:val="22"/>
          <w:szCs w:val="22"/>
          <w:lang w:val="en-US"/>
        </w:rPr>
        <w:t xml:space="preserve"> from the diagram. It is not removed in the repository. </w:t>
      </w:r>
      <w:r w:rsidRPr="002E0CF5">
        <w:rPr>
          <w:rFonts w:asciiTheme="minorHAnsi" w:hAnsiTheme="minorHAnsi"/>
          <w:b w:val="0"/>
          <w:sz w:val="22"/>
          <w:szCs w:val="22"/>
          <w:lang w:val="en-US"/>
        </w:rPr>
        <w:t xml:space="preserve"> </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Restore hidden modules</w:t>
      </w:r>
    </w:p>
    <w:p w:rsidR="002E0CF5" w:rsidRPr="002E0CF5" w:rsidRDefault="002E0CF5" w:rsidP="002E0CF5">
      <w:pPr>
        <w:pStyle w:val="H3"/>
        <w:spacing w:before="0" w:after="0"/>
        <w:rPr>
          <w:rFonts w:asciiTheme="minorHAnsi" w:hAnsiTheme="minorHAnsi"/>
          <w:b w:val="0"/>
          <w:sz w:val="22"/>
          <w:szCs w:val="22"/>
          <w:lang w:val="en-US"/>
        </w:rPr>
      </w:pPr>
      <w:r>
        <w:rPr>
          <w:rFonts w:asciiTheme="minorHAnsi" w:hAnsiTheme="minorHAnsi"/>
          <w:b w:val="0"/>
          <w:sz w:val="22"/>
          <w:szCs w:val="22"/>
          <w:lang w:val="en-US"/>
        </w:rPr>
        <w:t>The modules or software units, which were previously hidden, will be included again in the diagram.</w:t>
      </w:r>
    </w:p>
    <w:p w:rsidR="004B2249" w:rsidRPr="00851E98" w:rsidRDefault="002E0CF5" w:rsidP="002E0CF5">
      <w:pPr>
        <w:pStyle w:val="H3"/>
        <w:spacing w:after="0"/>
        <w:rPr>
          <w:rFonts w:asciiTheme="minorHAnsi" w:hAnsiTheme="minorHAnsi"/>
          <w:sz w:val="22"/>
          <w:szCs w:val="22"/>
          <w:lang w:val="en-US"/>
        </w:rPr>
      </w:pPr>
      <w:r w:rsidRPr="002E0CF5">
        <w:rPr>
          <w:rFonts w:asciiTheme="minorHAnsi" w:hAnsiTheme="minorHAnsi"/>
          <w:sz w:val="22"/>
          <w:szCs w:val="22"/>
          <w:lang w:val="en-US"/>
        </w:rPr>
        <w:t xml:space="preserve"> </w:t>
      </w:r>
      <w:r w:rsidR="004B2249" w:rsidRPr="00851E98">
        <w:rPr>
          <w:rFonts w:asciiTheme="minorHAnsi" w:hAnsiTheme="minorHAnsi"/>
          <w:sz w:val="22"/>
          <w:szCs w:val="22"/>
          <w:lang w:val="en-US"/>
        </w:rPr>
        <w:t>Show External Libraries</w:t>
      </w:r>
    </w:p>
    <w:p w:rsidR="004B2249" w:rsidRPr="00851E98" w:rsidRDefault="00851E98" w:rsidP="004B2249">
      <w:pPr>
        <w:autoSpaceDE w:val="0"/>
        <w:autoSpaceDN w:val="0"/>
        <w:adjustRightInd w:val="0"/>
        <w:spacing w:line="240" w:lineRule="auto"/>
        <w:rPr>
          <w:rFonts w:cs="Times New Roman"/>
        </w:rPr>
      </w:pPr>
      <w:r w:rsidRPr="00851E98">
        <w:rPr>
          <w:rFonts w:cs="Times New Roman"/>
        </w:rPr>
        <w:t>This checkbox reflects whether or not external libraries will be displayed.</w:t>
      </w:r>
      <w:r w:rsidR="004B2249" w:rsidRPr="00851E98">
        <w:rPr>
          <w:rFonts w:cs="Times New Roman"/>
        </w:rPr>
        <w:t xml:space="preserve"> </w:t>
      </w:r>
      <w:r w:rsidR="00860CE6">
        <w:rPr>
          <w:rFonts w:cs="Times New Roman"/>
        </w:rPr>
        <w:br/>
        <w:t>Select this option at root level.</w:t>
      </w:r>
    </w:p>
    <w:p w:rsidR="004B2249" w:rsidRPr="00851E98" w:rsidRDefault="007F5A2A" w:rsidP="00851E98">
      <w:pPr>
        <w:pStyle w:val="H3"/>
        <w:spacing w:after="0"/>
        <w:rPr>
          <w:rFonts w:asciiTheme="minorHAnsi" w:hAnsiTheme="minorHAnsi"/>
          <w:sz w:val="22"/>
          <w:szCs w:val="22"/>
          <w:lang w:val="en-US"/>
        </w:rPr>
      </w:pPr>
      <w:r>
        <w:rPr>
          <w:rFonts w:asciiTheme="minorHAnsi" w:hAnsiTheme="minorHAnsi"/>
          <w:sz w:val="22"/>
          <w:szCs w:val="22"/>
          <w:lang w:val="en-US"/>
        </w:rPr>
        <w:t>Proportional</w:t>
      </w:r>
      <w:r w:rsidR="00851E98" w:rsidRPr="00851E98">
        <w:rPr>
          <w:rFonts w:asciiTheme="minorHAnsi" w:hAnsiTheme="minorHAnsi"/>
          <w:sz w:val="22"/>
          <w:szCs w:val="22"/>
          <w:lang w:val="en-US"/>
        </w:rPr>
        <w:t xml:space="preserve"> </w:t>
      </w:r>
      <w:r>
        <w:rPr>
          <w:rFonts w:asciiTheme="minorHAnsi" w:hAnsiTheme="minorHAnsi"/>
          <w:sz w:val="22"/>
          <w:szCs w:val="22"/>
          <w:lang w:val="en-US"/>
        </w:rPr>
        <w:t>Line Width</w:t>
      </w:r>
    </w:p>
    <w:p w:rsidR="004B2249" w:rsidRPr="00851E98" w:rsidRDefault="00851E98" w:rsidP="004B2249">
      <w:pPr>
        <w:autoSpaceDE w:val="0"/>
        <w:autoSpaceDN w:val="0"/>
        <w:adjustRightInd w:val="0"/>
        <w:spacing w:line="240" w:lineRule="auto"/>
        <w:rPr>
          <w:rFonts w:cs="Times New Roman"/>
        </w:rPr>
      </w:pPr>
      <w:r w:rsidRPr="00851E98">
        <w:rPr>
          <w:rFonts w:cs="Times New Roman"/>
        </w:rPr>
        <w:t>When selected, the width of the dependency arrows will be shown relative to the number of dependencies represented by the arrow.</w:t>
      </w:r>
      <w:r w:rsidR="004B2249" w:rsidRPr="00851E98">
        <w:rPr>
          <w:rFonts w:cs="Times New Roman"/>
        </w:rPr>
        <w:t xml:space="preserve"> </w:t>
      </w:r>
    </w:p>
    <w:p w:rsidR="00851E98" w:rsidRPr="00851E98" w:rsidRDefault="00851E98" w:rsidP="00851E98">
      <w:pPr>
        <w:pStyle w:val="H3"/>
        <w:spacing w:after="0"/>
        <w:rPr>
          <w:rFonts w:asciiTheme="minorHAnsi" w:hAnsiTheme="minorHAnsi"/>
          <w:sz w:val="22"/>
          <w:szCs w:val="22"/>
          <w:lang w:val="en-US"/>
        </w:rPr>
      </w:pPr>
      <w:r>
        <w:rPr>
          <w:rFonts w:asciiTheme="minorHAnsi" w:hAnsiTheme="minorHAnsi"/>
          <w:sz w:val="22"/>
          <w:szCs w:val="22"/>
          <w:lang w:val="en-US"/>
        </w:rPr>
        <w:t>Smart lines</w:t>
      </w:r>
    </w:p>
    <w:p w:rsidR="00851E98" w:rsidRPr="00851E98" w:rsidRDefault="00851E98" w:rsidP="00851E98">
      <w:pPr>
        <w:autoSpaceDE w:val="0"/>
        <w:autoSpaceDN w:val="0"/>
        <w:adjustRightInd w:val="0"/>
        <w:spacing w:line="240" w:lineRule="auto"/>
        <w:rPr>
          <w:rFonts w:cs="Times New Roman"/>
        </w:rPr>
      </w:pPr>
      <w:r w:rsidRPr="00851E98">
        <w:rPr>
          <w:rFonts w:cs="Times New Roman"/>
        </w:rPr>
        <w:t xml:space="preserve">This </w:t>
      </w:r>
      <w:r w:rsidR="00860CE6">
        <w:rPr>
          <w:rFonts w:cs="Times New Roman"/>
        </w:rPr>
        <w:t>option takes care of a smart distribution of the lines over the diagram</w:t>
      </w:r>
      <w:r w:rsidRPr="00851E98">
        <w:rPr>
          <w:rFonts w:cs="Times New Roman"/>
        </w:rPr>
        <w:t xml:space="preserve">. </w:t>
      </w:r>
    </w:p>
    <w:p w:rsidR="00851E98" w:rsidRPr="00851E98" w:rsidRDefault="00860CE6" w:rsidP="00851E98">
      <w:pPr>
        <w:pStyle w:val="H3"/>
        <w:spacing w:after="0"/>
        <w:rPr>
          <w:rFonts w:asciiTheme="minorHAnsi" w:hAnsiTheme="minorHAnsi"/>
          <w:sz w:val="22"/>
          <w:szCs w:val="22"/>
          <w:lang w:val="en-US"/>
        </w:rPr>
      </w:pPr>
      <w:r>
        <w:rPr>
          <w:rFonts w:asciiTheme="minorHAnsi" w:hAnsiTheme="minorHAnsi"/>
          <w:sz w:val="22"/>
          <w:szCs w:val="22"/>
          <w:lang w:val="en-US"/>
        </w:rPr>
        <w:t>Layout strategy</w:t>
      </w:r>
    </w:p>
    <w:p w:rsidR="00851E98" w:rsidRPr="00851E98" w:rsidRDefault="002E0CF5" w:rsidP="00851E98">
      <w:pPr>
        <w:autoSpaceDE w:val="0"/>
        <w:autoSpaceDN w:val="0"/>
        <w:adjustRightInd w:val="0"/>
        <w:spacing w:line="240" w:lineRule="auto"/>
        <w:rPr>
          <w:rFonts w:cs="Times New Roman"/>
        </w:rPr>
      </w:pPr>
      <w:r>
        <w:rPr>
          <w:rFonts w:cs="Times New Roman"/>
        </w:rPr>
        <w:t>Select a suitable layout strategy. Currently only a few strategies are provided.</w:t>
      </w:r>
      <w:r w:rsidR="00851E98" w:rsidRPr="00851E98">
        <w:rPr>
          <w:rFonts w:cs="Times New Roman"/>
        </w:rPr>
        <w:t xml:space="preserve"> </w:t>
      </w:r>
    </w:p>
    <w:p w:rsidR="004B2249" w:rsidRDefault="004B2249" w:rsidP="004B2249"/>
    <w:p w:rsidR="00BA4EF4" w:rsidRDefault="00BA4EF4">
      <w:pPr>
        <w:spacing w:after="200"/>
        <w:rPr>
          <w:rFonts w:ascii="Husans-Normal" w:hAnsi="Husans-Normal"/>
          <w:bCs/>
          <w:caps/>
          <w:color w:val="262626" w:themeColor="text2"/>
          <w:sz w:val="28"/>
        </w:rPr>
      </w:pPr>
      <w:r>
        <w:br w:type="page"/>
      </w:r>
    </w:p>
    <w:p w:rsidR="001978F6" w:rsidRDefault="00D62EB5" w:rsidP="00F51CDE">
      <w:pPr>
        <w:pStyle w:val="Heading3"/>
      </w:pPr>
      <w:bookmarkStart w:id="51" w:name="_Toc422408160"/>
      <w:r>
        <w:lastRenderedPageBreak/>
        <w:t xml:space="preserve">Zoom </w:t>
      </w:r>
      <w:r w:rsidR="00B42832">
        <w:t>O</w:t>
      </w:r>
      <w:r w:rsidR="001D097B">
        <w:t>ptions</w:t>
      </w:r>
      <w:bookmarkEnd w:id="51"/>
    </w:p>
    <w:p w:rsidR="00D62EB5" w:rsidRDefault="00D62EB5" w:rsidP="001978F6">
      <w:r>
        <w:t>Several options to zoom in are available. These options are described below.</w:t>
      </w:r>
    </w:p>
    <w:p w:rsidR="00D62EB5" w:rsidRDefault="00D62EB5" w:rsidP="001978F6">
      <w:pPr>
        <w:pStyle w:val="Heading4"/>
      </w:pPr>
      <w:r>
        <w:t>Default Zoom</w:t>
      </w:r>
      <w:r w:rsidR="001D097B">
        <w:t xml:space="preserve"> in</w:t>
      </w:r>
    </w:p>
    <w:p w:rsidR="00D62EB5" w:rsidRDefault="00D62EB5" w:rsidP="00D62EB5">
      <w:r>
        <w:t xml:space="preserve">Default zoom </w:t>
      </w:r>
      <w:r w:rsidR="001D097B">
        <w:t xml:space="preserve">in </w:t>
      </w:r>
      <w:r>
        <w:t xml:space="preserve">will show the contents of </w:t>
      </w:r>
      <w:r w:rsidR="008B4760">
        <w:t>the</w:t>
      </w:r>
      <w:r>
        <w:t xml:space="preserve"> selected module only</w:t>
      </w:r>
      <w:r w:rsidR="008B4760">
        <w:t xml:space="preserve"> in the decomposition diagram.</w:t>
      </w:r>
    </w:p>
    <w:p w:rsidR="00D62EB5" w:rsidRDefault="008B4760" w:rsidP="00D62EB5">
      <w:r>
        <w:t>Procedure</w:t>
      </w:r>
      <w:proofErr w:type="gramStart"/>
      <w:r>
        <w:t>:</w:t>
      </w:r>
      <w:proofErr w:type="gramEnd"/>
      <w:r>
        <w:br/>
        <w:t xml:space="preserve">1) </w:t>
      </w:r>
      <w:r w:rsidR="00BA4EF4">
        <w:t>Check</w:t>
      </w:r>
      <w:r w:rsidR="00D62EB5">
        <w:t xml:space="preserve"> the zoom option icon in the menu bar. It should display </w:t>
      </w:r>
      <w:r w:rsidR="00BA4EF4">
        <w:t>a normal magnifying glass</w:t>
      </w:r>
      <w:r w:rsidR="00D62EB5">
        <w:t xml:space="preserve">. If not, edit the zoom option setting with a right mouse click </w:t>
      </w:r>
      <w:r w:rsidR="00BA4EF4">
        <w:t>to</w:t>
      </w:r>
      <w:r w:rsidR="00D62EB5">
        <w:t xml:space="preserve"> ‘Zoom In’.</w:t>
      </w:r>
    </w:p>
    <w:p w:rsidR="008B4760" w:rsidRDefault="008B4760" w:rsidP="00D62EB5">
      <w:r>
        <w:t>2) Select a module in the diagram.</w:t>
      </w:r>
    </w:p>
    <w:p w:rsidR="008B4760" w:rsidRDefault="008B4760" w:rsidP="00D62EB5">
      <w:r>
        <w:t xml:space="preserve">3) Zoom in: right mouse click =&gt; Zoom In, or click on menu bar icon, or click on icon in diagram options dialog. </w:t>
      </w:r>
    </w:p>
    <w:p w:rsidR="00BA4EF4" w:rsidRDefault="00BA4EF4" w:rsidP="00D62EB5"/>
    <w:p w:rsidR="00BA4EF4" w:rsidRDefault="00BA4EF4" w:rsidP="00D62EB5">
      <w:r>
        <w:t xml:space="preserve">Example of a default zoom in on </w:t>
      </w:r>
      <w:proofErr w:type="spellStart"/>
      <w:r>
        <w:t>husacct.control</w:t>
      </w:r>
      <w:proofErr w:type="spellEnd"/>
      <w:r>
        <w:t>.</w:t>
      </w:r>
    </w:p>
    <w:p w:rsidR="00BA4EF4" w:rsidRDefault="00BA4EF4" w:rsidP="00D62EB5"/>
    <w:p w:rsidR="00BA4EF4" w:rsidRPr="00D62EB5" w:rsidRDefault="00BA4EF4" w:rsidP="00D62EB5">
      <w:r>
        <w:rPr>
          <w:noProof/>
          <w:lang w:val="nl-NL" w:eastAsia="nl-NL"/>
        </w:rPr>
        <w:drawing>
          <wp:inline distT="0" distB="0" distL="0" distR="0">
            <wp:extent cx="5591456" cy="4710223"/>
            <wp:effectExtent l="19050" t="0" r="9244" b="0"/>
            <wp:docPr id="42"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a:stretch>
                      <a:fillRect/>
                    </a:stretch>
                  </pic:blipFill>
                  <pic:spPr bwMode="auto">
                    <a:xfrm>
                      <a:off x="0" y="0"/>
                      <a:ext cx="5591456" cy="4710223"/>
                    </a:xfrm>
                    <a:prstGeom prst="rect">
                      <a:avLst/>
                    </a:prstGeom>
                    <a:noFill/>
                    <a:ln w="9525">
                      <a:noFill/>
                      <a:miter lim="800000"/>
                      <a:headEnd/>
                      <a:tailEnd/>
                    </a:ln>
                  </pic:spPr>
                </pic:pic>
              </a:graphicData>
            </a:graphic>
          </wp:inline>
        </w:drawing>
      </w:r>
    </w:p>
    <w:p w:rsidR="00BA4EF4" w:rsidRDefault="00BA4EF4">
      <w:pPr>
        <w:spacing w:after="200"/>
        <w:rPr>
          <w:rFonts w:asciiTheme="majorHAnsi" w:eastAsiaTheme="majorEastAsia" w:hAnsiTheme="majorHAnsi" w:cstheme="majorBidi"/>
          <w:b/>
          <w:bCs/>
          <w:i/>
          <w:iCs/>
          <w:color w:val="464646" w:themeColor="text1" w:themeTint="D9"/>
        </w:rPr>
      </w:pPr>
      <w:r>
        <w:br w:type="page"/>
      </w:r>
    </w:p>
    <w:p w:rsidR="00D62EB5" w:rsidRDefault="00D62EB5" w:rsidP="00C05F15">
      <w:pPr>
        <w:pStyle w:val="Heading4"/>
      </w:pPr>
      <w:r>
        <w:lastRenderedPageBreak/>
        <w:t>M</w:t>
      </w:r>
      <w:r w:rsidR="00C05F15">
        <w:t>ulti zoom</w:t>
      </w:r>
      <w:r w:rsidR="001D097B">
        <w:t xml:space="preserve"> in</w:t>
      </w:r>
    </w:p>
    <w:p w:rsidR="008B4760" w:rsidRDefault="008660F6" w:rsidP="008B4760">
      <w:r>
        <w:t>Multi zoom</w:t>
      </w:r>
      <w:r w:rsidR="008B4760">
        <w:t xml:space="preserve"> </w:t>
      </w:r>
      <w:r w:rsidR="001D097B">
        <w:t xml:space="preserve">in </w:t>
      </w:r>
      <w:r w:rsidR="008B4760">
        <w:t>will show the contents of the selected modules in the decomposition diagram and the dependencies between the submodules of the selected modules.</w:t>
      </w:r>
    </w:p>
    <w:p w:rsidR="008B4760" w:rsidRDefault="008B4760" w:rsidP="008B4760">
      <w:r>
        <w:t>The procedure is the same as with default zoom, with as difference that in step 2 two or three modules or software units may be selected (hold the shift key to select t.</w:t>
      </w:r>
    </w:p>
    <w:p w:rsidR="008B4760" w:rsidRDefault="006D0FA4" w:rsidP="006D0FA4">
      <w:pPr>
        <w:spacing w:before="120" w:after="120"/>
      </w:pPr>
      <w:r>
        <w:t xml:space="preserve">Example of a multi zoom </w:t>
      </w:r>
      <w:r w:rsidR="00BA4EF4">
        <w:t xml:space="preserve">in on </w:t>
      </w:r>
      <w:proofErr w:type="spellStart"/>
      <w:r w:rsidR="00BA4EF4">
        <w:t>husacct.control</w:t>
      </w:r>
      <w:proofErr w:type="spellEnd"/>
      <w:r w:rsidR="00BA4EF4">
        <w:t xml:space="preserve">, while </w:t>
      </w:r>
      <w:proofErr w:type="spellStart"/>
      <w:r w:rsidR="00BA4EF4">
        <w:t>xLibraries</w:t>
      </w:r>
      <w:proofErr w:type="spellEnd"/>
      <w:r w:rsidR="00BA4EF4">
        <w:t xml:space="preserve"> was selected as well</w:t>
      </w:r>
      <w:r>
        <w:t xml:space="preserve">. </w:t>
      </w:r>
      <w:r w:rsidR="00BA4EF4">
        <w:br/>
      </w:r>
      <w:r>
        <w:t>Furthermore, the option ‘Thick lines’ is selected, and one software unit is hidden.</w:t>
      </w:r>
    </w:p>
    <w:p w:rsidR="008B4760" w:rsidRDefault="008B4760" w:rsidP="008B4760">
      <w:r>
        <w:rPr>
          <w:noProof/>
          <w:lang w:val="nl-NL" w:eastAsia="nl-NL"/>
        </w:rPr>
        <w:drawing>
          <wp:inline distT="0" distB="0" distL="0" distR="0">
            <wp:extent cx="5701266" cy="4850474"/>
            <wp:effectExtent l="19050" t="0" r="0" b="0"/>
            <wp:docPr id="41"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srcRect/>
                    <a:stretch>
                      <a:fillRect/>
                    </a:stretch>
                  </pic:blipFill>
                  <pic:spPr bwMode="auto">
                    <a:xfrm>
                      <a:off x="0" y="0"/>
                      <a:ext cx="5701266" cy="4850474"/>
                    </a:xfrm>
                    <a:prstGeom prst="rect">
                      <a:avLst/>
                    </a:prstGeom>
                    <a:noFill/>
                    <a:ln w="9525">
                      <a:noFill/>
                      <a:miter lim="800000"/>
                      <a:headEnd/>
                      <a:tailEnd/>
                    </a:ln>
                  </pic:spPr>
                </pic:pic>
              </a:graphicData>
            </a:graphic>
          </wp:inline>
        </w:drawing>
      </w:r>
    </w:p>
    <w:p w:rsidR="008B4760" w:rsidRDefault="008B4760" w:rsidP="008B4760"/>
    <w:p w:rsidR="00782E9B" w:rsidRDefault="00B42832" w:rsidP="00782E9B">
      <w:pPr>
        <w:pStyle w:val="Heading3"/>
      </w:pPr>
      <w:bookmarkStart w:id="52" w:name="_Toc422408161"/>
      <w:r>
        <w:t>Browse D</w:t>
      </w:r>
      <w:r w:rsidR="00782E9B">
        <w:t xml:space="preserve">ependencies </w:t>
      </w:r>
      <w:r>
        <w:t>&amp; View C</w:t>
      </w:r>
      <w:r w:rsidR="00782E9B">
        <w:t>ode</w:t>
      </w:r>
      <w:bookmarkEnd w:id="52"/>
    </w:p>
    <w:p w:rsidR="00782E9B" w:rsidRDefault="00782E9B" w:rsidP="008B4760">
      <w:r>
        <w:t>Selecting a dependency arrow will activate a dependency (or violation) table, which shows the dependencies or violations represented by the arrow.</w:t>
      </w:r>
    </w:p>
    <w:p w:rsidR="00782E9B" w:rsidRPr="008B4760" w:rsidRDefault="00782E9B" w:rsidP="008B4760">
      <w:r w:rsidRPr="00782E9B">
        <w:t xml:space="preserve">A double click on a dependency will activate the code viewer. Within the code, the </w:t>
      </w:r>
      <w:r>
        <w:t>(</w:t>
      </w:r>
      <w:r w:rsidRPr="00782E9B">
        <w:t>violating</w:t>
      </w:r>
      <w:r>
        <w:t>)</w:t>
      </w:r>
      <w:r w:rsidRPr="00782E9B">
        <w:t xml:space="preserve"> line is highlighted.</w:t>
      </w:r>
      <w:r>
        <w:t xml:space="preserve"> </w:t>
      </w:r>
    </w:p>
    <w:p w:rsidR="001D097B" w:rsidRDefault="001D097B">
      <w:pPr>
        <w:spacing w:after="200"/>
        <w:rPr>
          <w:rFonts w:asciiTheme="majorHAnsi" w:eastAsiaTheme="majorEastAsia" w:hAnsiTheme="majorHAnsi" w:cstheme="majorBidi"/>
          <w:b/>
          <w:bCs/>
          <w:i/>
          <w:iCs/>
          <w:color w:val="464646" w:themeColor="text1" w:themeTint="D9"/>
        </w:rPr>
      </w:pPr>
      <w:r>
        <w:br w:type="page"/>
      </w:r>
    </w:p>
    <w:p w:rsidR="00FE4954" w:rsidRDefault="008B4760" w:rsidP="00C86BAE">
      <w:pPr>
        <w:pStyle w:val="Heading2"/>
      </w:pPr>
      <w:bookmarkStart w:id="53" w:name="_Toc422408162"/>
      <w:r>
        <w:lastRenderedPageBreak/>
        <w:t>A</w:t>
      </w:r>
      <w:r w:rsidR="00B42832">
        <w:t>nalysis H</w:t>
      </w:r>
      <w:r w:rsidR="00FE4954">
        <w:t>istory</w:t>
      </w:r>
      <w:bookmarkEnd w:id="53"/>
    </w:p>
    <w:p w:rsidR="00FE4954" w:rsidRDefault="00FE4954" w:rsidP="00FE4954">
      <w:r>
        <w:t xml:space="preserve">After analyzing any source code, HUSACCT saves information about the analysis in its App Data folder. This allows you to view the evolution of the software while </w:t>
      </w:r>
      <w:proofErr w:type="gramStart"/>
      <w:r>
        <w:t>your</w:t>
      </w:r>
      <w:proofErr w:type="gramEnd"/>
      <w:r>
        <w:t xml:space="preserve"> optimizing your code to get as few violations as possible. This analysis information looks like this:</w:t>
      </w:r>
    </w:p>
    <w:p w:rsidR="00FE4954" w:rsidRDefault="00FE4954" w:rsidP="00FE4954">
      <w:r>
        <w:rPr>
          <w:noProof/>
          <w:lang w:val="nl-NL" w:eastAsia="nl-NL"/>
        </w:rPr>
        <w:drawing>
          <wp:inline distT="0" distB="0" distL="0" distR="0">
            <wp:extent cx="5943600" cy="2386940"/>
            <wp:effectExtent l="19050" t="0" r="0" b="0"/>
            <wp:docPr id="4" name="Picture 4" descr="D:\Downloads\general_analysis_history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general_analysis_history_overview.PNG"/>
                    <pic:cNvPicPr>
                      <a:picLocks noChangeAspect="1" noChangeArrowheads="1"/>
                    </pic:cNvPicPr>
                  </pic:nvPicPr>
                  <pic:blipFill>
                    <a:blip r:embed="rId50" cstate="print"/>
                    <a:srcRect/>
                    <a:stretch>
                      <a:fillRect/>
                    </a:stretch>
                  </pic:blipFill>
                  <pic:spPr bwMode="auto">
                    <a:xfrm>
                      <a:off x="0" y="0"/>
                      <a:ext cx="5943600" cy="2386940"/>
                    </a:xfrm>
                    <a:prstGeom prst="rect">
                      <a:avLst/>
                    </a:prstGeom>
                    <a:noFill/>
                    <a:ln w="9525">
                      <a:noFill/>
                      <a:miter lim="800000"/>
                      <a:headEnd/>
                      <a:tailEnd/>
                    </a:ln>
                  </pic:spPr>
                </pic:pic>
              </a:graphicData>
            </a:graphic>
          </wp:inline>
        </w:drawing>
      </w:r>
    </w:p>
    <w:p w:rsidR="00FE4954" w:rsidRPr="00FE4954" w:rsidRDefault="00FE4954" w:rsidP="00FE4954"/>
    <w:p w:rsidR="00FE4954" w:rsidRDefault="00F439A9" w:rsidP="00C86BAE">
      <w:pPr>
        <w:pStyle w:val="Heading2"/>
      </w:pPr>
      <w:bookmarkStart w:id="54" w:name="_Toc422408163"/>
      <w:r>
        <w:t>Report</w:t>
      </w:r>
      <w:r w:rsidR="00B42832">
        <w:t xml:space="preserve"> D</w:t>
      </w:r>
      <w:r w:rsidR="00FE4954">
        <w:t>ependencies</w:t>
      </w:r>
      <w:r w:rsidR="000632CD">
        <w:t xml:space="preserve"> (Dependency Report)</w:t>
      </w:r>
      <w:bookmarkEnd w:id="54"/>
    </w:p>
    <w:p w:rsidR="00CF6A50" w:rsidRDefault="00CF6A50" w:rsidP="00CF6A50">
      <w:r>
        <w:t>Select this menu option to create a spreadsheet file with all the detected dependencies within the application. Specify the location where the file will be stored, enter a file name and click on ‘</w:t>
      </w:r>
      <w:r w:rsidR="00F179F6">
        <w:t>Re</w:t>
      </w:r>
      <w:r>
        <w:t xml:space="preserve">port’. </w:t>
      </w:r>
    </w:p>
    <w:p w:rsidR="000632CD" w:rsidRPr="00172A9D" w:rsidRDefault="000632CD" w:rsidP="00F179F6">
      <w:pPr>
        <w:rPr>
          <w:lang w:val="en-GB"/>
        </w:rPr>
      </w:pPr>
      <w:r w:rsidRPr="00172A9D">
        <w:rPr>
          <w:lang w:val="en-GB"/>
        </w:rPr>
        <w:t xml:space="preserve">The dependency report </w:t>
      </w:r>
      <w:r>
        <w:rPr>
          <w:lang w:val="en-GB"/>
        </w:rPr>
        <w:t>contains a</w:t>
      </w:r>
      <w:r w:rsidRPr="00172A9D">
        <w:rPr>
          <w:lang w:val="en-GB"/>
        </w:rPr>
        <w:t xml:space="preserve"> statistics sheet</w:t>
      </w:r>
      <w:r>
        <w:rPr>
          <w:lang w:val="en-GB"/>
        </w:rPr>
        <w:t xml:space="preserve"> (see the figure below)</w:t>
      </w:r>
      <w:r w:rsidRPr="00172A9D">
        <w:rPr>
          <w:lang w:val="en-GB"/>
        </w:rPr>
        <w:t xml:space="preserve">, which shows the numbers of dependencies per dependency </w:t>
      </w:r>
      <w:proofErr w:type="gramStart"/>
      <w:r w:rsidRPr="00172A9D">
        <w:rPr>
          <w:lang w:val="en-GB"/>
        </w:rPr>
        <w:t>type</w:t>
      </w:r>
      <w:r w:rsidR="001E573D">
        <w:rPr>
          <w:lang w:val="en-GB"/>
        </w:rPr>
        <w:t xml:space="preserve"> </w:t>
      </w:r>
      <w:r w:rsidRPr="00172A9D">
        <w:rPr>
          <w:lang w:val="en-GB"/>
        </w:rPr>
        <w:t xml:space="preserve"> (</w:t>
      </w:r>
      <w:proofErr w:type="gramEnd"/>
      <w:r w:rsidRPr="00172A9D">
        <w:rPr>
          <w:lang w:val="en-GB"/>
        </w:rPr>
        <w:t>in combin</w:t>
      </w:r>
      <w:r>
        <w:rPr>
          <w:lang w:val="en-GB"/>
        </w:rPr>
        <w:t>ation with direct/indirect) of the</w:t>
      </w:r>
      <w:r w:rsidRPr="00172A9D">
        <w:rPr>
          <w:lang w:val="en-GB"/>
        </w:rPr>
        <w:t xml:space="preserve"> analysed </w:t>
      </w:r>
      <w:r>
        <w:rPr>
          <w:lang w:val="en-GB"/>
        </w:rPr>
        <w:t>application</w:t>
      </w:r>
      <w:r w:rsidRPr="00172A9D">
        <w:rPr>
          <w:lang w:val="en-GB"/>
        </w:rPr>
        <w:t>. Furthermore, numbers of inner class related dependencies and inheritance related dependencies are reporte</w:t>
      </w:r>
      <w:r w:rsidR="001E573D">
        <w:rPr>
          <w:lang w:val="en-GB"/>
        </w:rPr>
        <w:t>d, as shown below. Furthermore, statistics per dependency subtype are provided.</w:t>
      </w:r>
    </w:p>
    <w:p w:rsidR="000632CD" w:rsidRPr="000632CD" w:rsidRDefault="000632CD" w:rsidP="00CF6A50">
      <w:pPr>
        <w:rPr>
          <w:lang w:val="en-GB"/>
        </w:rPr>
      </w:pPr>
    </w:p>
    <w:p w:rsidR="000632CD" w:rsidRDefault="00F439A9" w:rsidP="00CF6A50">
      <w:r w:rsidRPr="00F439A9">
        <w:rPr>
          <w:noProof/>
          <w:lang w:val="nl-NL" w:eastAsia="nl-NL"/>
        </w:rPr>
        <w:drawing>
          <wp:inline distT="0" distB="0" distL="0" distR="0">
            <wp:extent cx="2879090" cy="2198370"/>
            <wp:effectExtent l="19050" t="0" r="0" b="0"/>
            <wp:docPr id="16"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srcRect/>
                    <a:stretch>
                      <a:fillRect/>
                    </a:stretch>
                  </pic:blipFill>
                  <pic:spPr bwMode="auto">
                    <a:xfrm>
                      <a:off x="0" y="0"/>
                      <a:ext cx="2879090" cy="2198370"/>
                    </a:xfrm>
                    <a:prstGeom prst="rect">
                      <a:avLst/>
                    </a:prstGeom>
                    <a:noFill/>
                    <a:ln w="9525">
                      <a:noFill/>
                      <a:miter lim="800000"/>
                      <a:headEnd/>
                      <a:tailEnd/>
                    </a:ln>
                  </pic:spPr>
                </pic:pic>
              </a:graphicData>
            </a:graphic>
          </wp:inline>
        </w:drawing>
      </w:r>
    </w:p>
    <w:p w:rsidR="000632CD" w:rsidRDefault="000632CD" w:rsidP="00CF6A50"/>
    <w:p w:rsidR="00172A9D" w:rsidRDefault="000632CD" w:rsidP="00172A9D">
      <w:pPr>
        <w:rPr>
          <w:lang w:val="en-GB"/>
        </w:rPr>
      </w:pPr>
      <w:r>
        <w:rPr>
          <w:lang w:val="en-GB"/>
        </w:rPr>
        <w:t>On the next sheets, all dependencies are listed with their properties, as shown below.</w:t>
      </w:r>
      <w:r w:rsidR="00172A9D" w:rsidRPr="00172A9D">
        <w:rPr>
          <w:lang w:val="en-GB"/>
        </w:rPr>
        <w:t xml:space="preserve"> </w:t>
      </w:r>
    </w:p>
    <w:p w:rsidR="000632CD" w:rsidRPr="00172A9D" w:rsidRDefault="000632CD" w:rsidP="00172A9D">
      <w:pPr>
        <w:rPr>
          <w:lang w:val="en-GB"/>
        </w:rPr>
      </w:pPr>
    </w:p>
    <w:p w:rsidR="00172A9D" w:rsidRPr="00172A9D" w:rsidRDefault="00F439A9" w:rsidP="00CF6A50">
      <w:pPr>
        <w:rPr>
          <w:lang w:val="en-GB"/>
        </w:rPr>
      </w:pPr>
      <w:r w:rsidRPr="00F439A9">
        <w:rPr>
          <w:noProof/>
          <w:lang w:val="nl-NL" w:eastAsia="nl-NL"/>
        </w:rPr>
        <w:lastRenderedPageBreak/>
        <w:drawing>
          <wp:anchor distT="0" distB="0" distL="114300" distR="114300" simplePos="0" relativeHeight="251704320" behindDoc="0" locked="0" layoutInCell="1" allowOverlap="1">
            <wp:simplePos x="0" y="0"/>
            <wp:positionH relativeFrom="column">
              <wp:posOffset>0</wp:posOffset>
            </wp:positionH>
            <wp:positionV relativeFrom="paragraph">
              <wp:posOffset>0</wp:posOffset>
            </wp:positionV>
            <wp:extent cx="5963285" cy="2867660"/>
            <wp:effectExtent l="19050" t="0" r="0" b="0"/>
            <wp:wrapTopAndBottom/>
            <wp:docPr id="2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srcRect/>
                    <a:stretch>
                      <a:fillRect/>
                    </a:stretch>
                  </pic:blipFill>
                  <pic:spPr bwMode="auto">
                    <a:xfrm>
                      <a:off x="0" y="0"/>
                      <a:ext cx="5963285" cy="2867660"/>
                    </a:xfrm>
                    <a:prstGeom prst="rect">
                      <a:avLst/>
                    </a:prstGeom>
                    <a:noFill/>
                    <a:ln w="9525">
                      <a:noFill/>
                      <a:miter lim="800000"/>
                      <a:headEnd/>
                      <a:tailEnd/>
                    </a:ln>
                  </pic:spPr>
                </pic:pic>
              </a:graphicData>
            </a:graphic>
          </wp:anchor>
        </w:drawing>
      </w:r>
    </w:p>
    <w:p w:rsidR="00F439A9" w:rsidRDefault="00F439A9" w:rsidP="00C86BAE">
      <w:pPr>
        <w:pStyle w:val="Heading2"/>
      </w:pPr>
      <w:bookmarkStart w:id="55" w:name="_Toc422408164"/>
      <w:r>
        <w:t>Export/Import Analysed Model</w:t>
      </w:r>
      <w:bookmarkEnd w:id="55"/>
    </w:p>
    <w:p w:rsidR="00F439A9" w:rsidRDefault="00F439A9" w:rsidP="00F439A9">
      <w:r>
        <w:t xml:space="preserve">Select the Export menu option to create an xml file with all the detected packages, classes, libraries and dependencies within the application. Specify the location where the file will be stored, enter a file name and click on ‘Export’. </w:t>
      </w:r>
    </w:p>
    <w:p w:rsidR="00F439A9" w:rsidRDefault="00F179F6" w:rsidP="00F179F6">
      <w:pPr>
        <w:ind w:firstLine="432"/>
        <w:rPr>
          <w:lang w:val="en-GB"/>
        </w:rPr>
      </w:pPr>
      <w:r w:rsidRPr="00F179F6">
        <w:rPr>
          <w:lang w:val="en-GB"/>
        </w:rPr>
        <w:t xml:space="preserve">Select the </w:t>
      </w:r>
      <w:r>
        <w:rPr>
          <w:lang w:val="en-GB"/>
        </w:rPr>
        <w:t>Import</w:t>
      </w:r>
      <w:r w:rsidRPr="00F179F6">
        <w:rPr>
          <w:lang w:val="en-GB"/>
        </w:rPr>
        <w:t xml:space="preserve"> menu option to </w:t>
      </w:r>
      <w:r>
        <w:rPr>
          <w:lang w:val="en-GB"/>
        </w:rPr>
        <w:t>import</w:t>
      </w:r>
      <w:r w:rsidRPr="00F179F6">
        <w:rPr>
          <w:lang w:val="en-GB"/>
        </w:rPr>
        <w:t xml:space="preserve"> </w:t>
      </w:r>
      <w:r>
        <w:rPr>
          <w:lang w:val="en-GB"/>
        </w:rPr>
        <w:t xml:space="preserve">in the repository </w:t>
      </w:r>
      <w:r w:rsidRPr="00F179F6">
        <w:rPr>
          <w:lang w:val="en-GB"/>
        </w:rPr>
        <w:t>all the packages, classes, libra</w:t>
      </w:r>
      <w:r>
        <w:rPr>
          <w:lang w:val="en-GB"/>
        </w:rPr>
        <w:t>ries and dependencies within an assigned xml file</w:t>
      </w:r>
      <w:r w:rsidRPr="00F179F6">
        <w:rPr>
          <w:lang w:val="en-GB"/>
        </w:rPr>
        <w:t xml:space="preserve">. Specify the location where the file </w:t>
      </w:r>
      <w:r>
        <w:rPr>
          <w:lang w:val="en-GB"/>
        </w:rPr>
        <w:t>is</w:t>
      </w:r>
      <w:r w:rsidRPr="00F179F6">
        <w:rPr>
          <w:lang w:val="en-GB"/>
        </w:rPr>
        <w:t xml:space="preserve"> stored</w:t>
      </w:r>
      <w:r>
        <w:rPr>
          <w:lang w:val="en-GB"/>
        </w:rPr>
        <w:t xml:space="preserve"> and click on ‘Im</w:t>
      </w:r>
      <w:r w:rsidRPr="00F179F6">
        <w:rPr>
          <w:lang w:val="en-GB"/>
        </w:rPr>
        <w:t>port’.</w:t>
      </w:r>
      <w:r>
        <w:rPr>
          <w:lang w:val="en-GB"/>
        </w:rPr>
        <w:t xml:space="preserve"> Selecting this option, after analysis of the source code, will overwrite the data already existing in the repository.</w:t>
      </w:r>
    </w:p>
    <w:p w:rsidR="00F179F6" w:rsidRDefault="00F179F6" w:rsidP="00F179F6">
      <w:pPr>
        <w:ind w:firstLine="432"/>
        <w:rPr>
          <w:lang w:val="en-GB"/>
        </w:rPr>
      </w:pPr>
      <w:r>
        <w:rPr>
          <w:lang w:val="en-GB"/>
        </w:rPr>
        <w:t>Both functions may take several minutes in case of big applications with e.g. 800K lines of code.</w:t>
      </w:r>
    </w:p>
    <w:p w:rsidR="00F179F6" w:rsidRPr="00172A9D" w:rsidRDefault="00F179F6" w:rsidP="00F179F6">
      <w:pPr>
        <w:rPr>
          <w:lang w:val="en-GB"/>
        </w:rPr>
      </w:pPr>
    </w:p>
    <w:p w:rsidR="00256A3D" w:rsidRDefault="00256A3D">
      <w:pPr>
        <w:spacing w:after="200"/>
        <w:rPr>
          <w:rFonts w:asciiTheme="majorHAnsi" w:eastAsiaTheme="majorEastAsia" w:hAnsiTheme="majorHAnsi" w:cstheme="majorBidi"/>
          <w:bCs/>
          <w:caps/>
          <w:color w:val="ED0010" w:themeColor="accent3"/>
          <w:sz w:val="36"/>
          <w:szCs w:val="28"/>
        </w:rPr>
      </w:pPr>
      <w:r>
        <w:br w:type="page"/>
      </w:r>
    </w:p>
    <w:p w:rsidR="00CF6A50" w:rsidRDefault="00B42832" w:rsidP="008E311C">
      <w:pPr>
        <w:pStyle w:val="Heading1"/>
      </w:pPr>
      <w:bookmarkStart w:id="56" w:name="_Toc422408165"/>
      <w:r>
        <w:lastRenderedPageBreak/>
        <w:t>Menu: Validate C</w:t>
      </w:r>
      <w:r w:rsidR="00CF6A50">
        <w:t>onformance</w:t>
      </w:r>
      <w:bookmarkEnd w:id="56"/>
    </w:p>
    <w:p w:rsidR="00CF6A50" w:rsidRDefault="00B42832" w:rsidP="00C86BAE">
      <w:pPr>
        <w:pStyle w:val="Heading2"/>
      </w:pPr>
      <w:bookmarkStart w:id="57" w:name="_Toc422408166"/>
      <w:r>
        <w:t>Validate N</w:t>
      </w:r>
      <w:r w:rsidR="00CF6A50">
        <w:t>ow</w:t>
      </w:r>
      <w:bookmarkEnd w:id="57"/>
    </w:p>
    <w:p w:rsidR="002C38E9" w:rsidRDefault="002C38E9" w:rsidP="002C38E9">
      <w:pPr>
        <w:pStyle w:val="NoSpacing"/>
      </w:pPr>
      <w:r>
        <w:t>V</w:t>
      </w:r>
      <w:r w:rsidRPr="002C38E9">
        <w:t>alidate conformance</w:t>
      </w:r>
      <w:r w:rsidRPr="000B273D">
        <w:t xml:space="preserve"> </w:t>
      </w:r>
      <w:r>
        <w:t xml:space="preserve">checks if </w:t>
      </w:r>
      <w:r w:rsidRPr="000B273D">
        <w:t xml:space="preserve">rules </w:t>
      </w:r>
      <w:r>
        <w:t>defined in the intended architecture</w:t>
      </w:r>
      <w:r w:rsidR="008660F6">
        <w:t xml:space="preserve"> are violated in the implement</w:t>
      </w:r>
      <w:r>
        <w:t>ed architecture</w:t>
      </w:r>
      <w:r w:rsidRPr="000B273D">
        <w:t>.</w:t>
      </w:r>
      <w:r>
        <w:t xml:space="preserve"> </w:t>
      </w:r>
      <w:r>
        <w:br/>
        <w:t>The following preconditions apply:</w:t>
      </w:r>
    </w:p>
    <w:p w:rsidR="002C38E9" w:rsidRDefault="002C38E9" w:rsidP="002C38E9">
      <w:pPr>
        <w:pStyle w:val="NoSpacing"/>
        <w:numPr>
          <w:ilvl w:val="0"/>
          <w:numId w:val="36"/>
        </w:numPr>
      </w:pPr>
      <w:r>
        <w:t>The source code is analyzed;</w:t>
      </w:r>
    </w:p>
    <w:p w:rsidR="002C38E9" w:rsidRDefault="002C38E9" w:rsidP="002C38E9">
      <w:pPr>
        <w:pStyle w:val="NoSpacing"/>
        <w:numPr>
          <w:ilvl w:val="0"/>
          <w:numId w:val="36"/>
        </w:numPr>
      </w:pPr>
      <w:r>
        <w:t>Logical modules are defined;</w:t>
      </w:r>
    </w:p>
    <w:p w:rsidR="002C38E9" w:rsidRDefault="002C38E9" w:rsidP="002C38E9">
      <w:pPr>
        <w:pStyle w:val="NoSpacing"/>
        <w:numPr>
          <w:ilvl w:val="0"/>
          <w:numId w:val="36"/>
        </w:numPr>
      </w:pPr>
      <w:r>
        <w:t>The classes or packages of the source code are assigned to the defined logical modules;</w:t>
      </w:r>
    </w:p>
    <w:p w:rsidR="002C38E9" w:rsidRDefault="002C38E9" w:rsidP="002C38E9">
      <w:pPr>
        <w:pStyle w:val="NoSpacing"/>
        <w:numPr>
          <w:ilvl w:val="0"/>
          <w:numId w:val="36"/>
        </w:numPr>
      </w:pPr>
      <w:r>
        <w:t>The intended architecture contains rules.</w:t>
      </w:r>
    </w:p>
    <w:p w:rsidR="00256A3D" w:rsidRDefault="00256A3D" w:rsidP="00256A3D"/>
    <w:p w:rsidR="00256A3D" w:rsidRDefault="00256A3D" w:rsidP="00256A3D">
      <w:r>
        <w:t xml:space="preserve">When the validation process has finished, the results are shown in the from ‘Validate conformance’, with two tabs: 1) Violations per Rule; and 2) All Violations. </w:t>
      </w:r>
    </w:p>
    <w:p w:rsidR="002C38E9" w:rsidRDefault="002C38E9" w:rsidP="00256A3D"/>
    <w:p w:rsidR="00256A3D" w:rsidRDefault="00B42832" w:rsidP="00256A3D">
      <w:pPr>
        <w:pStyle w:val="Heading3"/>
      </w:pPr>
      <w:bookmarkStart w:id="58" w:name="_Toc422408167"/>
      <w:r>
        <w:t>Violations per R</w:t>
      </w:r>
      <w:r w:rsidR="00256A3D" w:rsidRPr="00256A3D">
        <w:t>ule</w:t>
      </w:r>
      <w:bookmarkEnd w:id="58"/>
    </w:p>
    <w:p w:rsidR="00256A3D" w:rsidRDefault="00256A3D" w:rsidP="00256A3D">
      <w:r>
        <w:t xml:space="preserve">This view provides a summary of the </w:t>
      </w:r>
      <w:r w:rsidR="00AF0A56">
        <w:t xml:space="preserve">violations against the rules. </w:t>
      </w:r>
      <w:r w:rsidR="00AF0A56">
        <w:br/>
        <w:t xml:space="preserve">The upper </w:t>
      </w:r>
      <w:r>
        <w:t>table sh</w:t>
      </w:r>
      <w:r w:rsidR="00AF0A56">
        <w:t>ows the violated rules and the number of violations per rule. When a rule in this table is selected, the violations are shown in the bottom table.</w:t>
      </w:r>
      <w:r w:rsidR="00AF0A56">
        <w:br/>
        <w:t>A double click on a dependency will activate the code viewer. Within the code, the violating line is highlighted in red.</w:t>
      </w:r>
    </w:p>
    <w:p w:rsidR="00256A3D" w:rsidRDefault="00256A3D" w:rsidP="00256A3D"/>
    <w:p w:rsidR="00256A3D" w:rsidRPr="00256A3D" w:rsidRDefault="00256A3D" w:rsidP="00256A3D">
      <w:r>
        <w:rPr>
          <w:noProof/>
          <w:lang w:val="nl-NL" w:eastAsia="nl-NL"/>
        </w:rPr>
        <w:drawing>
          <wp:inline distT="0" distB="0" distL="0" distR="0">
            <wp:extent cx="5653675" cy="3578087"/>
            <wp:effectExtent l="19050" t="0" r="4175" b="0"/>
            <wp:docPr id="46"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cstate="print"/>
                    <a:srcRect/>
                    <a:stretch>
                      <a:fillRect/>
                    </a:stretch>
                  </pic:blipFill>
                  <pic:spPr bwMode="auto">
                    <a:xfrm>
                      <a:off x="0" y="0"/>
                      <a:ext cx="5653675" cy="3578087"/>
                    </a:xfrm>
                    <a:prstGeom prst="rect">
                      <a:avLst/>
                    </a:prstGeom>
                    <a:noFill/>
                    <a:ln w="9525">
                      <a:noFill/>
                      <a:miter lim="800000"/>
                      <a:headEnd/>
                      <a:tailEnd/>
                    </a:ln>
                  </pic:spPr>
                </pic:pic>
              </a:graphicData>
            </a:graphic>
          </wp:inline>
        </w:drawing>
      </w:r>
    </w:p>
    <w:p w:rsidR="00256A3D" w:rsidRDefault="00B42832" w:rsidP="00256A3D">
      <w:pPr>
        <w:pStyle w:val="Heading3"/>
      </w:pPr>
      <w:bookmarkStart w:id="59" w:name="_Toc422408168"/>
      <w:r>
        <w:lastRenderedPageBreak/>
        <w:t>All V</w:t>
      </w:r>
      <w:r w:rsidR="00256A3D" w:rsidRPr="00256A3D">
        <w:t>iolations</w:t>
      </w:r>
      <w:bookmarkEnd w:id="59"/>
    </w:p>
    <w:p w:rsidR="004B17A4" w:rsidRDefault="00AF0A56" w:rsidP="00256A3D">
      <w:r>
        <w:t xml:space="preserve">This view shows all violations. When a violation is selected, details are shown in the </w:t>
      </w:r>
      <w:r w:rsidR="004B17A4">
        <w:t>bottom panel.</w:t>
      </w:r>
    </w:p>
    <w:p w:rsidR="004B17A4" w:rsidRDefault="004B17A4" w:rsidP="00256A3D">
      <w:r w:rsidRPr="004B17A4">
        <w:t>A double click on a dependency</w:t>
      </w:r>
      <w:r>
        <w:t>, or a click on the button ‘Show violation source’,</w:t>
      </w:r>
      <w:r w:rsidRPr="004B17A4">
        <w:t xml:space="preserve"> will activate the code viewer. Within the code, the violating line is highlighted in red.</w:t>
      </w:r>
    </w:p>
    <w:p w:rsidR="004B17A4" w:rsidRDefault="004B17A4" w:rsidP="004B17A4">
      <w:pPr>
        <w:pStyle w:val="NoSpacing"/>
        <w:spacing w:line="276" w:lineRule="auto"/>
      </w:pPr>
      <w:r>
        <w:t xml:space="preserve">Additional features are: </w:t>
      </w:r>
    </w:p>
    <w:p w:rsidR="004B17A4" w:rsidRDefault="004B17A4" w:rsidP="004B17A4">
      <w:pPr>
        <w:pStyle w:val="NoSpacing"/>
        <w:numPr>
          <w:ilvl w:val="0"/>
          <w:numId w:val="37"/>
        </w:numPr>
        <w:spacing w:line="276" w:lineRule="auto"/>
      </w:pPr>
      <w:r>
        <w:t xml:space="preserve">Sorting: The violations can be sorted by clicking on the headers, e.g. ‘Rule type’.  </w:t>
      </w:r>
    </w:p>
    <w:p w:rsidR="004B17A4" w:rsidRDefault="004B17A4" w:rsidP="004B17A4">
      <w:pPr>
        <w:pStyle w:val="NoSpacing"/>
        <w:numPr>
          <w:ilvl w:val="0"/>
          <w:numId w:val="37"/>
        </w:numPr>
        <w:spacing w:line="276" w:lineRule="auto"/>
      </w:pPr>
      <w:r>
        <w:t xml:space="preserve">Filtering: Explained below. </w:t>
      </w:r>
    </w:p>
    <w:p w:rsidR="00256A3D" w:rsidRDefault="00256A3D" w:rsidP="00256A3D"/>
    <w:p w:rsidR="00256A3D" w:rsidRDefault="00256A3D" w:rsidP="00256A3D">
      <w:r>
        <w:rPr>
          <w:noProof/>
          <w:lang w:val="nl-NL" w:eastAsia="nl-NL"/>
        </w:rPr>
        <w:drawing>
          <wp:inline distT="0" distB="0" distL="0" distR="0">
            <wp:extent cx="5657817" cy="3570136"/>
            <wp:effectExtent l="19050" t="0" r="33" b="0"/>
            <wp:docPr id="47"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cstate="print"/>
                    <a:srcRect/>
                    <a:stretch>
                      <a:fillRect/>
                    </a:stretch>
                  </pic:blipFill>
                  <pic:spPr bwMode="auto">
                    <a:xfrm>
                      <a:off x="0" y="0"/>
                      <a:ext cx="5657817" cy="3570136"/>
                    </a:xfrm>
                    <a:prstGeom prst="rect">
                      <a:avLst/>
                    </a:prstGeom>
                    <a:noFill/>
                    <a:ln w="9525">
                      <a:noFill/>
                      <a:miter lim="800000"/>
                      <a:headEnd/>
                      <a:tailEnd/>
                    </a:ln>
                  </pic:spPr>
                </pic:pic>
              </a:graphicData>
            </a:graphic>
          </wp:inline>
        </w:drawing>
      </w:r>
    </w:p>
    <w:p w:rsidR="004B17A4" w:rsidRDefault="004B17A4" w:rsidP="00256A3D"/>
    <w:p w:rsidR="004B17A4" w:rsidRDefault="004B17A4" w:rsidP="004B17A4">
      <w:pPr>
        <w:pStyle w:val="ListParagraph"/>
        <w:numPr>
          <w:ilvl w:val="0"/>
          <w:numId w:val="38"/>
        </w:numPr>
        <w:spacing w:after="200" w:line="276" w:lineRule="auto"/>
      </w:pPr>
      <w:r>
        <w:t>With the checkbox ‘Apply Filter’, the filter can be turned on or off.</w:t>
      </w:r>
    </w:p>
    <w:p w:rsidR="004B17A4" w:rsidRDefault="004B17A4" w:rsidP="004B17A4">
      <w:pPr>
        <w:pStyle w:val="ListParagraph"/>
        <w:numPr>
          <w:ilvl w:val="0"/>
          <w:numId w:val="38"/>
        </w:numPr>
        <w:spacing w:after="200" w:line="276" w:lineRule="auto"/>
      </w:pPr>
      <w:r>
        <w:t>When the button ‘Edit Filter’</w:t>
      </w:r>
      <w:r w:rsidR="008660F6">
        <w:t xml:space="preserve"> </w:t>
      </w:r>
      <w:r>
        <w:t>is pressed the Filter dialog is opened.</w:t>
      </w:r>
    </w:p>
    <w:p w:rsidR="004B17A4" w:rsidRDefault="004B17A4" w:rsidP="004B17A4">
      <w:pPr>
        <w:pStyle w:val="ListParagraph"/>
        <w:numPr>
          <w:ilvl w:val="0"/>
          <w:numId w:val="38"/>
        </w:numPr>
        <w:spacing w:after="200" w:line="276" w:lineRule="auto"/>
      </w:pPr>
      <w:r>
        <w:t xml:space="preserve">The three radio buttons provide a filter to switch between: 1) all kinds of dependencies; 2) only direct dependencies; or 3) only indirect dependencies. This filter only works when the checkbox </w:t>
      </w:r>
      <w:r w:rsidR="00C16DAA" w:rsidRPr="00C16DAA">
        <w:t>‘Apply Filter’</w:t>
      </w:r>
      <w:r w:rsidR="00C16DAA">
        <w:t xml:space="preserve"> </w:t>
      </w:r>
      <w:r>
        <w:t xml:space="preserve">is </w:t>
      </w:r>
      <w:r w:rsidR="00C16DAA">
        <w:t>marked</w:t>
      </w:r>
      <w:r>
        <w:t>.</w:t>
      </w:r>
    </w:p>
    <w:p w:rsidR="004B17A4" w:rsidRPr="002B6D0F" w:rsidRDefault="004B17A4" w:rsidP="004B17A4">
      <w:r w:rsidRPr="002B6D0F">
        <w:br w:type="page"/>
      </w:r>
    </w:p>
    <w:p w:rsidR="004B17A4" w:rsidRPr="006E4697" w:rsidRDefault="004B17A4" w:rsidP="00C16DAA">
      <w:pPr>
        <w:pStyle w:val="Heading4"/>
      </w:pPr>
      <w:bookmarkStart w:id="60" w:name="_Toc327964632"/>
      <w:bookmarkStart w:id="61" w:name="_Toc369464582"/>
      <w:r w:rsidRPr="006E4697">
        <w:lastRenderedPageBreak/>
        <w:t>Filter dialog</w:t>
      </w:r>
      <w:bookmarkEnd w:id="60"/>
      <w:bookmarkEnd w:id="61"/>
    </w:p>
    <w:p w:rsidR="004B17A4" w:rsidRPr="00920A50" w:rsidRDefault="004B17A4" w:rsidP="00C16DAA">
      <w:r>
        <w:t xml:space="preserve">This screen provides an easy to use way to filter the violations. During filtering can be chosen to show or hide the selected values. There are two tabs in this screen. In the first tab only the rule types and violation types are shown. In the second tab there is a possibility to filter on the source path of the violations. </w:t>
      </w:r>
    </w:p>
    <w:p w:rsidR="004B17A4" w:rsidRPr="00C16DAA" w:rsidRDefault="00C16DAA" w:rsidP="00C16DAA">
      <w:pPr>
        <w:pStyle w:val="Caption"/>
        <w:rPr>
          <w:i w:val="0"/>
          <w:color w:val="auto"/>
        </w:rPr>
      </w:pPr>
      <w:r w:rsidRPr="00C16DAA">
        <w:rPr>
          <w:i w:val="0"/>
          <w:noProof/>
          <w:color w:val="auto"/>
          <w:lang w:val="nl-NL" w:eastAsia="nl-NL" w:bidi="ar-SA"/>
        </w:rPr>
        <w:drawing>
          <wp:anchor distT="0" distB="0" distL="114300" distR="114300" simplePos="0" relativeHeight="251699200" behindDoc="0" locked="0" layoutInCell="1" allowOverlap="1">
            <wp:simplePos x="0" y="0"/>
            <wp:positionH relativeFrom="column">
              <wp:posOffset>2261235</wp:posOffset>
            </wp:positionH>
            <wp:positionV relativeFrom="paragraph">
              <wp:posOffset>384810</wp:posOffset>
            </wp:positionV>
            <wp:extent cx="3964305" cy="2989580"/>
            <wp:effectExtent l="19050" t="0" r="0" b="0"/>
            <wp:wrapSquare wrapText="bothSides"/>
            <wp:docPr id="51" name="Afbeelding 6" descr="C:\Users\B.W. Staal\Dropbox\Themaopdracht ASE\Hoofdfasen\Construction 4\Documentatie\Gebruikers\Bram\2013\HUSACCT screenshots\ValidateFilter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W. Staal\Dropbox\Themaopdracht ASE\Hoofdfasen\Construction 4\Documentatie\Gebruikers\Bram\2013\HUSACCT screenshots\ValidateFilterDialog.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64305" cy="2989580"/>
                    </a:xfrm>
                    <a:prstGeom prst="rect">
                      <a:avLst/>
                    </a:prstGeom>
                    <a:noFill/>
                    <a:ln>
                      <a:noFill/>
                    </a:ln>
                  </pic:spPr>
                </pic:pic>
              </a:graphicData>
            </a:graphic>
          </wp:anchor>
        </w:drawing>
      </w:r>
      <w:r w:rsidR="004B17A4" w:rsidRPr="00C16DAA">
        <w:rPr>
          <w:i w:val="0"/>
          <w:color w:val="auto"/>
        </w:rPr>
        <w:t>Filter Dialog tab for filtering rule- and/or violation types</w:t>
      </w:r>
    </w:p>
    <w:p w:rsidR="004B17A4" w:rsidRDefault="004B17A4" w:rsidP="00C16DAA">
      <w:pPr>
        <w:pStyle w:val="ListParagraph"/>
        <w:numPr>
          <w:ilvl w:val="0"/>
          <w:numId w:val="39"/>
        </w:numPr>
        <w:spacing w:after="200" w:line="276" w:lineRule="auto"/>
        <w:ind w:left="360"/>
      </w:pPr>
      <w:r w:rsidRPr="000C59B9">
        <w:t xml:space="preserve">In this table the </w:t>
      </w:r>
      <w:r>
        <w:t xml:space="preserve">rule </w:t>
      </w:r>
      <w:r w:rsidRPr="000C59B9">
        <w:t xml:space="preserve">types that will be filtered can be selected. </w:t>
      </w:r>
    </w:p>
    <w:p w:rsidR="004B17A4" w:rsidRDefault="004B17A4" w:rsidP="00C16DAA">
      <w:pPr>
        <w:pStyle w:val="ListParagraph"/>
        <w:numPr>
          <w:ilvl w:val="0"/>
          <w:numId w:val="39"/>
        </w:numPr>
        <w:spacing w:after="200" w:line="276" w:lineRule="auto"/>
        <w:ind w:left="360"/>
      </w:pPr>
      <w:r>
        <w:t xml:space="preserve">In this table the violation types that will be filtered can be selected. </w:t>
      </w:r>
    </w:p>
    <w:p w:rsidR="004B17A4" w:rsidRPr="000C59B9" w:rsidRDefault="004B17A4" w:rsidP="00C16DAA">
      <w:pPr>
        <w:pStyle w:val="ListParagraph"/>
        <w:numPr>
          <w:ilvl w:val="0"/>
          <w:numId w:val="39"/>
        </w:numPr>
        <w:spacing w:after="200" w:line="276" w:lineRule="auto"/>
        <w:ind w:left="360"/>
      </w:pPr>
      <w:r>
        <w:t>The option to choose if the filtered values must be shown or must be hidden.</w:t>
      </w:r>
    </w:p>
    <w:p w:rsidR="004B17A4" w:rsidRDefault="004B17A4" w:rsidP="00C16DAA">
      <w:pPr>
        <w:pStyle w:val="ListParagraph"/>
        <w:numPr>
          <w:ilvl w:val="0"/>
          <w:numId w:val="39"/>
        </w:numPr>
        <w:spacing w:after="200" w:line="276" w:lineRule="auto"/>
        <w:ind w:left="360"/>
      </w:pPr>
      <w:r>
        <w:t>When this button is pressed, the violations will be filtered.</w:t>
      </w:r>
    </w:p>
    <w:p w:rsidR="004B17A4" w:rsidRDefault="004B17A4" w:rsidP="00C16DAA">
      <w:pPr>
        <w:pStyle w:val="ListParagraph"/>
        <w:numPr>
          <w:ilvl w:val="0"/>
          <w:numId w:val="39"/>
        </w:numPr>
        <w:spacing w:after="200" w:line="276" w:lineRule="auto"/>
        <w:ind w:left="360"/>
      </w:pPr>
      <w:r>
        <w:t>When this button is pressed, the screen will be closed.</w:t>
      </w:r>
    </w:p>
    <w:p w:rsidR="00C16DAA" w:rsidRDefault="00C16DAA" w:rsidP="00C16DAA"/>
    <w:p w:rsidR="00C16DAA" w:rsidRDefault="00C16DAA" w:rsidP="00C16DAA"/>
    <w:p w:rsidR="00C16DAA" w:rsidRPr="00135F38" w:rsidRDefault="00C16DAA" w:rsidP="00C16DAA"/>
    <w:p w:rsidR="004B17A4" w:rsidRDefault="004B17A4" w:rsidP="004B17A4">
      <w:pPr>
        <w:pStyle w:val="NoSpacing"/>
        <w:jc w:val="center"/>
      </w:pPr>
    </w:p>
    <w:p w:rsidR="004B17A4" w:rsidRPr="00C16DAA" w:rsidRDefault="004B17A4" w:rsidP="00C16DAA">
      <w:pPr>
        <w:pStyle w:val="Caption"/>
        <w:rPr>
          <w:i w:val="0"/>
          <w:color w:val="auto"/>
        </w:rPr>
      </w:pPr>
      <w:r w:rsidRPr="00C16DAA">
        <w:rPr>
          <w:i w:val="0"/>
          <w:color w:val="auto"/>
        </w:rPr>
        <w:t>Filter dialog tab for filtering classpaths</w:t>
      </w:r>
    </w:p>
    <w:p w:rsidR="004B17A4" w:rsidRPr="00135F38" w:rsidRDefault="00C16DAA" w:rsidP="00C16DAA">
      <w:pPr>
        <w:pStyle w:val="ListParagraph"/>
        <w:numPr>
          <w:ilvl w:val="0"/>
          <w:numId w:val="40"/>
        </w:numPr>
        <w:spacing w:after="200" w:line="276" w:lineRule="auto"/>
        <w:ind w:left="360"/>
      </w:pPr>
      <w:r>
        <w:rPr>
          <w:noProof/>
          <w:lang w:val="nl-NL" w:eastAsia="nl-NL"/>
        </w:rPr>
        <w:drawing>
          <wp:anchor distT="0" distB="0" distL="114300" distR="114300" simplePos="0" relativeHeight="251700224" behindDoc="0" locked="0" layoutInCell="1" allowOverlap="1">
            <wp:simplePos x="0" y="0"/>
            <wp:positionH relativeFrom="column">
              <wp:posOffset>2261235</wp:posOffset>
            </wp:positionH>
            <wp:positionV relativeFrom="paragraph">
              <wp:posOffset>86360</wp:posOffset>
            </wp:positionV>
            <wp:extent cx="3987800" cy="3005455"/>
            <wp:effectExtent l="19050" t="0" r="0" b="0"/>
            <wp:wrapSquare wrapText="bothSides"/>
            <wp:docPr id="53" name="Afbeelding 8" descr="C:\Users\B.W. Staal\Dropbox\Themaopdracht ASE\Hoofdfasen\Construction 4\Documentatie\Gebruikers\Bram\2013\HUSACCT screenshots\ValdidateFilterDialogFilter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W. Staal\Dropbox\Themaopdracht ASE\Hoofdfasen\Construction 4\Documentatie\Gebruikers\Bram\2013\HUSACCT screenshots\ValdidateFilterDialogFilterPaths.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87800" cy="3005455"/>
                    </a:xfrm>
                    <a:prstGeom prst="rect">
                      <a:avLst/>
                    </a:prstGeom>
                    <a:noFill/>
                    <a:ln>
                      <a:noFill/>
                    </a:ln>
                  </pic:spPr>
                </pic:pic>
              </a:graphicData>
            </a:graphic>
          </wp:anchor>
        </w:drawing>
      </w:r>
      <w:r w:rsidR="004B17A4">
        <w:t>This table shows all the paths are added to filter. The physical paths can be filtered with a regex; the possibilities will be explained in table 2.</w:t>
      </w:r>
    </w:p>
    <w:p w:rsidR="004B17A4" w:rsidRDefault="004B17A4" w:rsidP="00C16DAA">
      <w:pPr>
        <w:pStyle w:val="ListParagraph"/>
        <w:numPr>
          <w:ilvl w:val="0"/>
          <w:numId w:val="40"/>
        </w:numPr>
        <w:spacing w:after="200" w:line="276" w:lineRule="auto"/>
        <w:ind w:left="360"/>
      </w:pPr>
      <w:r>
        <w:t xml:space="preserve">When this button is pressed, the system will add an empty field to area 1. </w:t>
      </w:r>
    </w:p>
    <w:p w:rsidR="004B17A4" w:rsidRPr="00E117B8" w:rsidRDefault="004B17A4" w:rsidP="00C16DAA">
      <w:pPr>
        <w:pStyle w:val="ListParagraph"/>
        <w:numPr>
          <w:ilvl w:val="0"/>
          <w:numId w:val="40"/>
        </w:numPr>
        <w:spacing w:after="200" w:line="276" w:lineRule="auto"/>
        <w:ind w:left="360"/>
      </w:pPr>
      <w:r>
        <w:t>When this button is pressed, the system will remove the selected row from area 1.</w:t>
      </w:r>
    </w:p>
    <w:p w:rsidR="004B17A4" w:rsidRPr="000C59B9" w:rsidRDefault="004B17A4" w:rsidP="00C16DAA">
      <w:pPr>
        <w:pStyle w:val="ListParagraph"/>
        <w:numPr>
          <w:ilvl w:val="0"/>
          <w:numId w:val="40"/>
        </w:numPr>
        <w:spacing w:after="200" w:line="276" w:lineRule="auto"/>
        <w:ind w:left="360"/>
      </w:pPr>
      <w:r>
        <w:t>The option to choose if the filtered values must be shown or must be hidden.</w:t>
      </w:r>
    </w:p>
    <w:p w:rsidR="004B17A4" w:rsidRDefault="004B17A4" w:rsidP="00C16DAA">
      <w:pPr>
        <w:pStyle w:val="ListParagraph"/>
        <w:numPr>
          <w:ilvl w:val="0"/>
          <w:numId w:val="40"/>
        </w:numPr>
        <w:spacing w:after="200" w:line="276" w:lineRule="auto"/>
        <w:ind w:left="360"/>
      </w:pPr>
      <w:r>
        <w:t>When this button is pressed, the violations will be filtered.</w:t>
      </w:r>
    </w:p>
    <w:p w:rsidR="004B17A4" w:rsidRPr="002828C3" w:rsidRDefault="004B17A4" w:rsidP="00C16DAA">
      <w:pPr>
        <w:pStyle w:val="ListParagraph"/>
        <w:numPr>
          <w:ilvl w:val="0"/>
          <w:numId w:val="40"/>
        </w:numPr>
        <w:spacing w:after="200" w:line="276" w:lineRule="auto"/>
        <w:ind w:left="360"/>
      </w:pPr>
      <w:r>
        <w:t>When this button is pressed, the screen will be closed.</w:t>
      </w:r>
    </w:p>
    <w:p w:rsidR="004B17A4" w:rsidRPr="00C16DAA" w:rsidRDefault="00C16DAA" w:rsidP="00C16DAA">
      <w:pPr>
        <w:pStyle w:val="Caption"/>
        <w:keepNext/>
        <w:rPr>
          <w:i w:val="0"/>
          <w:color w:val="auto"/>
        </w:rPr>
      </w:pPr>
      <w:r w:rsidRPr="00C16DAA">
        <w:rPr>
          <w:i w:val="0"/>
          <w:color w:val="auto"/>
        </w:rPr>
        <w:lastRenderedPageBreak/>
        <w:t>overview of possible regexes for filtering</w:t>
      </w:r>
    </w:p>
    <w:tbl>
      <w:tblPr>
        <w:tblStyle w:val="LightShading-Accent4"/>
        <w:tblW w:w="0" w:type="auto"/>
        <w:tblLook w:val="04A0" w:firstRow="1" w:lastRow="0" w:firstColumn="1" w:lastColumn="0" w:noHBand="0" w:noVBand="1"/>
      </w:tblPr>
      <w:tblGrid>
        <w:gridCol w:w="2660"/>
        <w:gridCol w:w="3260"/>
        <w:gridCol w:w="3260"/>
      </w:tblGrid>
      <w:tr w:rsidR="00C16DAA" w:rsidRPr="007F588C" w:rsidTr="004B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Your Input Example</w:t>
            </w:r>
          </w:p>
        </w:tc>
        <w:tc>
          <w:tcPr>
            <w:tcW w:w="3260" w:type="dxa"/>
          </w:tcPr>
          <w:p w:rsidR="00C16DAA" w:rsidRPr="007F588C" w:rsidRDefault="00C16DAA" w:rsidP="004B397A">
            <w:pPr>
              <w:cnfStyle w:val="100000000000" w:firstRow="1" w:lastRow="0" w:firstColumn="0" w:lastColumn="0" w:oddVBand="0" w:evenVBand="0" w:oddHBand="0" w:evenHBand="0" w:firstRowFirstColumn="0" w:firstRowLastColumn="0" w:lastRowFirstColumn="0" w:lastRowLastColumn="0"/>
            </w:pPr>
            <w:r w:rsidRPr="007F588C">
              <w:t>Path Input Example</w:t>
            </w:r>
          </w:p>
        </w:tc>
        <w:tc>
          <w:tcPr>
            <w:tcW w:w="3260" w:type="dxa"/>
          </w:tcPr>
          <w:p w:rsidR="00C16DAA" w:rsidRPr="007F588C" w:rsidRDefault="00C16DAA" w:rsidP="004B397A">
            <w:pPr>
              <w:cnfStyle w:val="100000000000" w:firstRow="1" w:lastRow="0" w:firstColumn="0" w:lastColumn="0" w:oddVBand="0" w:evenVBand="0" w:oddHBand="0" w:evenHBand="0" w:firstRowFirstColumn="0" w:firstRowLastColumn="0" w:lastRowFirstColumn="0" w:lastRowLastColumn="0"/>
            </w:pPr>
            <w:r w:rsidRPr="007F588C">
              <w:t>Output Example</w:t>
            </w:r>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proofErr w:type="spellStart"/>
            <w:r w:rsidRPr="007F588C">
              <w:t>java.St</w:t>
            </w:r>
            <w:proofErr w:type="spellEnd"/>
            <w:r w:rsidRPr="007F588C">
              <w:t>*</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tc>
      </w:tr>
      <w:tr w:rsidR="00C16DAA" w:rsidRPr="00986555" w:rsidTr="004B397A">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proofErr w:type="spellStart"/>
            <w:r>
              <w:t>java</w:t>
            </w:r>
            <w:r w:rsidRPr="007F588C">
              <w:t>.St</w:t>
            </w:r>
            <w:proofErr w:type="spellEnd"/>
            <w:r w:rsidRPr="007F588C">
              <w:t>**</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java.String.Fake</w:t>
            </w:r>
            <w:proofErr w:type="spellEnd"/>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tc>
      </w:tr>
      <w:tr w:rsidR="00C16DAA" w:rsidRPr="00986555" w:rsidTr="004B397A">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com.class.String</w:t>
            </w:r>
            <w:proofErr w:type="spellEnd"/>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proofErr w:type="spellStart"/>
            <w:r w:rsidRPr="007F588C">
              <w:t>Stri</w:t>
            </w:r>
            <w:proofErr w:type="spellEnd"/>
            <w:r w:rsidRPr="007F588C">
              <w:t>**</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r>
    </w:tbl>
    <w:p w:rsidR="004B17A4" w:rsidRPr="00256A3D" w:rsidRDefault="004B17A4" w:rsidP="00256A3D"/>
    <w:p w:rsidR="00256A3D" w:rsidRDefault="00B42832" w:rsidP="00256A3D">
      <w:pPr>
        <w:pStyle w:val="Heading3"/>
      </w:pPr>
      <w:bookmarkStart w:id="62" w:name="_Toc422408169"/>
      <w:r>
        <w:t>Violations in D</w:t>
      </w:r>
      <w:r w:rsidR="00256A3D">
        <w:t>iagrams</w:t>
      </w:r>
      <w:bookmarkEnd w:id="62"/>
    </w:p>
    <w:p w:rsidR="00256A3D" w:rsidRDefault="00256A3D" w:rsidP="00256A3D">
      <w:r>
        <w:t xml:space="preserve">Violations may be shown in both types of diagrams, intended and implemented architecture diagrams. When the option ‘Show violations’ is selected, </w:t>
      </w:r>
      <w:r w:rsidR="00AF0A56">
        <w:t>violations are made visible in the diagrams. Red dependency arrows and red modules mark violations against the rules. A red dependency arrow will show two numbers, the first represents the number of violating dependencies, while the second represents the total number of dependencies.</w:t>
      </w:r>
    </w:p>
    <w:p w:rsidR="00AF0A56" w:rsidRDefault="000B3916" w:rsidP="00C16DAA">
      <w:pPr>
        <w:jc w:val="center"/>
      </w:pPr>
      <w:r>
        <w:rPr>
          <w:noProof/>
          <w:lang w:val="nl-NL" w:eastAsia="nl-NL"/>
        </w:rPr>
        <w:drawing>
          <wp:inline distT="0" distB="0" distL="0" distR="0">
            <wp:extent cx="4171950" cy="2694694"/>
            <wp:effectExtent l="19050" t="0" r="0" b="0"/>
            <wp:docPr id="60"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srcRect/>
                    <a:stretch>
                      <a:fillRect/>
                    </a:stretch>
                  </pic:blipFill>
                  <pic:spPr bwMode="auto">
                    <a:xfrm>
                      <a:off x="0" y="0"/>
                      <a:ext cx="4171950" cy="2694694"/>
                    </a:xfrm>
                    <a:prstGeom prst="rect">
                      <a:avLst/>
                    </a:prstGeom>
                    <a:noFill/>
                  </pic:spPr>
                </pic:pic>
              </a:graphicData>
            </a:graphic>
          </wp:inline>
        </w:drawing>
      </w:r>
    </w:p>
    <w:p w:rsidR="00CF6A50" w:rsidRDefault="00B42832" w:rsidP="00C86BAE">
      <w:pPr>
        <w:pStyle w:val="Heading2"/>
      </w:pPr>
      <w:bookmarkStart w:id="63" w:name="_Toc422408170"/>
      <w:r>
        <w:lastRenderedPageBreak/>
        <w:t>Violation</w:t>
      </w:r>
      <w:r w:rsidR="00990BC1">
        <w:t>s</w:t>
      </w:r>
      <w:r>
        <w:t xml:space="preserve"> </w:t>
      </w:r>
      <w:r w:rsidR="00B967FA">
        <w:t xml:space="preserve">Export and </w:t>
      </w:r>
      <w:r>
        <w:t>R</w:t>
      </w:r>
      <w:r w:rsidR="00242264">
        <w:t>eport</w:t>
      </w:r>
      <w:bookmarkEnd w:id="63"/>
    </w:p>
    <w:p w:rsidR="004B397A" w:rsidRDefault="004B397A" w:rsidP="004B397A">
      <w:pPr>
        <w:pStyle w:val="NoSpacing"/>
        <w:spacing w:line="276" w:lineRule="auto"/>
      </w:pPr>
      <w:r>
        <w:t>The violations can be exported</w:t>
      </w:r>
      <w:r w:rsidR="00B967FA">
        <w:t xml:space="preserve"> in XML format and reported as</w:t>
      </w:r>
      <w:r>
        <w:t xml:space="preserve"> the following file types:</w:t>
      </w:r>
      <w:r w:rsidR="00B967FA">
        <w:t xml:space="preserve"> </w:t>
      </w:r>
      <w:proofErr w:type="spellStart"/>
      <w:r w:rsidR="00B967FA">
        <w:t>xls</w:t>
      </w:r>
      <w:proofErr w:type="spellEnd"/>
      <w:r w:rsidR="00B967FA">
        <w:t>, html, and pdf.</w:t>
      </w:r>
      <w:r w:rsidR="00B967FA">
        <w:br/>
        <w:t xml:space="preserve">The </w:t>
      </w:r>
      <w:proofErr w:type="spellStart"/>
      <w:r w:rsidR="00B967FA">
        <w:t>xls</w:t>
      </w:r>
      <w:proofErr w:type="spellEnd"/>
      <w:r w:rsidR="00B967FA">
        <w:t xml:space="preserve"> option will generate a spreadsheet with the number of violations per rule, a sheet with all rules, and a sheet with statistics on the frequency of dependency types and subtypes over all violations. The html and pdf options will generate a report with an overview of all violations. The html report is sortable on different characteristics of the violations.</w:t>
      </w:r>
    </w:p>
    <w:p w:rsidR="004B397A" w:rsidRDefault="004B397A" w:rsidP="004B397A"/>
    <w:p w:rsidR="003C46B4" w:rsidRDefault="003C46B4" w:rsidP="004B397A">
      <w:r>
        <w:t>PROCEDURE</w:t>
      </w:r>
    </w:p>
    <w:p w:rsidR="003C46B4" w:rsidRDefault="003C46B4" w:rsidP="004B397A"/>
    <w:p w:rsidR="004B397A" w:rsidRPr="00604E8C" w:rsidRDefault="004B397A" w:rsidP="004B397A">
      <w:pPr>
        <w:pStyle w:val="NoSpacing"/>
        <w:rPr>
          <w:lang w:val="en-GB"/>
        </w:rPr>
      </w:pPr>
      <w:r>
        <w:rPr>
          <w:noProof/>
          <w:lang w:val="nl-NL" w:eastAsia="nl-NL"/>
        </w:rPr>
        <w:drawing>
          <wp:inline distT="0" distB="0" distL="0" distR="0">
            <wp:extent cx="3429000" cy="1047750"/>
            <wp:effectExtent l="0" t="0" r="0" b="0"/>
            <wp:docPr id="5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429000" cy="1047750"/>
                    </a:xfrm>
                    <a:prstGeom prst="rect">
                      <a:avLst/>
                    </a:prstGeom>
                    <a:noFill/>
                    <a:ln>
                      <a:noFill/>
                    </a:ln>
                  </pic:spPr>
                </pic:pic>
              </a:graphicData>
            </a:graphic>
          </wp:inline>
        </w:drawing>
      </w:r>
    </w:p>
    <w:p w:rsidR="004B397A" w:rsidRDefault="004B397A" w:rsidP="004B397A">
      <w:pPr>
        <w:pStyle w:val="ListParagraph"/>
        <w:numPr>
          <w:ilvl w:val="0"/>
          <w:numId w:val="41"/>
        </w:numPr>
        <w:spacing w:after="200" w:line="276" w:lineRule="auto"/>
      </w:pPr>
      <w:r>
        <w:t>When this button is pressed, it opens an export dialog. (see figure 5)</w:t>
      </w:r>
    </w:p>
    <w:p w:rsidR="004B397A" w:rsidRDefault="004B397A" w:rsidP="004B397A">
      <w:pPr>
        <w:pStyle w:val="ListParagraph"/>
        <w:numPr>
          <w:ilvl w:val="0"/>
          <w:numId w:val="41"/>
        </w:numPr>
        <w:spacing w:after="200" w:line="276" w:lineRule="auto"/>
      </w:pPr>
      <w:r>
        <w:t>When this button is pressed, the report will be exported.</w:t>
      </w:r>
    </w:p>
    <w:p w:rsidR="004B397A" w:rsidRPr="00A10869" w:rsidRDefault="004B397A" w:rsidP="004B397A">
      <w:pPr>
        <w:pStyle w:val="ListParagraph"/>
        <w:numPr>
          <w:ilvl w:val="0"/>
          <w:numId w:val="0"/>
        </w:numPr>
      </w:pPr>
    </w:p>
    <w:p w:rsidR="004B397A" w:rsidRDefault="004B397A" w:rsidP="004B397A">
      <w:pPr>
        <w:pStyle w:val="NoSpacing"/>
      </w:pPr>
      <w:r>
        <w:rPr>
          <w:noProof/>
          <w:lang w:val="nl-NL" w:eastAsia="nl-NL"/>
        </w:rPr>
        <w:drawing>
          <wp:inline distT="0" distB="0" distL="0" distR="0">
            <wp:extent cx="4915586" cy="3467584"/>
            <wp:effectExtent l="0" t="0" r="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915586" cy="3467584"/>
                    </a:xfrm>
                    <a:prstGeom prst="rect">
                      <a:avLst/>
                    </a:prstGeom>
                  </pic:spPr>
                </pic:pic>
              </a:graphicData>
            </a:graphic>
          </wp:inline>
        </w:drawing>
      </w:r>
    </w:p>
    <w:p w:rsidR="004B397A" w:rsidRDefault="004B397A" w:rsidP="004B397A"/>
    <w:p w:rsidR="004B397A" w:rsidRDefault="004B397A" w:rsidP="004B397A">
      <w:pPr>
        <w:pStyle w:val="ListParagraph"/>
        <w:numPr>
          <w:ilvl w:val="0"/>
          <w:numId w:val="42"/>
        </w:numPr>
        <w:spacing w:after="200" w:line="276" w:lineRule="auto"/>
      </w:pPr>
      <w:r>
        <w:t>Select the file name and directory where the file must be saved.</w:t>
      </w:r>
    </w:p>
    <w:p w:rsidR="004B397A" w:rsidRDefault="004B397A" w:rsidP="004B397A">
      <w:pPr>
        <w:pStyle w:val="ListParagraph"/>
        <w:numPr>
          <w:ilvl w:val="0"/>
          <w:numId w:val="42"/>
        </w:numPr>
        <w:spacing w:after="200" w:line="276" w:lineRule="auto"/>
      </w:pPr>
      <w:r>
        <w:t>Select the type of the file.</w:t>
      </w:r>
    </w:p>
    <w:p w:rsidR="004B397A" w:rsidRDefault="004B397A" w:rsidP="004B397A">
      <w:pPr>
        <w:pStyle w:val="ListParagraph"/>
        <w:numPr>
          <w:ilvl w:val="0"/>
          <w:numId w:val="42"/>
        </w:numPr>
        <w:spacing w:after="200" w:line="276" w:lineRule="auto"/>
      </w:pPr>
      <w:r>
        <w:t>When this button is pressed, the path will be set in figure 4.</w:t>
      </w:r>
    </w:p>
    <w:p w:rsidR="004B397A" w:rsidRDefault="004B397A" w:rsidP="004B397A">
      <w:pPr>
        <w:pStyle w:val="ListParagraph"/>
        <w:numPr>
          <w:ilvl w:val="0"/>
          <w:numId w:val="42"/>
        </w:numPr>
        <w:spacing w:after="200" w:line="276" w:lineRule="auto"/>
      </w:pPr>
      <w:r>
        <w:t>When this button is pressed, the screen will be closed.</w:t>
      </w:r>
    </w:p>
    <w:p w:rsidR="00C16DAA" w:rsidRPr="00C16DAA" w:rsidRDefault="00C16DAA" w:rsidP="00C16DAA"/>
    <w:p w:rsidR="005D4A30" w:rsidRDefault="005D4A30" w:rsidP="008E311C">
      <w:pPr>
        <w:pStyle w:val="Heading1"/>
      </w:pPr>
      <w:bookmarkStart w:id="64" w:name="_Toc422408171"/>
      <w:r w:rsidRPr="005D4A30">
        <w:t xml:space="preserve">MENU: </w:t>
      </w:r>
      <w:r>
        <w:t>Tools</w:t>
      </w:r>
      <w:bookmarkEnd w:id="64"/>
    </w:p>
    <w:p w:rsidR="005D4A30" w:rsidRDefault="005D4A30" w:rsidP="00C86BAE">
      <w:pPr>
        <w:pStyle w:val="Heading2"/>
      </w:pPr>
      <w:bookmarkStart w:id="65" w:name="_Toc422408172"/>
      <w:r>
        <w:t>Options</w:t>
      </w:r>
      <w:bookmarkEnd w:id="65"/>
    </w:p>
    <w:p w:rsidR="001B230B" w:rsidRDefault="001B230B" w:rsidP="005D4A30">
      <w:pPr>
        <w:pStyle w:val="Heading3"/>
      </w:pPr>
      <w:bookmarkStart w:id="66" w:name="_Toc422408173"/>
      <w:r>
        <w:t>General</w:t>
      </w:r>
      <w:bookmarkEnd w:id="66"/>
    </w:p>
    <w:p w:rsidR="001B230B" w:rsidRDefault="001B230B" w:rsidP="001B230B">
      <w:r>
        <w:t>The general options allow you to: 1) select a language for the user interface of HUSACCT; 2) select a different code viewer than the build-in code viewer; 3) enable the action logger.</w:t>
      </w:r>
    </w:p>
    <w:p w:rsidR="001B230B" w:rsidRPr="001B230B" w:rsidRDefault="001B230B" w:rsidP="001B230B">
      <w:r>
        <w:rPr>
          <w:noProof/>
          <w:lang w:val="nl-NL" w:eastAsia="nl-NL"/>
        </w:rPr>
        <w:drawing>
          <wp:inline distT="0" distB="0" distL="0" distR="0">
            <wp:extent cx="4625432" cy="3085106"/>
            <wp:effectExtent l="19050" t="0" r="3718" b="0"/>
            <wp:docPr id="62"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cstate="print"/>
                    <a:srcRect/>
                    <a:stretch>
                      <a:fillRect/>
                    </a:stretch>
                  </pic:blipFill>
                  <pic:spPr bwMode="auto">
                    <a:xfrm>
                      <a:off x="0" y="0"/>
                      <a:ext cx="4624788" cy="3084676"/>
                    </a:xfrm>
                    <a:prstGeom prst="rect">
                      <a:avLst/>
                    </a:prstGeom>
                    <a:noFill/>
                    <a:ln w="9525">
                      <a:noFill/>
                      <a:miter lim="800000"/>
                      <a:headEnd/>
                      <a:tailEnd/>
                    </a:ln>
                  </pic:spPr>
                </pic:pic>
              </a:graphicData>
            </a:graphic>
          </wp:inline>
        </w:drawing>
      </w:r>
    </w:p>
    <w:p w:rsidR="00BC3A3D" w:rsidRDefault="008E311C" w:rsidP="001B230B">
      <w:pPr>
        <w:pStyle w:val="Heading4"/>
      </w:pPr>
      <w:r>
        <w:t>ACTION LOG</w:t>
      </w:r>
    </w:p>
    <w:p w:rsidR="008E311C" w:rsidRDefault="00A5610F" w:rsidP="008E311C">
      <w:r>
        <w:t>The action log will show</w:t>
      </w:r>
      <w:r w:rsidR="00F1421C">
        <w:t xml:space="preserve"> </w:t>
      </w:r>
      <w:r>
        <w:t>actions you've taken in HUSACCT.</w:t>
      </w:r>
      <w:r w:rsidR="005E4EEA">
        <w:t xml:space="preserve"> </w:t>
      </w:r>
      <w:r w:rsidR="005D4A30">
        <w:t>F</w:t>
      </w:r>
      <w:r w:rsidR="005E4EEA">
        <w:t>or example</w:t>
      </w:r>
      <w:r w:rsidR="005D4A30">
        <w:t>,</w:t>
      </w:r>
      <w:r w:rsidR="005E4EEA">
        <w:t xml:space="preserve"> </w:t>
      </w:r>
      <w:r w:rsidR="005D4A30">
        <w:t xml:space="preserve">after analysis of an application </w:t>
      </w:r>
      <w:r w:rsidR="005E4EEA">
        <w:t>a message appear</w:t>
      </w:r>
      <w:r w:rsidR="003E1650">
        <w:t>s</w:t>
      </w:r>
      <w:r w:rsidR="005E4EEA">
        <w:t xml:space="preserve"> in the Action Log showing the </w:t>
      </w:r>
      <w:r w:rsidR="003E1650">
        <w:t xml:space="preserve">start and end </w:t>
      </w:r>
      <w:r w:rsidR="005E4EEA">
        <w:t>time</w:t>
      </w:r>
      <w:r w:rsidR="003E1650">
        <w:t>, as well as some statistics of the results. The option</w:t>
      </w:r>
      <w:r w:rsidR="00566730">
        <w:t xml:space="preserve"> </w:t>
      </w:r>
      <w:r w:rsidR="003513AF">
        <w:t xml:space="preserve">is disabled by default and </w:t>
      </w:r>
      <w:r w:rsidR="00162D09">
        <w:t>can be enabled in Tools -&gt; Options</w:t>
      </w:r>
      <w:r w:rsidR="00E45F36">
        <w:t xml:space="preserve"> -&gt; General</w:t>
      </w:r>
      <w:r w:rsidR="00536BBD">
        <w:t>.</w:t>
      </w:r>
      <w:r w:rsidR="003E1650">
        <w:br/>
      </w:r>
    </w:p>
    <w:p w:rsidR="008E311C" w:rsidRDefault="00C218F2" w:rsidP="008E311C">
      <w:r>
        <w:rPr>
          <w:noProof/>
          <w:lang w:val="nl-NL" w:eastAsia="nl-NL"/>
        </w:rPr>
        <w:lastRenderedPageBreak/>
        <w:drawing>
          <wp:inline distT="0" distB="0" distL="0" distR="0">
            <wp:extent cx="5943600" cy="2556986"/>
            <wp:effectExtent l="19050" t="0" r="0" b="0"/>
            <wp:docPr id="10" name="Picture 10" descr="D:\Software\Databases\Gitshell workspace\HUSACCT\images\general\action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oftware\Databases\Gitshell workspace\HUSACCT\images\general\action_log.png"/>
                    <pic:cNvPicPr>
                      <a:picLocks noChangeAspect="1" noChangeArrowheads="1"/>
                    </pic:cNvPicPr>
                  </pic:nvPicPr>
                  <pic:blipFill>
                    <a:blip r:embed="rId61" cstate="print"/>
                    <a:srcRect/>
                    <a:stretch>
                      <a:fillRect/>
                    </a:stretch>
                  </pic:blipFill>
                  <pic:spPr bwMode="auto">
                    <a:xfrm>
                      <a:off x="0" y="0"/>
                      <a:ext cx="5943600" cy="2556986"/>
                    </a:xfrm>
                    <a:prstGeom prst="rect">
                      <a:avLst/>
                    </a:prstGeom>
                    <a:noFill/>
                    <a:ln w="9525">
                      <a:noFill/>
                      <a:miter lim="800000"/>
                      <a:headEnd/>
                      <a:tailEnd/>
                    </a:ln>
                  </pic:spPr>
                </pic:pic>
              </a:graphicData>
            </a:graphic>
          </wp:inline>
        </w:drawing>
      </w:r>
    </w:p>
    <w:p w:rsidR="004F7355" w:rsidRDefault="004F7355" w:rsidP="008E311C"/>
    <w:p w:rsidR="004F7355" w:rsidRDefault="004F7355" w:rsidP="008E311C"/>
    <w:p w:rsidR="001B230B" w:rsidRPr="005B37D0" w:rsidRDefault="001B230B" w:rsidP="001B230B">
      <w:pPr>
        <w:pStyle w:val="Heading3"/>
      </w:pPr>
      <w:bookmarkStart w:id="67" w:name="_Toc369464585"/>
      <w:bookmarkStart w:id="68" w:name="_Toc422408174"/>
      <w:r>
        <w:t xml:space="preserve">Validate - </w:t>
      </w:r>
      <w:r w:rsidRPr="006E4697">
        <w:t>Configuration</w:t>
      </w:r>
      <w:bookmarkEnd w:id="67"/>
      <w:bookmarkEnd w:id="68"/>
    </w:p>
    <w:p w:rsidR="001B230B" w:rsidRDefault="001B230B" w:rsidP="001B230B">
      <w:pPr>
        <w:pStyle w:val="NoSpacing"/>
        <w:spacing w:line="276" w:lineRule="auto"/>
      </w:pPr>
      <w:r>
        <w:t>The validate component provides also the possibility to configure the following:</w:t>
      </w:r>
    </w:p>
    <w:p w:rsidR="001B230B" w:rsidRDefault="001B230B" w:rsidP="001B230B">
      <w:pPr>
        <w:pStyle w:val="NoSpacing"/>
        <w:numPr>
          <w:ilvl w:val="0"/>
          <w:numId w:val="48"/>
        </w:numPr>
        <w:spacing w:line="276" w:lineRule="auto"/>
      </w:pPr>
      <w:r>
        <w:t>Severities; adding new severities and change existing severities.</w:t>
      </w:r>
    </w:p>
    <w:p w:rsidR="001B230B" w:rsidRDefault="001B230B" w:rsidP="001B230B">
      <w:pPr>
        <w:pStyle w:val="NoSpacing"/>
        <w:numPr>
          <w:ilvl w:val="0"/>
          <w:numId w:val="48"/>
        </w:numPr>
        <w:spacing w:line="276" w:lineRule="auto"/>
      </w:pPr>
      <w:r>
        <w:t>Severity per rule type; change the severity for a rule.</w:t>
      </w:r>
    </w:p>
    <w:p w:rsidR="001B230B" w:rsidRDefault="001B230B" w:rsidP="001B230B">
      <w:pPr>
        <w:pStyle w:val="NoSpacing"/>
        <w:numPr>
          <w:ilvl w:val="0"/>
          <w:numId w:val="48"/>
        </w:numPr>
        <w:spacing w:line="276" w:lineRule="auto"/>
      </w:pPr>
      <w:r>
        <w:t>Severity per violation type; change the severity for a violation type.</w:t>
      </w:r>
    </w:p>
    <w:p w:rsidR="001B230B" w:rsidRDefault="001B230B" w:rsidP="001B230B">
      <w:pPr>
        <w:pStyle w:val="NoSpacing"/>
        <w:numPr>
          <w:ilvl w:val="0"/>
          <w:numId w:val="48"/>
        </w:numPr>
        <w:spacing w:line="276" w:lineRule="auto"/>
      </w:pPr>
      <w:r>
        <w:t>Active violation types; which violation types should be enabled by default in the filter when adding new rules in the define component. (For more information about filtering in rule types see the manual of the define component.)</w:t>
      </w:r>
    </w:p>
    <w:p w:rsidR="001B230B" w:rsidRDefault="001B230B" w:rsidP="001B230B">
      <w:pPr>
        <w:pStyle w:val="NoSpacing"/>
        <w:spacing w:line="276" w:lineRule="auto"/>
      </w:pPr>
    </w:p>
    <w:p w:rsidR="001B230B" w:rsidRDefault="001B230B" w:rsidP="001B230B">
      <w:pPr>
        <w:pStyle w:val="NoSpacing"/>
        <w:spacing w:line="276" w:lineRule="auto"/>
      </w:pPr>
      <w:r>
        <w:t>The changes that are made are not directly reflected in the GUI. For example when severities are changed in the configuration, there must be revalidated to reflect the changes that are made in the configuration.</w:t>
      </w:r>
    </w:p>
    <w:p w:rsidR="001B230B" w:rsidRDefault="001B230B" w:rsidP="001B230B">
      <w:pPr>
        <w:pStyle w:val="NoSpacing"/>
        <w:spacing w:line="276" w:lineRule="auto"/>
      </w:pPr>
    </w:p>
    <w:p w:rsidR="001B230B" w:rsidRDefault="001B230B" w:rsidP="001B230B">
      <w:r>
        <w:t>The screen is available once a workspace has been created. The configuration screen is available through “menu -&gt; Validate -&gt; Configuration”.</w:t>
      </w:r>
    </w:p>
    <w:p w:rsidR="001B230B" w:rsidRPr="006E4697" w:rsidRDefault="001B230B" w:rsidP="001B230B">
      <w:pPr>
        <w:pStyle w:val="Heading4"/>
      </w:pPr>
      <w:bookmarkStart w:id="69" w:name="_Toc327964635"/>
      <w:bookmarkStart w:id="70" w:name="_Toc369464586"/>
      <w:r w:rsidRPr="006E4697">
        <w:t>Configure severities</w:t>
      </w:r>
      <w:bookmarkEnd w:id="69"/>
      <w:bookmarkEnd w:id="70"/>
    </w:p>
    <w:p w:rsidR="001B230B" w:rsidRDefault="001B230B" w:rsidP="001B230B">
      <w:r>
        <w:t xml:space="preserve">There are two or more tabs on the screen. The first is to create and edit severities. For every supported programming language a tab will be shown. Inside each of ‘programming language’ tab will contain three other tabs. The first two tabs are for setting the severity per rule/ violation types. The last tab is to set the active violation types. </w:t>
      </w:r>
    </w:p>
    <w:p w:rsidR="001B230B" w:rsidRDefault="001B230B" w:rsidP="001B230B">
      <w:pPr>
        <w:pStyle w:val="NoSpacing"/>
        <w:jc w:val="center"/>
      </w:pPr>
      <w:r>
        <w:rPr>
          <w:noProof/>
          <w:lang w:val="nl-NL" w:eastAsia="nl-NL"/>
        </w:rPr>
        <w:lastRenderedPageBreak/>
        <w:drawing>
          <wp:inline distT="0" distB="0" distL="0" distR="0">
            <wp:extent cx="4281953" cy="3204376"/>
            <wp:effectExtent l="19050" t="0" r="4297"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279840" cy="3202795"/>
                    </a:xfrm>
                    <a:prstGeom prst="rect">
                      <a:avLst/>
                    </a:prstGeom>
                  </pic:spPr>
                </pic:pic>
              </a:graphicData>
            </a:graphic>
          </wp:inline>
        </w:drawing>
      </w:r>
    </w:p>
    <w:p w:rsidR="001B230B" w:rsidRPr="00615EE6" w:rsidRDefault="001B230B" w:rsidP="001B230B">
      <w:pPr>
        <w:pStyle w:val="ListParagraph"/>
        <w:numPr>
          <w:ilvl w:val="0"/>
          <w:numId w:val="45"/>
        </w:numPr>
        <w:spacing w:after="200" w:line="276" w:lineRule="auto"/>
      </w:pPr>
      <w:r w:rsidRPr="00F21C19">
        <w:t>This table lists all the severities.</w:t>
      </w:r>
      <w:r>
        <w:t xml:space="preserve"> It is possible to change the name and/or color of a severity. </w:t>
      </w:r>
      <w:r w:rsidRPr="00615EE6">
        <w:t>The color can be changed by clicking on the color bar and a color picker dialog will pop up. The severities are in order from lowest to highest.</w:t>
      </w:r>
    </w:p>
    <w:p w:rsidR="001B230B" w:rsidRDefault="001B230B" w:rsidP="001B230B">
      <w:pPr>
        <w:pStyle w:val="ListParagraph"/>
        <w:numPr>
          <w:ilvl w:val="0"/>
          <w:numId w:val="45"/>
        </w:numPr>
        <w:spacing w:after="200" w:line="276" w:lineRule="auto"/>
      </w:pPr>
      <w:r>
        <w:t>When this button is pressed, an empty severity will be added on the lowest place.</w:t>
      </w:r>
    </w:p>
    <w:p w:rsidR="001B230B" w:rsidRDefault="001B230B" w:rsidP="001B230B">
      <w:pPr>
        <w:pStyle w:val="ListParagraph"/>
        <w:numPr>
          <w:ilvl w:val="0"/>
          <w:numId w:val="45"/>
        </w:numPr>
        <w:spacing w:after="200" w:line="276" w:lineRule="auto"/>
      </w:pPr>
      <w:r>
        <w:t>When this button is pressed, the selected severity will be moved up in the list.</w:t>
      </w:r>
    </w:p>
    <w:p w:rsidR="001B230B" w:rsidRDefault="001B230B" w:rsidP="001B230B">
      <w:pPr>
        <w:pStyle w:val="ListParagraph"/>
        <w:numPr>
          <w:ilvl w:val="0"/>
          <w:numId w:val="45"/>
        </w:numPr>
        <w:spacing w:after="200" w:line="276" w:lineRule="auto"/>
      </w:pPr>
      <w:r>
        <w:t>When this button is pressed, the selected severity will be moved down in the list.</w:t>
      </w:r>
    </w:p>
    <w:p w:rsidR="001B230B" w:rsidRDefault="001B230B" w:rsidP="001B230B">
      <w:pPr>
        <w:pStyle w:val="ListParagraph"/>
        <w:numPr>
          <w:ilvl w:val="0"/>
          <w:numId w:val="45"/>
        </w:numPr>
        <w:spacing w:after="200" w:line="276" w:lineRule="auto"/>
      </w:pPr>
      <w:r>
        <w:t>When this button is pressed, all the severities will be restored to the default severities.</w:t>
      </w:r>
    </w:p>
    <w:p w:rsidR="001B230B" w:rsidRDefault="001B230B" w:rsidP="001B230B">
      <w:pPr>
        <w:pStyle w:val="ListParagraph"/>
        <w:numPr>
          <w:ilvl w:val="0"/>
          <w:numId w:val="45"/>
        </w:numPr>
        <w:spacing w:after="200" w:line="276" w:lineRule="auto"/>
      </w:pPr>
      <w:r>
        <w:t xml:space="preserve">When this button is pressed, all the changes in this tab will be saved. </w:t>
      </w:r>
    </w:p>
    <w:p w:rsidR="001B230B" w:rsidRDefault="001B230B" w:rsidP="001B230B">
      <w:pPr>
        <w:pStyle w:val="ListParagraph"/>
        <w:numPr>
          <w:ilvl w:val="0"/>
          <w:numId w:val="45"/>
        </w:numPr>
        <w:spacing w:after="200" w:line="276" w:lineRule="auto"/>
      </w:pPr>
      <w:r>
        <w:t>When this button is pressed, the screen close without saving.</w:t>
      </w:r>
    </w:p>
    <w:p w:rsidR="001B230B" w:rsidRPr="006E4697" w:rsidRDefault="001B230B" w:rsidP="001B230B">
      <w:pPr>
        <w:pStyle w:val="Heading4"/>
      </w:pPr>
      <w:bookmarkStart w:id="71" w:name="_Toc327964636"/>
      <w:bookmarkStart w:id="72" w:name="_Toc369464587"/>
      <w:r w:rsidRPr="006E4697">
        <w:lastRenderedPageBreak/>
        <w:t>Configure severities per rule type and per violation type</w:t>
      </w:r>
      <w:bookmarkEnd w:id="71"/>
      <w:bookmarkEnd w:id="72"/>
    </w:p>
    <w:p w:rsidR="001B230B" w:rsidRPr="00F21C19" w:rsidRDefault="001B230B" w:rsidP="001B230B">
      <w:pPr>
        <w:pStyle w:val="NoSpacing"/>
        <w:jc w:val="center"/>
        <w:rPr>
          <w:lang w:val="en-GB"/>
        </w:rPr>
      </w:pPr>
      <w:r>
        <w:rPr>
          <w:noProof/>
          <w:lang w:val="nl-NL" w:eastAsia="nl-NL"/>
        </w:rPr>
        <w:drawing>
          <wp:inline distT="0" distB="0" distL="0" distR="0">
            <wp:extent cx="5753903" cy="4305901"/>
            <wp:effectExtent l="19050" t="0" r="0"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 per ruletyp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53903" cy="4305901"/>
                    </a:xfrm>
                    <a:prstGeom prst="rect">
                      <a:avLst/>
                    </a:prstGeom>
                  </pic:spPr>
                </pic:pic>
              </a:graphicData>
            </a:graphic>
          </wp:inline>
        </w:drawing>
      </w:r>
    </w:p>
    <w:p w:rsidR="001B230B" w:rsidRPr="00D72ACA" w:rsidRDefault="001B230B" w:rsidP="001B230B">
      <w:pPr>
        <w:pStyle w:val="NoSpacing"/>
        <w:spacing w:line="276" w:lineRule="auto"/>
        <w:rPr>
          <w:lang w:val="en-GB"/>
        </w:rPr>
      </w:pPr>
      <w:r w:rsidRPr="00D72ACA">
        <w:rPr>
          <w:lang w:val="en-GB"/>
        </w:rPr>
        <w:t xml:space="preserve">This screen applies for the </w:t>
      </w:r>
      <w:r>
        <w:rPr>
          <w:lang w:val="en-GB"/>
        </w:rPr>
        <w:t>first two tabs.</w:t>
      </w:r>
    </w:p>
    <w:p w:rsidR="001B230B" w:rsidRDefault="001B230B" w:rsidP="001B230B">
      <w:pPr>
        <w:pStyle w:val="ListParagraph"/>
        <w:numPr>
          <w:ilvl w:val="0"/>
          <w:numId w:val="46"/>
        </w:numPr>
        <w:spacing w:after="200" w:line="276" w:lineRule="auto"/>
      </w:pPr>
      <w:r>
        <w:t>List of categories.</w:t>
      </w:r>
    </w:p>
    <w:p w:rsidR="001B230B" w:rsidRDefault="001B230B" w:rsidP="001B230B">
      <w:pPr>
        <w:pStyle w:val="ListParagraph"/>
        <w:numPr>
          <w:ilvl w:val="0"/>
          <w:numId w:val="46"/>
        </w:numPr>
        <w:spacing w:after="200" w:line="276" w:lineRule="auto"/>
      </w:pPr>
      <w:r>
        <w:t>Table with rule types or violation types. Changed by selecting a different category in area 1. You can change the severity by clicking on the severity name.</w:t>
      </w:r>
    </w:p>
    <w:p w:rsidR="001B230B" w:rsidRDefault="001B230B" w:rsidP="001B230B">
      <w:pPr>
        <w:pStyle w:val="ListParagraph"/>
        <w:numPr>
          <w:ilvl w:val="0"/>
          <w:numId w:val="46"/>
        </w:numPr>
        <w:spacing w:after="200" w:line="276" w:lineRule="auto"/>
      </w:pPr>
      <w:r>
        <w:t>When this button is pressed, the selected rule type will be restored to its default severity level.</w:t>
      </w:r>
    </w:p>
    <w:p w:rsidR="001B230B" w:rsidRDefault="001B230B" w:rsidP="001B230B">
      <w:pPr>
        <w:pStyle w:val="ListParagraph"/>
        <w:numPr>
          <w:ilvl w:val="0"/>
          <w:numId w:val="46"/>
        </w:numPr>
        <w:spacing w:after="200" w:line="276" w:lineRule="auto"/>
      </w:pPr>
      <w:r>
        <w:t>When this button is pressed, all the rule/ violation types will be restored to their default value.</w:t>
      </w:r>
    </w:p>
    <w:p w:rsidR="001B230B" w:rsidRDefault="001B230B" w:rsidP="001B230B">
      <w:pPr>
        <w:pStyle w:val="ListParagraph"/>
        <w:numPr>
          <w:ilvl w:val="0"/>
          <w:numId w:val="46"/>
        </w:numPr>
        <w:spacing w:after="200" w:line="276" w:lineRule="auto"/>
      </w:pPr>
      <w:r>
        <w:t xml:space="preserve">When this button is pressed, all the changes in this tab will be saved. </w:t>
      </w:r>
    </w:p>
    <w:p w:rsidR="001B230B" w:rsidRDefault="001B230B" w:rsidP="001B230B">
      <w:pPr>
        <w:pStyle w:val="ListParagraph"/>
        <w:numPr>
          <w:ilvl w:val="0"/>
          <w:numId w:val="46"/>
        </w:numPr>
        <w:spacing w:after="200" w:line="276" w:lineRule="auto"/>
      </w:pPr>
      <w:r>
        <w:t>When this button is pressed, the screen close without saving.</w:t>
      </w:r>
    </w:p>
    <w:p w:rsidR="001B230B" w:rsidRDefault="001B230B" w:rsidP="001B230B">
      <w:pPr>
        <w:pStyle w:val="Heading4"/>
      </w:pPr>
      <w:bookmarkStart w:id="73" w:name="_Toc327964637"/>
      <w:bookmarkStart w:id="74" w:name="_Toc369464588"/>
      <w:r w:rsidRPr="006E4697">
        <w:t>Configure active violation types</w:t>
      </w:r>
      <w:bookmarkEnd w:id="73"/>
      <w:bookmarkEnd w:id="74"/>
    </w:p>
    <w:p w:rsidR="001B230B" w:rsidRDefault="00981394" w:rsidP="001B230B">
      <w:pPr>
        <w:pStyle w:val="ListParagraph"/>
        <w:numPr>
          <w:ilvl w:val="0"/>
          <w:numId w:val="47"/>
        </w:numPr>
        <w:spacing w:after="200" w:line="276" w:lineRule="auto"/>
        <w:ind w:left="360"/>
      </w:pPr>
      <w:r>
        <w:rPr>
          <w:noProof/>
          <w:lang w:val="nl-NL" w:eastAsia="nl-NL"/>
        </w:rPr>
        <w:drawing>
          <wp:anchor distT="0" distB="0" distL="114300" distR="114300" simplePos="0" relativeHeight="251702272" behindDoc="0" locked="0" layoutInCell="1" allowOverlap="1">
            <wp:simplePos x="0" y="0"/>
            <wp:positionH relativeFrom="column">
              <wp:posOffset>1417955</wp:posOffset>
            </wp:positionH>
            <wp:positionV relativeFrom="paragraph">
              <wp:posOffset>87630</wp:posOffset>
            </wp:positionV>
            <wp:extent cx="4520565" cy="2687320"/>
            <wp:effectExtent l="19050" t="0" r="0" b="0"/>
            <wp:wrapSquare wrapText="bothSides"/>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violation types.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520565" cy="2687320"/>
                    </a:xfrm>
                    <a:prstGeom prst="rect">
                      <a:avLst/>
                    </a:prstGeom>
                  </pic:spPr>
                </pic:pic>
              </a:graphicData>
            </a:graphic>
          </wp:anchor>
        </w:drawing>
      </w:r>
      <w:r w:rsidR="001B230B">
        <w:t>List of categories.</w:t>
      </w:r>
      <w:r w:rsidRPr="00981394">
        <w:rPr>
          <w:noProof/>
        </w:rPr>
        <w:t xml:space="preserve"> </w:t>
      </w:r>
    </w:p>
    <w:p w:rsidR="001B230B" w:rsidRDefault="001B230B" w:rsidP="001B230B">
      <w:pPr>
        <w:pStyle w:val="ListParagraph"/>
        <w:numPr>
          <w:ilvl w:val="0"/>
          <w:numId w:val="47"/>
        </w:numPr>
        <w:spacing w:after="200" w:line="276" w:lineRule="auto"/>
        <w:ind w:left="360"/>
      </w:pPr>
      <w:r>
        <w:t>List of rule types. Changes when you s</w:t>
      </w:r>
      <w:r w:rsidR="00981394">
        <w:t>elect another category.</w:t>
      </w:r>
    </w:p>
    <w:p w:rsidR="001B230B" w:rsidRDefault="001B230B" w:rsidP="001B230B">
      <w:pPr>
        <w:pStyle w:val="ListParagraph"/>
        <w:numPr>
          <w:ilvl w:val="0"/>
          <w:numId w:val="47"/>
        </w:numPr>
        <w:spacing w:after="200" w:line="276" w:lineRule="auto"/>
        <w:ind w:left="360"/>
      </w:pPr>
      <w:r>
        <w:t xml:space="preserve">Table of active violation types. Changes when </w:t>
      </w:r>
      <w:r>
        <w:lastRenderedPageBreak/>
        <w:t>you se</w:t>
      </w:r>
      <w:r w:rsidR="00981394">
        <w:t>lect another rule type</w:t>
      </w:r>
      <w:r>
        <w:t xml:space="preserve">. </w:t>
      </w:r>
    </w:p>
    <w:p w:rsidR="001B230B" w:rsidRDefault="00981394" w:rsidP="001B230B">
      <w:pPr>
        <w:pStyle w:val="ListParagraph"/>
        <w:numPr>
          <w:ilvl w:val="0"/>
          <w:numId w:val="47"/>
        </w:numPr>
        <w:spacing w:after="200" w:line="276" w:lineRule="auto"/>
        <w:ind w:left="360"/>
      </w:pPr>
      <w:r>
        <w:t>Select</w:t>
      </w:r>
      <w:r w:rsidR="001B230B">
        <w:t xml:space="preserve"> all active violation types.</w:t>
      </w:r>
    </w:p>
    <w:p w:rsidR="00981394" w:rsidRDefault="00981394" w:rsidP="001B230B">
      <w:pPr>
        <w:pStyle w:val="ListParagraph"/>
        <w:numPr>
          <w:ilvl w:val="0"/>
          <w:numId w:val="47"/>
        </w:numPr>
        <w:spacing w:after="200" w:line="276" w:lineRule="auto"/>
        <w:ind w:left="360"/>
      </w:pPr>
      <w:r>
        <w:t>De</w:t>
      </w:r>
      <w:r w:rsidRPr="00981394">
        <w:t>select all active violation types.</w:t>
      </w:r>
    </w:p>
    <w:p w:rsidR="001B230B" w:rsidRDefault="00981394" w:rsidP="001B230B">
      <w:pPr>
        <w:pStyle w:val="ListParagraph"/>
        <w:numPr>
          <w:ilvl w:val="0"/>
          <w:numId w:val="47"/>
        </w:numPr>
        <w:spacing w:after="200" w:line="276" w:lineRule="auto"/>
        <w:ind w:left="360"/>
      </w:pPr>
      <w:r>
        <w:t>Save</w:t>
      </w:r>
      <w:r w:rsidR="001B230B">
        <w:t xml:space="preserve"> all the changes in this tab. </w:t>
      </w:r>
    </w:p>
    <w:p w:rsidR="001B230B" w:rsidRPr="00981394" w:rsidRDefault="00981394" w:rsidP="001B230B">
      <w:pPr>
        <w:pStyle w:val="ListParagraph"/>
        <w:numPr>
          <w:ilvl w:val="0"/>
          <w:numId w:val="47"/>
        </w:numPr>
        <w:spacing w:after="200" w:line="276" w:lineRule="auto"/>
        <w:ind w:left="360"/>
      </w:pPr>
      <w:r>
        <w:t>C</w:t>
      </w:r>
      <w:r w:rsidR="001B230B">
        <w:t>lose without saving</w:t>
      </w:r>
      <w:r>
        <w:t>.</w:t>
      </w:r>
    </w:p>
    <w:p w:rsidR="001B230B" w:rsidRDefault="001B230B" w:rsidP="001B230B">
      <w:pPr>
        <w:pStyle w:val="Heading4"/>
      </w:pPr>
      <w:bookmarkStart w:id="75" w:name="_Toc369464589"/>
      <w:r>
        <w:t>Configuration</w:t>
      </w:r>
      <w:r w:rsidRPr="005B37D0">
        <w:t xml:space="preserve"> of the default rules</w:t>
      </w:r>
      <w:bookmarkEnd w:id="75"/>
    </w:p>
    <w:p w:rsidR="001B230B" w:rsidRDefault="001B230B" w:rsidP="001B230B">
      <w:r>
        <w:t>Within the configuration, you can define what rules should be added by default, to a new component in the software architecture definition. Opening the “Default rules” tab, will lead you to a list of allowed rules per component. Select a component to set or unset the default rules in the component.</w:t>
      </w:r>
    </w:p>
    <w:p w:rsidR="001B230B" w:rsidRDefault="001B230B" w:rsidP="001B230B"/>
    <w:p w:rsidR="001B230B" w:rsidRDefault="001B230B" w:rsidP="001B230B">
      <w:r>
        <w:rPr>
          <w:noProof/>
          <w:lang w:val="nl-NL" w:eastAsia="nl-NL"/>
        </w:rPr>
        <w:drawing>
          <wp:inline distT="0" distB="0" distL="0" distR="0">
            <wp:extent cx="5943600" cy="2988310"/>
            <wp:effectExtent l="0" t="0" r="0" b="254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5943600" cy="2988310"/>
                    </a:xfrm>
                    <a:prstGeom prst="rect">
                      <a:avLst/>
                    </a:prstGeom>
                  </pic:spPr>
                </pic:pic>
              </a:graphicData>
            </a:graphic>
          </wp:inline>
        </w:drawing>
      </w:r>
    </w:p>
    <w:p w:rsidR="001B230B" w:rsidRDefault="001B230B" w:rsidP="001B230B"/>
    <w:p w:rsidR="006804AD" w:rsidRPr="00981394" w:rsidRDefault="001B230B" w:rsidP="00981394">
      <w:r>
        <w:t>There are a few rules selected by default. These can be deselected if required. These settings are instantly saved, so no save and close are required.</w:t>
      </w:r>
      <w:r w:rsidR="006804AD" w:rsidRPr="001B230B">
        <w:br w:type="page"/>
      </w:r>
    </w:p>
    <w:p w:rsidR="004F7355" w:rsidRDefault="004F7355" w:rsidP="004F7355">
      <w:pPr>
        <w:pStyle w:val="Heading1"/>
      </w:pPr>
      <w:bookmarkStart w:id="76" w:name="_Toc422408175"/>
      <w:r w:rsidRPr="004F7355">
        <w:rPr>
          <w:lang w:val="nl-NL"/>
        </w:rPr>
        <w:lastRenderedPageBreak/>
        <w:t>Literature</w:t>
      </w:r>
      <w:bookmarkEnd w:id="76"/>
    </w:p>
    <w:p w:rsidR="00FC3ED7" w:rsidRPr="00FC3ED7" w:rsidRDefault="003C249B" w:rsidP="00A74267">
      <w:pPr>
        <w:pStyle w:val="NormalWeb"/>
        <w:spacing w:before="120" w:beforeAutospacing="0" w:after="0" w:afterAutospacing="0"/>
        <w:ind w:left="641" w:hanging="641"/>
        <w:divId w:val="2103525443"/>
        <w:rPr>
          <w:rFonts w:ascii="Calibri" w:hAnsi="Calibri"/>
          <w:noProof/>
          <w:sz w:val="22"/>
        </w:rPr>
      </w:pPr>
      <w:r>
        <w:fldChar w:fldCharType="begin" w:fldLock="1"/>
      </w:r>
      <w:r w:rsidR="004F7355">
        <w:instrText xml:space="preserve">ADDIN Mendeley Bibliography CSL_BIBLIOGRAPHY </w:instrText>
      </w:r>
      <w:r>
        <w:fldChar w:fldCharType="separate"/>
      </w:r>
      <w:r w:rsidR="00FC3ED7" w:rsidRPr="00FC3ED7">
        <w:rPr>
          <w:rFonts w:ascii="Calibri" w:hAnsi="Calibri"/>
          <w:noProof/>
          <w:sz w:val="22"/>
        </w:rPr>
        <w:t>[1]</w:t>
      </w:r>
      <w:r w:rsidR="00FC3ED7" w:rsidRPr="00FC3ED7">
        <w:rPr>
          <w:rFonts w:ascii="Calibri" w:hAnsi="Calibri"/>
          <w:noProof/>
          <w:sz w:val="22"/>
        </w:rPr>
        <w:tab/>
        <w:t xml:space="preserve">Callo Arias, T.B. et al. 2011. A practice-driven systematic review of dependency analysis solutions. </w:t>
      </w:r>
      <w:r w:rsidR="00FC3ED7" w:rsidRPr="00FC3ED7">
        <w:rPr>
          <w:rFonts w:ascii="Calibri" w:hAnsi="Calibri"/>
          <w:i/>
          <w:iCs/>
          <w:noProof/>
          <w:sz w:val="22"/>
        </w:rPr>
        <w:t>Empirical Software Engineering</w:t>
      </w:r>
      <w:r w:rsidR="00FC3ED7" w:rsidRPr="00FC3ED7">
        <w:rPr>
          <w:rFonts w:ascii="Calibri" w:hAnsi="Calibri"/>
          <w:noProof/>
          <w:sz w:val="22"/>
        </w:rPr>
        <w:t>. 16, 5 (Mar. 2011), 544–586.</w:t>
      </w:r>
    </w:p>
    <w:p w:rsidR="00FC3ED7" w:rsidRPr="00FC3ED7" w:rsidRDefault="00FC3ED7" w:rsidP="00A74267">
      <w:pPr>
        <w:pStyle w:val="Norm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[2]</w:t>
      </w:r>
      <w:r w:rsidRPr="00FC3ED7">
        <w:rPr>
          <w:rFonts w:ascii="Calibri" w:hAnsi="Calibri"/>
          <w:noProof/>
          <w:sz w:val="22"/>
        </w:rPr>
        <w:tab/>
        <w:t xml:space="preserve">Clements, P. et al. 2010. </w:t>
      </w:r>
      <w:r w:rsidRPr="00FC3ED7">
        <w:rPr>
          <w:rFonts w:ascii="Calibri" w:hAnsi="Calibri"/>
          <w:i/>
          <w:iCs/>
          <w:noProof/>
          <w:sz w:val="22"/>
        </w:rPr>
        <w:t>Documenting Software Architectures: Views and Beyond</w:t>
      </w:r>
      <w:r w:rsidRPr="00FC3ED7">
        <w:rPr>
          <w:rFonts w:ascii="Calibri" w:hAnsi="Calibri"/>
          <w:noProof/>
          <w:sz w:val="22"/>
        </w:rPr>
        <w:t>. Pearson Education.</w:t>
      </w:r>
    </w:p>
    <w:p w:rsidR="00FC3ED7" w:rsidRPr="00FC3ED7" w:rsidRDefault="00FC3ED7" w:rsidP="00A74267">
      <w:pPr>
        <w:pStyle w:val="Norm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[3]</w:t>
      </w:r>
      <w:r w:rsidRPr="00FC3ED7">
        <w:rPr>
          <w:rFonts w:ascii="Calibri" w:hAnsi="Calibri"/>
          <w:noProof/>
          <w:sz w:val="22"/>
        </w:rPr>
        <w:tab/>
        <w:t xml:space="preserve">Gamma, E. et al. 1995. </w:t>
      </w:r>
      <w:r w:rsidRPr="00FC3ED7">
        <w:rPr>
          <w:rFonts w:ascii="Calibri" w:hAnsi="Calibri"/>
          <w:i/>
          <w:iCs/>
          <w:noProof/>
          <w:sz w:val="22"/>
        </w:rPr>
        <w:t>Design Patterns: Elements of Reusable Object-Oriented Software</w:t>
      </w:r>
      <w:r w:rsidRPr="00FC3ED7">
        <w:rPr>
          <w:rFonts w:ascii="Calibri" w:hAnsi="Calibri"/>
          <w:noProof/>
          <w:sz w:val="22"/>
        </w:rPr>
        <w:t>. Pearson Education.</w:t>
      </w:r>
    </w:p>
    <w:p w:rsidR="00FC3ED7" w:rsidRPr="00FC3ED7" w:rsidRDefault="00FC3ED7" w:rsidP="00A74267">
      <w:pPr>
        <w:pStyle w:val="Norm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[4]</w:t>
      </w:r>
      <w:r w:rsidRPr="00FC3ED7">
        <w:rPr>
          <w:rFonts w:ascii="Calibri" w:hAnsi="Calibri"/>
          <w:noProof/>
          <w:sz w:val="22"/>
        </w:rPr>
        <w:tab/>
        <w:t xml:space="preserve">Knodel, J. and Popescu, D. 2007. A Comparison of Static Architecture Compliance Checking Approaches. </w:t>
      </w:r>
      <w:r w:rsidRPr="00FC3ED7">
        <w:rPr>
          <w:rFonts w:ascii="Calibri" w:hAnsi="Calibri"/>
          <w:i/>
          <w:iCs/>
          <w:noProof/>
          <w:sz w:val="22"/>
        </w:rPr>
        <w:t>Working IEEE/IFIP Conference on Software Architecture</w:t>
      </w:r>
      <w:r w:rsidRPr="00FC3ED7">
        <w:rPr>
          <w:rFonts w:ascii="Calibri" w:hAnsi="Calibri"/>
          <w:noProof/>
          <w:sz w:val="22"/>
        </w:rPr>
        <w:t xml:space="preserve"> (Jan. 2007), 12–21.</w:t>
      </w:r>
    </w:p>
    <w:p w:rsidR="00FC3ED7" w:rsidRPr="00FC3ED7" w:rsidRDefault="00FC3ED7" w:rsidP="00A74267">
      <w:pPr>
        <w:pStyle w:val="Norm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[5]</w:t>
      </w:r>
      <w:r w:rsidRPr="00FC3ED7">
        <w:rPr>
          <w:rFonts w:ascii="Calibri" w:hAnsi="Calibri"/>
          <w:noProof/>
          <w:sz w:val="22"/>
        </w:rPr>
        <w:tab/>
        <w:t xml:space="preserve">Larman, C. 2005. </w:t>
      </w:r>
      <w:r w:rsidRPr="00FC3ED7">
        <w:rPr>
          <w:rFonts w:ascii="Calibri" w:hAnsi="Calibri"/>
          <w:i/>
          <w:iCs/>
          <w:noProof/>
          <w:sz w:val="22"/>
        </w:rPr>
        <w:t>Applying UML And Patterns</w:t>
      </w:r>
      <w:r w:rsidRPr="00FC3ED7">
        <w:rPr>
          <w:rFonts w:ascii="Calibri" w:hAnsi="Calibri"/>
          <w:noProof/>
          <w:sz w:val="22"/>
        </w:rPr>
        <w:t>. Prentice Hall PTR.</w:t>
      </w:r>
    </w:p>
    <w:p w:rsidR="00FC3ED7" w:rsidRPr="00FC3ED7" w:rsidRDefault="00FC3ED7" w:rsidP="00A74267">
      <w:pPr>
        <w:pStyle w:val="Norm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[6]</w:t>
      </w:r>
      <w:r w:rsidRPr="00FC3ED7">
        <w:rPr>
          <w:rFonts w:ascii="Calibri" w:hAnsi="Calibri"/>
          <w:noProof/>
          <w:sz w:val="22"/>
        </w:rPr>
        <w:tab/>
        <w:t xml:space="preserve">Parnas, D.L. 1972. On the criteria to be used in decomposing systems into modules. </w:t>
      </w:r>
      <w:r w:rsidRPr="00FC3ED7">
        <w:rPr>
          <w:rFonts w:ascii="Calibri" w:hAnsi="Calibri"/>
          <w:i/>
          <w:iCs/>
          <w:noProof/>
          <w:sz w:val="22"/>
        </w:rPr>
        <w:t>Communications of the ACM</w:t>
      </w:r>
      <w:r w:rsidRPr="00FC3ED7">
        <w:rPr>
          <w:rFonts w:ascii="Calibri" w:hAnsi="Calibri"/>
          <w:noProof/>
          <w:sz w:val="22"/>
        </w:rPr>
        <w:t>. 15, 12 (Dec. 1972), 1053–1058.</w:t>
      </w:r>
    </w:p>
    <w:p w:rsidR="00FC3ED7" w:rsidRPr="00FC3ED7" w:rsidRDefault="00FC3ED7" w:rsidP="00A74267">
      <w:pPr>
        <w:pStyle w:val="Norm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[7]</w:t>
      </w:r>
      <w:r w:rsidRPr="00FC3ED7">
        <w:rPr>
          <w:rFonts w:ascii="Calibri" w:hAnsi="Calibri"/>
          <w:noProof/>
          <w:sz w:val="22"/>
        </w:rPr>
        <w:tab/>
        <w:t xml:space="preserve">Passos, L. et al. 2010. Static Architecture-Conformance Checking: An Illustrative Overview. </w:t>
      </w:r>
      <w:r w:rsidRPr="00FC3ED7">
        <w:rPr>
          <w:rFonts w:ascii="Calibri" w:hAnsi="Calibri"/>
          <w:i/>
          <w:iCs/>
          <w:noProof/>
          <w:sz w:val="22"/>
        </w:rPr>
        <w:t>IEEE Software</w:t>
      </w:r>
      <w:r w:rsidRPr="00FC3ED7">
        <w:rPr>
          <w:rFonts w:ascii="Calibri" w:hAnsi="Calibri"/>
          <w:noProof/>
          <w:sz w:val="22"/>
        </w:rPr>
        <w:t>. 27, 5 (2010), 82–89.</w:t>
      </w:r>
    </w:p>
    <w:p w:rsidR="00FC3ED7" w:rsidRPr="00FC3ED7" w:rsidRDefault="00FC3ED7" w:rsidP="00A74267">
      <w:pPr>
        <w:pStyle w:val="Norm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[8]</w:t>
      </w:r>
      <w:r w:rsidRPr="00FC3ED7">
        <w:rPr>
          <w:rFonts w:ascii="Calibri" w:hAnsi="Calibri"/>
          <w:noProof/>
          <w:sz w:val="22"/>
        </w:rPr>
        <w:tab/>
        <w:t xml:space="preserve">Perry, D.E. and Wolf, A.L. 1992. Foundations for the Study of Software Architecture. </w:t>
      </w:r>
      <w:r w:rsidRPr="00FC3ED7">
        <w:rPr>
          <w:rFonts w:ascii="Calibri" w:hAnsi="Calibri"/>
          <w:i/>
          <w:iCs/>
          <w:noProof/>
          <w:sz w:val="22"/>
        </w:rPr>
        <w:t>ACM SIGSOFT Software Engineering Notes</w:t>
      </w:r>
      <w:r w:rsidRPr="00FC3ED7">
        <w:rPr>
          <w:rFonts w:ascii="Calibri" w:hAnsi="Calibri"/>
          <w:noProof/>
          <w:sz w:val="22"/>
        </w:rPr>
        <w:t>. 17, (1992), 40 – 52.</w:t>
      </w:r>
    </w:p>
    <w:p w:rsidR="00FC3ED7" w:rsidRPr="00FC3ED7" w:rsidRDefault="00FC3ED7" w:rsidP="00A74267">
      <w:pPr>
        <w:pStyle w:val="Norm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[9]</w:t>
      </w:r>
      <w:r w:rsidRPr="00FC3ED7">
        <w:rPr>
          <w:rFonts w:ascii="Calibri" w:hAnsi="Calibri"/>
          <w:noProof/>
          <w:sz w:val="22"/>
        </w:rPr>
        <w:tab/>
        <w:t xml:space="preserve">Podgurski, A. and Clarke, L.A. 1990. A formal model of program dependences and its implications for software testing, debugging, and maintenance. </w:t>
      </w:r>
      <w:r w:rsidRPr="00FC3ED7">
        <w:rPr>
          <w:rFonts w:ascii="Calibri" w:hAnsi="Calibri"/>
          <w:i/>
          <w:iCs/>
          <w:noProof/>
          <w:sz w:val="22"/>
        </w:rPr>
        <w:t>IEEE Transactions on Software Engineering</w:t>
      </w:r>
      <w:r w:rsidRPr="00FC3ED7">
        <w:rPr>
          <w:rFonts w:ascii="Calibri" w:hAnsi="Calibri"/>
          <w:noProof/>
          <w:sz w:val="22"/>
        </w:rPr>
        <w:t>. 16, 9 (1990), 965–979.</w:t>
      </w:r>
    </w:p>
    <w:p w:rsidR="00FC3ED7" w:rsidRPr="00FC3ED7" w:rsidRDefault="00FC3ED7" w:rsidP="00A74267">
      <w:pPr>
        <w:pStyle w:val="Norm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[10]</w:t>
      </w:r>
      <w:r w:rsidRPr="00FC3ED7">
        <w:rPr>
          <w:rFonts w:ascii="Calibri" w:hAnsi="Calibri"/>
          <w:noProof/>
          <w:sz w:val="22"/>
        </w:rPr>
        <w:tab/>
        <w:t xml:space="preserve">Pruijt, L. et al. 2013. Architecture Compliance Checking of Semantically Rich Modular Architectures: A Comparison of Tool Support. </w:t>
      </w:r>
      <w:r w:rsidRPr="00FC3ED7">
        <w:rPr>
          <w:rFonts w:ascii="Calibri" w:hAnsi="Calibri"/>
          <w:i/>
          <w:iCs/>
          <w:noProof/>
          <w:sz w:val="22"/>
        </w:rPr>
        <w:t>2013 IEEE International Conference on Software Maintenance</w:t>
      </w:r>
      <w:r w:rsidRPr="00FC3ED7">
        <w:rPr>
          <w:rFonts w:ascii="Calibri" w:hAnsi="Calibri"/>
          <w:noProof/>
          <w:sz w:val="22"/>
        </w:rPr>
        <w:t xml:space="preserve"> (2013), 220–229.</w:t>
      </w:r>
    </w:p>
    <w:p w:rsidR="00FC3ED7" w:rsidRPr="00FC3ED7" w:rsidRDefault="00FC3ED7" w:rsidP="00A74267">
      <w:pPr>
        <w:pStyle w:val="Norm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[11]</w:t>
      </w:r>
      <w:r w:rsidRPr="00FC3ED7">
        <w:rPr>
          <w:rFonts w:ascii="Calibri" w:hAnsi="Calibri"/>
          <w:noProof/>
          <w:sz w:val="22"/>
        </w:rPr>
        <w:tab/>
        <w:t xml:space="preserve">Pruijt, L. et al. 2013. On the Accuracy of Architecture Compliance Checking: Accuracy of Dependency Analysis and Violation Reporting. </w:t>
      </w:r>
      <w:r w:rsidRPr="00FC3ED7">
        <w:rPr>
          <w:rFonts w:ascii="Calibri" w:hAnsi="Calibri"/>
          <w:i/>
          <w:iCs/>
          <w:noProof/>
          <w:sz w:val="22"/>
        </w:rPr>
        <w:t>21st International Conference on Program Comprehension</w:t>
      </w:r>
      <w:r w:rsidRPr="00FC3ED7">
        <w:rPr>
          <w:rFonts w:ascii="Calibri" w:hAnsi="Calibri"/>
          <w:noProof/>
          <w:sz w:val="22"/>
        </w:rPr>
        <w:t xml:space="preserve"> (San Francisco, CA, USA, 2013), 172–181.</w:t>
      </w:r>
    </w:p>
    <w:p w:rsidR="00FC3ED7" w:rsidRPr="00FC3ED7" w:rsidRDefault="00FC3ED7" w:rsidP="00A74267">
      <w:pPr>
        <w:pStyle w:val="Norm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[12]</w:t>
      </w:r>
      <w:r w:rsidRPr="00FC3ED7">
        <w:rPr>
          <w:rFonts w:ascii="Calibri" w:hAnsi="Calibri"/>
          <w:noProof/>
          <w:sz w:val="22"/>
        </w:rPr>
        <w:tab/>
        <w:t xml:space="preserve">Pruijt, L. and Brinkkemper, S. 2014. A metamodel for the support of semantically rich modular architectures in the context of static architecture compliance checking. </w:t>
      </w:r>
      <w:r w:rsidRPr="00FC3ED7">
        <w:rPr>
          <w:rFonts w:ascii="Calibri" w:hAnsi="Calibri"/>
          <w:i/>
          <w:iCs/>
          <w:noProof/>
          <w:sz w:val="22"/>
        </w:rPr>
        <w:t>WICSA 2014 Companion Volume</w:t>
      </w:r>
      <w:r w:rsidRPr="00FC3ED7">
        <w:rPr>
          <w:rFonts w:ascii="Calibri" w:hAnsi="Calibri"/>
          <w:noProof/>
          <w:sz w:val="22"/>
        </w:rPr>
        <w:t xml:space="preserve"> (Apr. 2014), 1–8.</w:t>
      </w:r>
    </w:p>
    <w:p w:rsidR="00FC3ED7" w:rsidRPr="00FC3ED7" w:rsidRDefault="00FC3ED7" w:rsidP="00A74267">
      <w:pPr>
        <w:pStyle w:val="Norm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[13]</w:t>
      </w:r>
      <w:r w:rsidRPr="00FC3ED7">
        <w:rPr>
          <w:rFonts w:ascii="Calibri" w:hAnsi="Calibri"/>
          <w:noProof/>
          <w:sz w:val="22"/>
        </w:rPr>
        <w:tab/>
        <w:t xml:space="preserve">Pruijt, L.J. et al. 2014. HUSACCT. </w:t>
      </w:r>
      <w:r w:rsidRPr="00FC3ED7">
        <w:rPr>
          <w:rFonts w:ascii="Calibri" w:hAnsi="Calibri"/>
          <w:i/>
          <w:iCs/>
          <w:noProof/>
          <w:sz w:val="22"/>
        </w:rPr>
        <w:t>Proceedings of the 29th ACM/IEEE international conference on Automated software engineering - ASE ’14</w:t>
      </w:r>
      <w:r w:rsidRPr="00FC3ED7">
        <w:rPr>
          <w:rFonts w:ascii="Calibri" w:hAnsi="Calibri"/>
          <w:noProof/>
          <w:sz w:val="22"/>
        </w:rPr>
        <w:t xml:space="preserve"> (New York, New York, USA, Sep. 2014), 851–854.</w:t>
      </w:r>
    </w:p>
    <w:p w:rsidR="00FC3ED7" w:rsidRPr="00FC3ED7" w:rsidRDefault="00FC3ED7" w:rsidP="00A74267">
      <w:pPr>
        <w:pStyle w:val="Norm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[14]</w:t>
      </w:r>
      <w:r w:rsidRPr="00FC3ED7">
        <w:rPr>
          <w:rFonts w:ascii="Calibri" w:hAnsi="Calibri"/>
          <w:noProof/>
          <w:sz w:val="22"/>
        </w:rPr>
        <w:tab/>
        <w:t xml:space="preserve">Sarkar, S. et al. 2006. A method for detecting and measuring architectural layering violations in source code. </w:t>
      </w:r>
      <w:r w:rsidRPr="00FC3ED7">
        <w:rPr>
          <w:rFonts w:ascii="Calibri" w:hAnsi="Calibri"/>
          <w:i/>
          <w:iCs/>
          <w:noProof/>
          <w:sz w:val="22"/>
        </w:rPr>
        <w:t>APSEC</w:t>
      </w:r>
      <w:r w:rsidRPr="00FC3ED7">
        <w:rPr>
          <w:rFonts w:ascii="Calibri" w:hAnsi="Calibri"/>
          <w:noProof/>
          <w:sz w:val="22"/>
        </w:rPr>
        <w:t xml:space="preserve"> (2006). </w:t>
      </w:r>
    </w:p>
    <w:p w:rsidR="004F7355" w:rsidRPr="008E311C" w:rsidRDefault="003C249B" w:rsidP="00A74267">
      <w:pPr>
        <w:pStyle w:val="NormalWeb"/>
        <w:spacing w:before="0" w:beforeAutospacing="0" w:after="0" w:afterAutospacing="0"/>
        <w:divId w:val="479272488"/>
      </w:pPr>
      <w:r>
        <w:fldChar w:fldCharType="end"/>
      </w:r>
    </w:p>
    <w:sectPr w:rsidR="004F7355" w:rsidRPr="008E311C" w:rsidSect="004D5DEA">
      <w:headerReference w:type="default" r:id="rId66"/>
      <w:footerReference w:type="default" r:id="rId6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77D1" w:rsidRDefault="006A77D1" w:rsidP="00B2111F">
      <w:pPr>
        <w:spacing w:line="240" w:lineRule="auto"/>
      </w:pPr>
      <w:r>
        <w:separator/>
      </w:r>
    </w:p>
    <w:p w:rsidR="006A77D1" w:rsidRDefault="006A77D1"/>
  </w:endnote>
  <w:endnote w:type="continuationSeparator" w:id="0">
    <w:p w:rsidR="006A77D1" w:rsidRDefault="006A77D1" w:rsidP="00B2111F">
      <w:pPr>
        <w:spacing w:line="240" w:lineRule="auto"/>
      </w:pPr>
      <w:r>
        <w:continuationSeparator/>
      </w:r>
    </w:p>
    <w:p w:rsidR="006A77D1" w:rsidRDefault="006A77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usans-Normal">
    <w:panose1 w:val="00000000000000000000"/>
    <w:charset w:val="00"/>
    <w:family w:val="modern"/>
    <w:notTrueType/>
    <w:pitch w:val="variable"/>
    <w:sig w:usb0="80000027" w:usb1="00000042"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usans-In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La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39A9" w:rsidRPr="00D0402B" w:rsidRDefault="00F439A9" w:rsidP="00D0402B">
    <w:pPr>
      <w:pStyle w:val="Footer"/>
      <w:rPr>
        <w:szCs w:val="28"/>
      </w:rPr>
    </w:pPr>
    <w:r w:rsidRPr="008551C1">
      <w:rPr>
        <w:rFonts w:asciiTheme="majorHAnsi" w:hAnsiTheme="majorHAnsi"/>
        <w:sz w:val="28"/>
        <w:szCs w:val="28"/>
        <w:lang w:val="nl-NL"/>
      </w:rPr>
      <w:t xml:space="preserve">© </w:t>
    </w: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ab/>
    </w:r>
    <w:r>
      <w:rPr>
        <w:rFonts w:asciiTheme="majorHAnsi" w:hAnsiTheme="majorHAnsi"/>
        <w:color w:val="929292" w:themeColor="text1" w:themeTint="80"/>
        <w:sz w:val="28"/>
        <w:szCs w:val="28"/>
        <w:lang w:val="nl-NL"/>
      </w:rPr>
      <w:tab/>
    </w:r>
    <w:r w:rsidR="003C249B" w:rsidRPr="00D0402B">
      <w:rPr>
        <w:rFonts w:asciiTheme="majorHAnsi" w:hAnsiTheme="majorHAnsi"/>
        <w:color w:val="929292" w:themeColor="text1" w:themeTint="80"/>
        <w:sz w:val="28"/>
        <w:szCs w:val="28"/>
        <w:lang w:val="nl-NL"/>
      </w:rPr>
      <w:fldChar w:fldCharType="begin"/>
    </w:r>
    <w:r w:rsidRPr="00D0402B">
      <w:rPr>
        <w:rFonts w:asciiTheme="majorHAnsi" w:hAnsiTheme="majorHAnsi"/>
        <w:color w:val="929292" w:themeColor="text1" w:themeTint="80"/>
        <w:sz w:val="28"/>
        <w:szCs w:val="28"/>
        <w:lang w:val="nl-NL"/>
      </w:rPr>
      <w:instrText xml:space="preserve"> PAGE   \* MERGEFORMAT </w:instrText>
    </w:r>
    <w:r w:rsidR="003C249B" w:rsidRPr="00D0402B">
      <w:rPr>
        <w:rFonts w:asciiTheme="majorHAnsi" w:hAnsiTheme="majorHAnsi"/>
        <w:color w:val="929292" w:themeColor="text1" w:themeTint="80"/>
        <w:sz w:val="28"/>
        <w:szCs w:val="28"/>
        <w:lang w:val="nl-NL"/>
      </w:rPr>
      <w:fldChar w:fldCharType="separate"/>
    </w:r>
    <w:r w:rsidR="001E7A3B">
      <w:rPr>
        <w:rFonts w:asciiTheme="majorHAnsi" w:hAnsiTheme="majorHAnsi"/>
        <w:noProof/>
        <w:color w:val="929292" w:themeColor="text1" w:themeTint="80"/>
        <w:sz w:val="28"/>
        <w:szCs w:val="28"/>
        <w:lang w:val="nl-NL"/>
      </w:rPr>
      <w:t>2</w:t>
    </w:r>
    <w:r w:rsidR="003C249B" w:rsidRPr="00D0402B">
      <w:rPr>
        <w:rFonts w:asciiTheme="majorHAnsi" w:hAnsiTheme="majorHAnsi"/>
        <w:color w:val="929292" w:themeColor="text1" w:themeTint="80"/>
        <w:sz w:val="28"/>
        <w:szCs w:val="28"/>
        <w:lang w:val="nl-NL"/>
      </w:rPr>
      <w:fldChar w:fldCharType="end"/>
    </w:r>
  </w:p>
  <w:p w:rsidR="00F439A9" w:rsidRDefault="00F439A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77D1" w:rsidRDefault="006A77D1" w:rsidP="00B2111F">
      <w:pPr>
        <w:spacing w:line="240" w:lineRule="auto"/>
      </w:pPr>
      <w:r>
        <w:separator/>
      </w:r>
    </w:p>
    <w:p w:rsidR="006A77D1" w:rsidRDefault="006A77D1"/>
  </w:footnote>
  <w:footnote w:type="continuationSeparator" w:id="0">
    <w:p w:rsidR="006A77D1" w:rsidRDefault="006A77D1" w:rsidP="00B2111F">
      <w:pPr>
        <w:spacing w:line="240" w:lineRule="auto"/>
      </w:pPr>
      <w:r>
        <w:continuationSeparator/>
      </w:r>
    </w:p>
    <w:p w:rsidR="006A77D1" w:rsidRDefault="006A77D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39A9" w:rsidRDefault="00F439A9">
    <w:pPr>
      <w:pStyle w:val="Heade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2"/>
    <w:lvl w:ilvl="0">
      <w:start w:val="1"/>
      <w:numFmt w:val="decimal"/>
      <w:lvlText w:val="%1 "/>
      <w:lvlJc w:val="left"/>
      <w:pPr>
        <w:tabs>
          <w:tab w:val="num" w:pos="648"/>
        </w:tabs>
        <w:ind w:left="0" w:firstLine="288"/>
      </w:pPr>
      <w:rPr>
        <w:rFonts w:ascii="Times New Roman" w:hAnsi="Times New Roman" w:cs="Times New Roman"/>
        <w:b w:val="0"/>
        <w:bCs w:val="0"/>
        <w:i w:val="0"/>
        <w:iCs w:val="0"/>
        <w:caps w:val="0"/>
        <w:smallCaps w:val="0"/>
        <w:strike w:val="0"/>
        <w:dstrike w:val="0"/>
        <w:outline w:val="0"/>
        <w:shadow w:val="0"/>
        <w:vanish w:val="0"/>
        <w:sz w:val="16"/>
        <w:szCs w:val="16"/>
        <w:vertAlign w:val="superscript"/>
      </w:rPr>
    </w:lvl>
  </w:abstractNum>
  <w:abstractNum w:abstractNumId="1" w15:restartNumberingAfterBreak="0">
    <w:nsid w:val="00000005"/>
    <w:multiLevelType w:val="singleLevel"/>
    <w:tmpl w:val="00000005"/>
    <w:name w:val="WW8Num5"/>
    <w:lvl w:ilvl="0">
      <w:start w:val="1"/>
      <w:numFmt w:val="upperRoman"/>
      <w:suff w:val="space"/>
      <w:lvlText w:val="TABLE %1. "/>
      <w:lvlJc w:val="left"/>
      <w:pPr>
        <w:tabs>
          <w:tab w:val="num" w:pos="0"/>
        </w:tabs>
        <w:ind w:left="0" w:firstLine="0"/>
      </w:pPr>
      <w:rPr>
        <w:rFonts w:ascii="Times New Roman" w:hAnsi="Times New Roman" w:cs="Times New Roman"/>
        <w:caps w:val="0"/>
        <w:smallCaps w:val="0"/>
        <w:strike w:val="0"/>
        <w:dstrike w:val="0"/>
        <w:outline w:val="0"/>
        <w:shadow w:val="0"/>
        <w:vanish w:val="0"/>
        <w:color w:val="auto"/>
        <w:position w:val="0"/>
        <w:sz w:val="20"/>
        <w:szCs w:val="20"/>
        <w:vertAlign w:val="baseline"/>
      </w:rPr>
    </w:lvl>
  </w:abstractNum>
  <w:abstractNum w:abstractNumId="2" w15:restartNumberingAfterBreak="0">
    <w:nsid w:val="00000006"/>
    <w:multiLevelType w:val="singleLevel"/>
    <w:tmpl w:val="00000006"/>
    <w:name w:val="WW8Num6"/>
    <w:lvl w:ilvl="0">
      <w:start w:val="1"/>
      <w:numFmt w:val="decimal"/>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3" w15:restartNumberingAfterBreak="0">
    <w:nsid w:val="03434614"/>
    <w:multiLevelType w:val="hybridMultilevel"/>
    <w:tmpl w:val="637847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BFE4557"/>
    <w:multiLevelType w:val="hybridMultilevel"/>
    <w:tmpl w:val="C5E228E8"/>
    <w:lvl w:ilvl="0" w:tplc="0413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30B74"/>
    <w:multiLevelType w:val="hybridMultilevel"/>
    <w:tmpl w:val="26EEE7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38D4A26"/>
    <w:multiLevelType w:val="hybridMultilevel"/>
    <w:tmpl w:val="88EAF452"/>
    <w:lvl w:ilvl="0" w:tplc="7774FE88">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7" w15:restartNumberingAfterBreak="0">
    <w:nsid w:val="16421010"/>
    <w:multiLevelType w:val="hybridMultilevel"/>
    <w:tmpl w:val="BEE4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44A25"/>
    <w:multiLevelType w:val="hybridMultilevel"/>
    <w:tmpl w:val="6680BD2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9" w15:restartNumberingAfterBreak="0">
    <w:nsid w:val="1B9C540E"/>
    <w:multiLevelType w:val="multilevel"/>
    <w:tmpl w:val="2DD4A700"/>
    <w:lvl w:ilvl="0">
      <w:start w:val="1"/>
      <w:numFmt w:val="decimal"/>
      <w:lvlText w:val="%1."/>
      <w:lvlJc w:val="left"/>
      <w:pPr>
        <w:ind w:left="360" w:hanging="360"/>
      </w:p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1E0020A3"/>
    <w:multiLevelType w:val="multilevel"/>
    <w:tmpl w:val="EFC885A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1F5F3C97"/>
    <w:multiLevelType w:val="hybridMultilevel"/>
    <w:tmpl w:val="F70AC6F2"/>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2" w15:restartNumberingAfterBreak="0">
    <w:nsid w:val="285A4A95"/>
    <w:multiLevelType w:val="hybridMultilevel"/>
    <w:tmpl w:val="E8FCCF6E"/>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3" w15:restartNumberingAfterBreak="0">
    <w:nsid w:val="2E1D57DA"/>
    <w:multiLevelType w:val="hybridMultilevel"/>
    <w:tmpl w:val="1480FB6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0A27AFE"/>
    <w:multiLevelType w:val="hybridMultilevel"/>
    <w:tmpl w:val="6A1060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0AF5AA1"/>
    <w:multiLevelType w:val="hybridMultilevel"/>
    <w:tmpl w:val="8FCAB13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A926E3"/>
    <w:multiLevelType w:val="hybridMultilevel"/>
    <w:tmpl w:val="3634D004"/>
    <w:lvl w:ilvl="0" w:tplc="0413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2840DB"/>
    <w:multiLevelType w:val="hybridMultilevel"/>
    <w:tmpl w:val="E49A7286"/>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8" w15:restartNumberingAfterBreak="0">
    <w:nsid w:val="37B13578"/>
    <w:multiLevelType w:val="hybridMultilevel"/>
    <w:tmpl w:val="80D031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7D2316C"/>
    <w:multiLevelType w:val="hybridMultilevel"/>
    <w:tmpl w:val="6C86B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2E380B"/>
    <w:multiLevelType w:val="hybridMultilevel"/>
    <w:tmpl w:val="1B24B80E"/>
    <w:lvl w:ilvl="0" w:tplc="517428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FF642B"/>
    <w:multiLevelType w:val="hybridMultilevel"/>
    <w:tmpl w:val="FFF279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C0931F9"/>
    <w:multiLevelType w:val="hybridMultilevel"/>
    <w:tmpl w:val="E33650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C8142A4"/>
    <w:multiLevelType w:val="hybridMultilevel"/>
    <w:tmpl w:val="179AC7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CB04DE9"/>
    <w:multiLevelType w:val="hybridMultilevel"/>
    <w:tmpl w:val="3190C60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4D9E5AB0"/>
    <w:multiLevelType w:val="hybridMultilevel"/>
    <w:tmpl w:val="F93E82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4E8E73DA"/>
    <w:multiLevelType w:val="hybridMultilevel"/>
    <w:tmpl w:val="BCE8C996"/>
    <w:lvl w:ilvl="0" w:tplc="86D89DF0">
      <w:start w:val="1"/>
      <w:numFmt w:val="bullet"/>
      <w:lvlText w:val=""/>
      <w:lvlJc w:val="left"/>
      <w:pPr>
        <w:ind w:left="720" w:hanging="360"/>
      </w:pPr>
      <w:rPr>
        <w:rFonts w:ascii="Wingdings" w:hAnsi="Wingdings" w:hint="default"/>
        <w:color w:val="00A0DB" w:themeColor="accent6"/>
        <w:u w:color="00A0DB" w:themeColor="accent4"/>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7" w15:restartNumberingAfterBreak="0">
    <w:nsid w:val="51EE5540"/>
    <w:multiLevelType w:val="hybridMultilevel"/>
    <w:tmpl w:val="CA7C8DFC"/>
    <w:lvl w:ilvl="0" w:tplc="5300B4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AD55CD"/>
    <w:multiLevelType w:val="hybridMultilevel"/>
    <w:tmpl w:val="655850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E3B4C0B"/>
    <w:multiLevelType w:val="hybridMultilevel"/>
    <w:tmpl w:val="074A05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5F977DB6"/>
    <w:multiLevelType w:val="hybridMultilevel"/>
    <w:tmpl w:val="1D2A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014953"/>
    <w:multiLevelType w:val="hybridMultilevel"/>
    <w:tmpl w:val="97BA3C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644F0543"/>
    <w:multiLevelType w:val="hybridMultilevel"/>
    <w:tmpl w:val="3BC0917A"/>
    <w:lvl w:ilvl="0" w:tplc="04130011">
      <w:start w:val="1"/>
      <w:numFmt w:val="decimal"/>
      <w:pStyle w:val="tablehea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263365"/>
    <w:multiLevelType w:val="hybridMultilevel"/>
    <w:tmpl w:val="E1EE23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698D0E63"/>
    <w:multiLevelType w:val="hybridMultilevel"/>
    <w:tmpl w:val="E44A8FA0"/>
    <w:lvl w:ilvl="0" w:tplc="86D89DF0">
      <w:start w:val="1"/>
      <w:numFmt w:val="bullet"/>
      <w:lvlText w:val=""/>
      <w:lvlJc w:val="left"/>
      <w:pPr>
        <w:ind w:left="720" w:hanging="360"/>
      </w:pPr>
      <w:rPr>
        <w:rFonts w:ascii="Wingdings" w:hAnsi="Wingdings" w:hint="default"/>
        <w:color w:val="00A0DB" w:themeColor="accent6"/>
        <w:u w:color="00A0DB" w:themeColor="accent4"/>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5" w15:restartNumberingAfterBreak="0">
    <w:nsid w:val="6AFE57A9"/>
    <w:multiLevelType w:val="hybridMultilevel"/>
    <w:tmpl w:val="A7529F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C402C58"/>
    <w:multiLevelType w:val="hybridMultilevel"/>
    <w:tmpl w:val="9A1CA078"/>
    <w:lvl w:ilvl="0" w:tplc="C8D6570A">
      <w:start w:val="1"/>
      <w:numFmt w:val="decimal"/>
      <w:pStyle w:val="figurecaption"/>
      <w:lvlText w:val="Fig. %1."/>
      <w:lvlJc w:val="left"/>
      <w:pPr>
        <w:ind w:left="1778"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2858"/>
        </w:tabs>
        <w:ind w:left="2858" w:hanging="360"/>
      </w:pPr>
      <w:rPr>
        <w:rFonts w:cs="Times New Roman"/>
      </w:rPr>
    </w:lvl>
    <w:lvl w:ilvl="2" w:tplc="0409001B">
      <w:start w:val="1"/>
      <w:numFmt w:val="lowerRoman"/>
      <w:lvlText w:val="%3."/>
      <w:lvlJc w:val="right"/>
      <w:pPr>
        <w:tabs>
          <w:tab w:val="num" w:pos="3578"/>
        </w:tabs>
        <w:ind w:left="3578" w:hanging="180"/>
      </w:pPr>
      <w:rPr>
        <w:rFonts w:cs="Times New Roman"/>
      </w:rPr>
    </w:lvl>
    <w:lvl w:ilvl="3" w:tplc="0409000F">
      <w:start w:val="1"/>
      <w:numFmt w:val="decimal"/>
      <w:lvlText w:val="%4."/>
      <w:lvlJc w:val="left"/>
      <w:pPr>
        <w:tabs>
          <w:tab w:val="num" w:pos="4298"/>
        </w:tabs>
        <w:ind w:left="4298" w:hanging="360"/>
      </w:pPr>
      <w:rPr>
        <w:rFonts w:cs="Times New Roman"/>
      </w:rPr>
    </w:lvl>
    <w:lvl w:ilvl="4" w:tplc="04090019">
      <w:start w:val="1"/>
      <w:numFmt w:val="lowerLetter"/>
      <w:lvlText w:val="%5."/>
      <w:lvlJc w:val="left"/>
      <w:pPr>
        <w:tabs>
          <w:tab w:val="num" w:pos="5018"/>
        </w:tabs>
        <w:ind w:left="5018" w:hanging="360"/>
      </w:pPr>
      <w:rPr>
        <w:rFonts w:cs="Times New Roman"/>
      </w:rPr>
    </w:lvl>
    <w:lvl w:ilvl="5" w:tplc="0409001B">
      <w:start w:val="1"/>
      <w:numFmt w:val="lowerRoman"/>
      <w:lvlText w:val="%6."/>
      <w:lvlJc w:val="right"/>
      <w:pPr>
        <w:tabs>
          <w:tab w:val="num" w:pos="5738"/>
        </w:tabs>
        <w:ind w:left="5738" w:hanging="180"/>
      </w:pPr>
      <w:rPr>
        <w:rFonts w:cs="Times New Roman"/>
      </w:rPr>
    </w:lvl>
    <w:lvl w:ilvl="6" w:tplc="0409000F">
      <w:start w:val="1"/>
      <w:numFmt w:val="decimal"/>
      <w:lvlText w:val="%7."/>
      <w:lvlJc w:val="left"/>
      <w:pPr>
        <w:tabs>
          <w:tab w:val="num" w:pos="6458"/>
        </w:tabs>
        <w:ind w:left="6458" w:hanging="360"/>
      </w:pPr>
      <w:rPr>
        <w:rFonts w:cs="Times New Roman"/>
      </w:rPr>
    </w:lvl>
    <w:lvl w:ilvl="7" w:tplc="04090019">
      <w:start w:val="1"/>
      <w:numFmt w:val="lowerLetter"/>
      <w:lvlText w:val="%8."/>
      <w:lvlJc w:val="left"/>
      <w:pPr>
        <w:tabs>
          <w:tab w:val="num" w:pos="7178"/>
        </w:tabs>
        <w:ind w:left="7178" w:hanging="360"/>
      </w:pPr>
      <w:rPr>
        <w:rFonts w:cs="Times New Roman"/>
      </w:rPr>
    </w:lvl>
    <w:lvl w:ilvl="8" w:tplc="0409001B">
      <w:start w:val="1"/>
      <w:numFmt w:val="lowerRoman"/>
      <w:lvlText w:val="%9."/>
      <w:lvlJc w:val="right"/>
      <w:pPr>
        <w:tabs>
          <w:tab w:val="num" w:pos="7898"/>
        </w:tabs>
        <w:ind w:left="7898" w:hanging="180"/>
      </w:pPr>
      <w:rPr>
        <w:rFonts w:cs="Times New Roman"/>
      </w:rPr>
    </w:lvl>
  </w:abstractNum>
  <w:abstractNum w:abstractNumId="37" w15:restartNumberingAfterBreak="0">
    <w:nsid w:val="6C780831"/>
    <w:multiLevelType w:val="hybridMultilevel"/>
    <w:tmpl w:val="E74271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6C955796"/>
    <w:multiLevelType w:val="hybridMultilevel"/>
    <w:tmpl w:val="8DE40B78"/>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39" w15:restartNumberingAfterBreak="0">
    <w:nsid w:val="724C14EC"/>
    <w:multiLevelType w:val="hybridMultilevel"/>
    <w:tmpl w:val="88D6FD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73A7297B"/>
    <w:multiLevelType w:val="hybridMultilevel"/>
    <w:tmpl w:val="AF329CE4"/>
    <w:lvl w:ilvl="0" w:tplc="2A6E3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30251A"/>
    <w:multiLevelType w:val="hybridMultilevel"/>
    <w:tmpl w:val="2FCE4F1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2" w15:restartNumberingAfterBreak="0">
    <w:nsid w:val="746B110C"/>
    <w:multiLevelType w:val="hybridMultilevel"/>
    <w:tmpl w:val="4A285AA6"/>
    <w:lvl w:ilvl="0" w:tplc="E996D06C">
      <w:start w:val="1"/>
      <w:numFmt w:val="decimal"/>
      <w:pStyle w:val="ListParagraph"/>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F90A84"/>
    <w:multiLevelType w:val="hybridMultilevel"/>
    <w:tmpl w:val="D158B0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4" w15:restartNumberingAfterBreak="0">
    <w:nsid w:val="7F0E096B"/>
    <w:multiLevelType w:val="hybridMultilevel"/>
    <w:tmpl w:val="0C7AF0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3"/>
  </w:num>
  <w:num w:numId="2">
    <w:abstractNumId w:val="10"/>
  </w:num>
  <w:num w:numId="3">
    <w:abstractNumId w:val="16"/>
  </w:num>
  <w:num w:numId="4">
    <w:abstractNumId w:val="40"/>
  </w:num>
  <w:num w:numId="5">
    <w:abstractNumId w:val="32"/>
  </w:num>
  <w:num w:numId="6">
    <w:abstractNumId w:val="20"/>
  </w:num>
  <w:num w:numId="7">
    <w:abstractNumId w:val="4"/>
  </w:num>
  <w:num w:numId="8">
    <w:abstractNumId w:val="27"/>
  </w:num>
  <w:num w:numId="9">
    <w:abstractNumId w:val="42"/>
  </w:num>
  <w:num w:numId="10">
    <w:abstractNumId w:val="42"/>
    <w:lvlOverride w:ilvl="0">
      <w:startOverride w:val="1"/>
    </w:lvlOverride>
  </w:num>
  <w:num w:numId="11">
    <w:abstractNumId w:val="44"/>
  </w:num>
  <w:num w:numId="12">
    <w:abstractNumId w:val="36"/>
  </w:num>
  <w:num w:numId="13">
    <w:abstractNumId w:val="39"/>
  </w:num>
  <w:num w:numId="14">
    <w:abstractNumId w:val="30"/>
  </w:num>
  <w:num w:numId="15">
    <w:abstractNumId w:val="17"/>
  </w:num>
  <w:num w:numId="16">
    <w:abstractNumId w:val="38"/>
  </w:num>
  <w:num w:numId="17">
    <w:abstractNumId w:val="11"/>
  </w:num>
  <w:num w:numId="18">
    <w:abstractNumId w:val="12"/>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33"/>
  </w:num>
  <w:num w:numId="22">
    <w:abstractNumId w:val="14"/>
  </w:num>
  <w:num w:numId="23">
    <w:abstractNumId w:val="23"/>
  </w:num>
  <w:num w:numId="24">
    <w:abstractNumId w:val="35"/>
  </w:num>
  <w:num w:numId="25">
    <w:abstractNumId w:val="34"/>
  </w:num>
  <w:num w:numId="26">
    <w:abstractNumId w:val="26"/>
  </w:num>
  <w:num w:numId="27">
    <w:abstractNumId w:val="19"/>
  </w:num>
  <w:num w:numId="28">
    <w:abstractNumId w:val="10"/>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1"/>
  </w:num>
  <w:num w:numId="32">
    <w:abstractNumId w:val="41"/>
  </w:num>
  <w:num w:numId="33">
    <w:abstractNumId w:val="2"/>
  </w:num>
  <w:num w:numId="34">
    <w:abstractNumId w:val="7"/>
  </w:num>
  <w:num w:numId="35">
    <w:abstractNumId w:val="10"/>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num>
  <w:num w:numId="37">
    <w:abstractNumId w:val="5"/>
  </w:num>
  <w:num w:numId="38">
    <w:abstractNumId w:val="37"/>
  </w:num>
  <w:num w:numId="39">
    <w:abstractNumId w:val="24"/>
  </w:num>
  <w:num w:numId="40">
    <w:abstractNumId w:val="22"/>
  </w:num>
  <w:num w:numId="41">
    <w:abstractNumId w:val="31"/>
  </w:num>
  <w:num w:numId="42">
    <w:abstractNumId w:val="15"/>
  </w:num>
  <w:num w:numId="43">
    <w:abstractNumId w:val="9"/>
  </w:num>
  <w:num w:numId="44">
    <w:abstractNumId w:val="21"/>
  </w:num>
  <w:num w:numId="45">
    <w:abstractNumId w:val="43"/>
  </w:num>
  <w:num w:numId="46">
    <w:abstractNumId w:val="25"/>
  </w:num>
  <w:num w:numId="47">
    <w:abstractNumId w:val="28"/>
  </w:num>
  <w:num w:numId="48">
    <w:abstractNumId w:val="29"/>
  </w:num>
  <w:num w:numId="49">
    <w:abstractNumId w:val="8"/>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97F98"/>
    <w:rsid w:val="000632CD"/>
    <w:rsid w:val="000802DF"/>
    <w:rsid w:val="000906F7"/>
    <w:rsid w:val="000A1B0F"/>
    <w:rsid w:val="000A56E7"/>
    <w:rsid w:val="000B3916"/>
    <w:rsid w:val="000B7661"/>
    <w:rsid w:val="000B77CF"/>
    <w:rsid w:val="000C0B17"/>
    <w:rsid w:val="000E01C1"/>
    <w:rsid w:val="000F2418"/>
    <w:rsid w:val="000F6F0E"/>
    <w:rsid w:val="001041F2"/>
    <w:rsid w:val="00105FA8"/>
    <w:rsid w:val="0011420A"/>
    <w:rsid w:val="001271C4"/>
    <w:rsid w:val="00127ADC"/>
    <w:rsid w:val="00134F42"/>
    <w:rsid w:val="00141291"/>
    <w:rsid w:val="00162D09"/>
    <w:rsid w:val="00172A9D"/>
    <w:rsid w:val="00182BD8"/>
    <w:rsid w:val="001926E0"/>
    <w:rsid w:val="001978F6"/>
    <w:rsid w:val="001A5231"/>
    <w:rsid w:val="001B07A6"/>
    <w:rsid w:val="001B230B"/>
    <w:rsid w:val="001B68BA"/>
    <w:rsid w:val="001C26DD"/>
    <w:rsid w:val="001D097B"/>
    <w:rsid w:val="001E3B06"/>
    <w:rsid w:val="001E573D"/>
    <w:rsid w:val="001E6839"/>
    <w:rsid w:val="001E7A3B"/>
    <w:rsid w:val="001F1927"/>
    <w:rsid w:val="001F3F69"/>
    <w:rsid w:val="002264EF"/>
    <w:rsid w:val="00242264"/>
    <w:rsid w:val="00256A3D"/>
    <w:rsid w:val="00261FA9"/>
    <w:rsid w:val="002656B5"/>
    <w:rsid w:val="00271449"/>
    <w:rsid w:val="002847D9"/>
    <w:rsid w:val="00287D1F"/>
    <w:rsid w:val="0029593C"/>
    <w:rsid w:val="002A25D8"/>
    <w:rsid w:val="002B145B"/>
    <w:rsid w:val="002C38E9"/>
    <w:rsid w:val="002E0CF5"/>
    <w:rsid w:val="002E2D03"/>
    <w:rsid w:val="00307F12"/>
    <w:rsid w:val="003108D7"/>
    <w:rsid w:val="00316B4A"/>
    <w:rsid w:val="00317E54"/>
    <w:rsid w:val="00331670"/>
    <w:rsid w:val="003513AF"/>
    <w:rsid w:val="003573C6"/>
    <w:rsid w:val="003829F7"/>
    <w:rsid w:val="00397AFF"/>
    <w:rsid w:val="003A022B"/>
    <w:rsid w:val="003A181B"/>
    <w:rsid w:val="003A2F97"/>
    <w:rsid w:val="003A5654"/>
    <w:rsid w:val="003B00A9"/>
    <w:rsid w:val="003C12E2"/>
    <w:rsid w:val="003C249B"/>
    <w:rsid w:val="003C3804"/>
    <w:rsid w:val="003C46B4"/>
    <w:rsid w:val="003C523B"/>
    <w:rsid w:val="003D0BCC"/>
    <w:rsid w:val="003E1650"/>
    <w:rsid w:val="003F7B34"/>
    <w:rsid w:val="00420A3C"/>
    <w:rsid w:val="00431FC3"/>
    <w:rsid w:val="004326EB"/>
    <w:rsid w:val="00452A40"/>
    <w:rsid w:val="004657B1"/>
    <w:rsid w:val="004765D2"/>
    <w:rsid w:val="00476E96"/>
    <w:rsid w:val="0048321C"/>
    <w:rsid w:val="0049115F"/>
    <w:rsid w:val="004A37AE"/>
    <w:rsid w:val="004A672F"/>
    <w:rsid w:val="004B17A4"/>
    <w:rsid w:val="004B2249"/>
    <w:rsid w:val="004B397A"/>
    <w:rsid w:val="004C0292"/>
    <w:rsid w:val="004D5DEA"/>
    <w:rsid w:val="004E00A8"/>
    <w:rsid w:val="004F7355"/>
    <w:rsid w:val="00536BBD"/>
    <w:rsid w:val="0053766D"/>
    <w:rsid w:val="00543B09"/>
    <w:rsid w:val="005471E2"/>
    <w:rsid w:val="00553370"/>
    <w:rsid w:val="0056441B"/>
    <w:rsid w:val="00566730"/>
    <w:rsid w:val="005856ED"/>
    <w:rsid w:val="00586250"/>
    <w:rsid w:val="005877EC"/>
    <w:rsid w:val="005B0849"/>
    <w:rsid w:val="005B5FCF"/>
    <w:rsid w:val="005C5F0D"/>
    <w:rsid w:val="005D007D"/>
    <w:rsid w:val="005D32A9"/>
    <w:rsid w:val="005D4A30"/>
    <w:rsid w:val="005E4EEA"/>
    <w:rsid w:val="005F3AC1"/>
    <w:rsid w:val="00601694"/>
    <w:rsid w:val="00601AD0"/>
    <w:rsid w:val="006064E3"/>
    <w:rsid w:val="006448D0"/>
    <w:rsid w:val="006734D7"/>
    <w:rsid w:val="00680438"/>
    <w:rsid w:val="006804AD"/>
    <w:rsid w:val="006A6AA1"/>
    <w:rsid w:val="006A77D1"/>
    <w:rsid w:val="006D0FA4"/>
    <w:rsid w:val="006D6251"/>
    <w:rsid w:val="006E69C6"/>
    <w:rsid w:val="00703BB2"/>
    <w:rsid w:val="0070629F"/>
    <w:rsid w:val="00714C15"/>
    <w:rsid w:val="0071626F"/>
    <w:rsid w:val="00723509"/>
    <w:rsid w:val="007504DF"/>
    <w:rsid w:val="007705B1"/>
    <w:rsid w:val="00782E9B"/>
    <w:rsid w:val="0078788C"/>
    <w:rsid w:val="0079065C"/>
    <w:rsid w:val="007957D9"/>
    <w:rsid w:val="0079784B"/>
    <w:rsid w:val="007A4255"/>
    <w:rsid w:val="007A7F8B"/>
    <w:rsid w:val="007B304A"/>
    <w:rsid w:val="007B45D5"/>
    <w:rsid w:val="007B47DF"/>
    <w:rsid w:val="007D09EC"/>
    <w:rsid w:val="007F5A2A"/>
    <w:rsid w:val="00802CA9"/>
    <w:rsid w:val="008306A4"/>
    <w:rsid w:val="008373A0"/>
    <w:rsid w:val="00841FB9"/>
    <w:rsid w:val="00851E98"/>
    <w:rsid w:val="008551C1"/>
    <w:rsid w:val="00860CE6"/>
    <w:rsid w:val="008660F6"/>
    <w:rsid w:val="00870027"/>
    <w:rsid w:val="00884F7E"/>
    <w:rsid w:val="00887C16"/>
    <w:rsid w:val="008A772A"/>
    <w:rsid w:val="008B4760"/>
    <w:rsid w:val="008C1D4C"/>
    <w:rsid w:val="008C3ECB"/>
    <w:rsid w:val="008D4611"/>
    <w:rsid w:val="008E311C"/>
    <w:rsid w:val="00911C2D"/>
    <w:rsid w:val="009159B4"/>
    <w:rsid w:val="009169A0"/>
    <w:rsid w:val="00927789"/>
    <w:rsid w:val="00931CF2"/>
    <w:rsid w:val="00943976"/>
    <w:rsid w:val="00953742"/>
    <w:rsid w:val="00977996"/>
    <w:rsid w:val="00981394"/>
    <w:rsid w:val="0098163E"/>
    <w:rsid w:val="009851A5"/>
    <w:rsid w:val="00987115"/>
    <w:rsid w:val="00990BC1"/>
    <w:rsid w:val="009C19E5"/>
    <w:rsid w:val="009C622B"/>
    <w:rsid w:val="009C6D6C"/>
    <w:rsid w:val="009C7508"/>
    <w:rsid w:val="009D28D2"/>
    <w:rsid w:val="00A01C2D"/>
    <w:rsid w:val="00A13555"/>
    <w:rsid w:val="00A141E7"/>
    <w:rsid w:val="00A16928"/>
    <w:rsid w:val="00A5610F"/>
    <w:rsid w:val="00A71202"/>
    <w:rsid w:val="00A74267"/>
    <w:rsid w:val="00AA0323"/>
    <w:rsid w:val="00AA1DB0"/>
    <w:rsid w:val="00AB29F0"/>
    <w:rsid w:val="00AB779E"/>
    <w:rsid w:val="00AC3674"/>
    <w:rsid w:val="00AC5701"/>
    <w:rsid w:val="00AD4475"/>
    <w:rsid w:val="00AD51D0"/>
    <w:rsid w:val="00AE5E46"/>
    <w:rsid w:val="00AF0A56"/>
    <w:rsid w:val="00B14754"/>
    <w:rsid w:val="00B2111F"/>
    <w:rsid w:val="00B277BA"/>
    <w:rsid w:val="00B279A7"/>
    <w:rsid w:val="00B3644D"/>
    <w:rsid w:val="00B40CC9"/>
    <w:rsid w:val="00B42832"/>
    <w:rsid w:val="00B80436"/>
    <w:rsid w:val="00B827FF"/>
    <w:rsid w:val="00B82927"/>
    <w:rsid w:val="00B90B3E"/>
    <w:rsid w:val="00B967FA"/>
    <w:rsid w:val="00BA4EF4"/>
    <w:rsid w:val="00BA5FB4"/>
    <w:rsid w:val="00BC3A3D"/>
    <w:rsid w:val="00BC4699"/>
    <w:rsid w:val="00BD6E23"/>
    <w:rsid w:val="00BE26FF"/>
    <w:rsid w:val="00BF12E5"/>
    <w:rsid w:val="00BF2696"/>
    <w:rsid w:val="00C023CB"/>
    <w:rsid w:val="00C05F15"/>
    <w:rsid w:val="00C16DAA"/>
    <w:rsid w:val="00C218F2"/>
    <w:rsid w:val="00C40E21"/>
    <w:rsid w:val="00C4455D"/>
    <w:rsid w:val="00C55280"/>
    <w:rsid w:val="00C63201"/>
    <w:rsid w:val="00C72DC9"/>
    <w:rsid w:val="00C72E8E"/>
    <w:rsid w:val="00C74FEB"/>
    <w:rsid w:val="00C77FA3"/>
    <w:rsid w:val="00C86BAE"/>
    <w:rsid w:val="00CA4D7B"/>
    <w:rsid w:val="00CA55D8"/>
    <w:rsid w:val="00CB708B"/>
    <w:rsid w:val="00CC1820"/>
    <w:rsid w:val="00CC5667"/>
    <w:rsid w:val="00CD4AFA"/>
    <w:rsid w:val="00CE2285"/>
    <w:rsid w:val="00CE4860"/>
    <w:rsid w:val="00CF15EA"/>
    <w:rsid w:val="00CF21C3"/>
    <w:rsid w:val="00CF6A50"/>
    <w:rsid w:val="00D0402B"/>
    <w:rsid w:val="00D102BB"/>
    <w:rsid w:val="00D21DF2"/>
    <w:rsid w:val="00D324B7"/>
    <w:rsid w:val="00D341DC"/>
    <w:rsid w:val="00D53D3A"/>
    <w:rsid w:val="00D54170"/>
    <w:rsid w:val="00D62EB5"/>
    <w:rsid w:val="00D64E36"/>
    <w:rsid w:val="00D92085"/>
    <w:rsid w:val="00DA5593"/>
    <w:rsid w:val="00DA67B6"/>
    <w:rsid w:val="00DC3F06"/>
    <w:rsid w:val="00DE46B3"/>
    <w:rsid w:val="00DF03B2"/>
    <w:rsid w:val="00DF387F"/>
    <w:rsid w:val="00E04960"/>
    <w:rsid w:val="00E16294"/>
    <w:rsid w:val="00E45F36"/>
    <w:rsid w:val="00E675A1"/>
    <w:rsid w:val="00E91CC3"/>
    <w:rsid w:val="00E96EC8"/>
    <w:rsid w:val="00E97F98"/>
    <w:rsid w:val="00EB245C"/>
    <w:rsid w:val="00EB6EF1"/>
    <w:rsid w:val="00EC629E"/>
    <w:rsid w:val="00ED6772"/>
    <w:rsid w:val="00EE30FD"/>
    <w:rsid w:val="00EE650D"/>
    <w:rsid w:val="00EE6EC6"/>
    <w:rsid w:val="00EF3E4A"/>
    <w:rsid w:val="00F1421C"/>
    <w:rsid w:val="00F16D69"/>
    <w:rsid w:val="00F179F6"/>
    <w:rsid w:val="00F21140"/>
    <w:rsid w:val="00F23DF2"/>
    <w:rsid w:val="00F24EAC"/>
    <w:rsid w:val="00F257D9"/>
    <w:rsid w:val="00F41668"/>
    <w:rsid w:val="00F439A9"/>
    <w:rsid w:val="00F46C8B"/>
    <w:rsid w:val="00F47B9A"/>
    <w:rsid w:val="00F51CDE"/>
    <w:rsid w:val="00F61BAE"/>
    <w:rsid w:val="00F70873"/>
    <w:rsid w:val="00F72A79"/>
    <w:rsid w:val="00F8091D"/>
    <w:rsid w:val="00F855E9"/>
    <w:rsid w:val="00FA2F1F"/>
    <w:rsid w:val="00FB557D"/>
    <w:rsid w:val="00FC2CD3"/>
    <w:rsid w:val="00FC3ED7"/>
    <w:rsid w:val="00FD7913"/>
    <w:rsid w:val="00FE05D7"/>
    <w:rsid w:val="00FE4954"/>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5C17B7-E2A5-4808-A6BF-49B789C01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2249"/>
    <w:pPr>
      <w:spacing w:after="0"/>
    </w:pPr>
  </w:style>
  <w:style w:type="paragraph" w:styleId="Heading1">
    <w:name w:val="heading 1"/>
    <w:basedOn w:val="Normal"/>
    <w:next w:val="Normal"/>
    <w:link w:val="Heading1Char"/>
    <w:uiPriority w:val="9"/>
    <w:qFormat/>
    <w:rsid w:val="000802DF"/>
    <w:pPr>
      <w:keepNext/>
      <w:keepLines/>
      <w:numPr>
        <w:numId w:val="2"/>
      </w:numPr>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Heading2">
    <w:name w:val="heading 2"/>
    <w:basedOn w:val="Normal"/>
    <w:next w:val="Normal"/>
    <w:link w:val="Heading2Char"/>
    <w:uiPriority w:val="9"/>
    <w:unhideWhenUsed/>
    <w:qFormat/>
    <w:rsid w:val="00C86BAE"/>
    <w:pPr>
      <w:keepNext/>
      <w:keepLines/>
      <w:numPr>
        <w:ilvl w:val="1"/>
        <w:numId w:val="2"/>
      </w:numPr>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Heading3">
    <w:name w:val="heading 3"/>
    <w:basedOn w:val="Normal"/>
    <w:next w:val="Normal"/>
    <w:link w:val="Heading3Char"/>
    <w:uiPriority w:val="9"/>
    <w:unhideWhenUsed/>
    <w:qFormat/>
    <w:rsid w:val="000802DF"/>
    <w:pPr>
      <w:keepNext/>
      <w:keepLines/>
      <w:numPr>
        <w:ilvl w:val="2"/>
        <w:numId w:val="2"/>
      </w:numPr>
      <w:spacing w:before="200" w:after="200" w:line="240" w:lineRule="auto"/>
      <w:outlineLvl w:val="2"/>
    </w:pPr>
    <w:rPr>
      <w:rFonts w:ascii="Husans-Normal" w:hAnsi="Husans-Normal"/>
      <w:bCs/>
      <w:caps/>
      <w:color w:val="262626" w:themeColor="text2"/>
      <w:sz w:val="28"/>
    </w:rPr>
  </w:style>
  <w:style w:type="paragraph" w:styleId="Heading4">
    <w:name w:val="heading 4"/>
    <w:basedOn w:val="Normal"/>
    <w:next w:val="Normal"/>
    <w:link w:val="Heading4Char"/>
    <w:uiPriority w:val="9"/>
    <w:unhideWhenUsed/>
    <w:rsid w:val="00B2111F"/>
    <w:pPr>
      <w:keepNext/>
      <w:keepLines/>
      <w:numPr>
        <w:ilvl w:val="3"/>
        <w:numId w:val="2"/>
      </w:numPr>
      <w:spacing w:before="200"/>
      <w:outlineLvl w:val="3"/>
    </w:pPr>
    <w:rPr>
      <w:rFonts w:asciiTheme="majorHAnsi" w:eastAsiaTheme="majorEastAsia" w:hAnsiTheme="majorHAnsi" w:cstheme="majorBidi"/>
      <w:b/>
      <w:bCs/>
      <w:i/>
      <w:iCs/>
      <w:color w:val="464646" w:themeColor="text1" w:themeTint="D9"/>
    </w:rPr>
  </w:style>
  <w:style w:type="paragraph" w:styleId="Heading5">
    <w:name w:val="heading 5"/>
    <w:basedOn w:val="Normal"/>
    <w:next w:val="Normal"/>
    <w:link w:val="Heading5Char"/>
    <w:uiPriority w:val="9"/>
    <w:semiHidden/>
    <w:unhideWhenUsed/>
    <w:qFormat/>
    <w:rsid w:val="00B2111F"/>
    <w:pPr>
      <w:keepNext/>
      <w:keepLines/>
      <w:numPr>
        <w:ilvl w:val="4"/>
        <w:numId w:val="2"/>
      </w:numPr>
      <w:spacing w:before="20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B2111F"/>
    <w:pPr>
      <w:keepNext/>
      <w:keepLines/>
      <w:numPr>
        <w:ilvl w:val="5"/>
        <w:numId w:val="2"/>
      </w:numPr>
      <w:spacing w:before="200"/>
      <w:outlineLvl w:val="5"/>
    </w:pPr>
    <w:rPr>
      <w:rFonts w:asciiTheme="majorHAnsi" w:eastAsiaTheme="majorEastAsia" w:hAnsiTheme="majorHAnsi" w:cstheme="majorBidi"/>
      <w:i/>
      <w:iCs/>
      <w:color w:val="262626" w:themeColor="text1"/>
    </w:rPr>
  </w:style>
  <w:style w:type="paragraph" w:styleId="Heading7">
    <w:name w:val="heading 7"/>
    <w:basedOn w:val="Normal"/>
    <w:next w:val="Normal"/>
    <w:link w:val="Heading7Char"/>
    <w:uiPriority w:val="9"/>
    <w:semiHidden/>
    <w:unhideWhenUsed/>
    <w:qFormat/>
    <w:rsid w:val="00B2111F"/>
    <w:pPr>
      <w:keepNext/>
      <w:keepLines/>
      <w:numPr>
        <w:ilvl w:val="6"/>
        <w:numId w:val="2"/>
      </w:numPr>
      <w:spacing w:before="200"/>
      <w:outlineLvl w:val="6"/>
    </w:pPr>
    <w:rPr>
      <w:rFonts w:asciiTheme="majorHAnsi" w:eastAsiaTheme="majorEastAsia" w:hAnsiTheme="majorHAnsi" w:cstheme="majorBidi"/>
      <w:i/>
      <w:iCs/>
      <w:color w:val="262626" w:themeColor="text2"/>
    </w:rPr>
  </w:style>
  <w:style w:type="paragraph" w:styleId="Heading8">
    <w:name w:val="heading 8"/>
    <w:basedOn w:val="Normal"/>
    <w:next w:val="Normal"/>
    <w:link w:val="Heading8Char"/>
    <w:uiPriority w:val="9"/>
    <w:semiHidden/>
    <w:unhideWhenUsed/>
    <w:qFormat/>
    <w:rsid w:val="00B2111F"/>
    <w:pPr>
      <w:keepNext/>
      <w:keepLines/>
      <w:numPr>
        <w:ilvl w:val="7"/>
        <w:numId w:val="2"/>
      </w:numPr>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2111F"/>
    <w:pPr>
      <w:keepNext/>
      <w:keepLines/>
      <w:numPr>
        <w:ilvl w:val="8"/>
        <w:numId w:val="2"/>
      </w:numPr>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2DF"/>
    <w:rPr>
      <w:rFonts w:asciiTheme="majorHAnsi" w:eastAsiaTheme="majorEastAsia" w:hAnsiTheme="majorHAnsi" w:cstheme="majorBidi"/>
      <w:bCs/>
      <w:caps/>
      <w:color w:val="ED0010" w:themeColor="accent3"/>
      <w:sz w:val="36"/>
      <w:szCs w:val="28"/>
    </w:rPr>
  </w:style>
  <w:style w:type="character" w:customStyle="1" w:styleId="Heading2Char">
    <w:name w:val="Heading 2 Char"/>
    <w:basedOn w:val="DefaultParagraphFont"/>
    <w:link w:val="Heading2"/>
    <w:uiPriority w:val="9"/>
    <w:rsid w:val="00C86BAE"/>
    <w:rPr>
      <w:rFonts w:asciiTheme="majorHAnsi" w:eastAsiaTheme="majorEastAsia" w:hAnsiTheme="majorHAnsi" w:cstheme="majorBidi"/>
      <w:bCs/>
      <w:caps/>
      <w:color w:val="00A0DB" w:themeColor="accent2"/>
      <w:sz w:val="32"/>
      <w:szCs w:val="26"/>
    </w:rPr>
  </w:style>
  <w:style w:type="character" w:customStyle="1" w:styleId="Heading3Char">
    <w:name w:val="Heading 3 Char"/>
    <w:basedOn w:val="DefaultParagraphFont"/>
    <w:link w:val="Heading3"/>
    <w:uiPriority w:val="9"/>
    <w:rsid w:val="000802DF"/>
    <w:rPr>
      <w:rFonts w:ascii="Husans-Normal" w:hAnsi="Husans-Normal"/>
      <w:bCs/>
      <w:caps/>
      <w:color w:val="262626" w:themeColor="text2"/>
      <w:sz w:val="28"/>
    </w:rPr>
  </w:style>
  <w:style w:type="character" w:customStyle="1" w:styleId="Heading4Char">
    <w:name w:val="Heading 4 Char"/>
    <w:basedOn w:val="DefaultParagraphFont"/>
    <w:link w:val="Heading4"/>
    <w:uiPriority w:val="9"/>
    <w:rsid w:val="00B2111F"/>
    <w:rPr>
      <w:rFonts w:asciiTheme="majorHAnsi" w:eastAsiaTheme="majorEastAsia" w:hAnsiTheme="majorHAnsi" w:cstheme="majorBidi"/>
      <w:b/>
      <w:bCs/>
      <w:i/>
      <w:iCs/>
      <w:color w:val="464646" w:themeColor="text1" w:themeTint="D9"/>
    </w:rPr>
  </w:style>
  <w:style w:type="character" w:customStyle="1" w:styleId="Heading5Char">
    <w:name w:val="Heading 5 Char"/>
    <w:basedOn w:val="DefaultParagraphFont"/>
    <w:link w:val="Heading5"/>
    <w:uiPriority w:val="9"/>
    <w:semiHidden/>
    <w:rsid w:val="00B2111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2111F"/>
    <w:rPr>
      <w:rFonts w:asciiTheme="majorHAnsi" w:eastAsiaTheme="majorEastAsia" w:hAnsiTheme="majorHAnsi" w:cstheme="majorBidi"/>
      <w:i/>
      <w:iCs/>
      <w:color w:val="262626" w:themeColor="text1"/>
    </w:rPr>
  </w:style>
  <w:style w:type="character" w:customStyle="1" w:styleId="Heading7Char">
    <w:name w:val="Heading 7 Char"/>
    <w:basedOn w:val="DefaultParagraphFont"/>
    <w:link w:val="Heading7"/>
    <w:uiPriority w:val="9"/>
    <w:semiHidden/>
    <w:rsid w:val="00B2111F"/>
    <w:rPr>
      <w:rFonts w:asciiTheme="majorHAnsi" w:eastAsiaTheme="majorEastAsia" w:hAnsiTheme="majorHAnsi" w:cstheme="majorBidi"/>
      <w:i/>
      <w:iCs/>
      <w:color w:val="262626" w:themeColor="text2"/>
    </w:rPr>
  </w:style>
  <w:style w:type="character" w:customStyle="1" w:styleId="Heading8Char">
    <w:name w:val="Heading 8 Char"/>
    <w:basedOn w:val="DefaultParagraphFont"/>
    <w:link w:val="Heading8"/>
    <w:uiPriority w:val="9"/>
    <w:semiHidden/>
    <w:rsid w:val="00B2111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2111F"/>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le">
    <w:name w:val="Title"/>
    <w:basedOn w:val="Normal"/>
    <w:next w:val="Normal"/>
    <w:link w:val="Title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leChar">
    <w:name w:val="Title Char"/>
    <w:basedOn w:val="DefaultParagraphFont"/>
    <w:link w:val="Title"/>
    <w:uiPriority w:val="10"/>
    <w:rsid w:val="00B2111F"/>
    <w:rPr>
      <w:rFonts w:asciiTheme="majorHAnsi" w:eastAsiaTheme="majorEastAsia" w:hAnsiTheme="majorHAnsi" w:cstheme="majorBidi"/>
      <w:color w:val="262626" w:themeColor="text2"/>
      <w:spacing w:val="30"/>
      <w:kern w:val="28"/>
      <w:sz w:val="72"/>
      <w:szCs w:val="52"/>
    </w:rPr>
  </w:style>
  <w:style w:type="paragraph" w:styleId="Subtitle">
    <w:name w:val="Subtitle"/>
    <w:basedOn w:val="Normal"/>
    <w:next w:val="Normal"/>
    <w:link w:val="Subtitle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SubtitleChar">
    <w:name w:val="Subtitle Char"/>
    <w:basedOn w:val="DefaultParagraphFont"/>
    <w:link w:val="Subtitle"/>
    <w:uiPriority w:val="11"/>
    <w:rsid w:val="00B2111F"/>
    <w:rPr>
      <w:rFonts w:eastAsiaTheme="majorEastAsia" w:cstheme="majorBidi"/>
      <w:iCs/>
      <w:color w:val="3B3B3B" w:themeColor="text2" w:themeTint="E6"/>
      <w:sz w:val="32"/>
      <w:szCs w:val="24"/>
      <w:lang w:bidi="hi-IN"/>
    </w:rPr>
  </w:style>
  <w:style w:type="character" w:styleId="Strong">
    <w:name w:val="Strong"/>
    <w:basedOn w:val="DefaultParagraphFont"/>
    <w:uiPriority w:val="22"/>
    <w:rsid w:val="00B2111F"/>
    <w:rPr>
      <w:b/>
      <w:bCs/>
      <w:color w:val="3B3B3B" w:themeColor="text2" w:themeTint="E6"/>
    </w:rPr>
  </w:style>
  <w:style w:type="character" w:styleId="Emphasis">
    <w:name w:val="Emphasis"/>
    <w:basedOn w:val="DefaultParagraphFont"/>
    <w:uiPriority w:val="20"/>
    <w:rsid w:val="00B2111F"/>
    <w:rPr>
      <w:b w:val="0"/>
      <w:i/>
      <w:iCs/>
      <w:color w:val="262626" w:themeColor="text2"/>
    </w:rPr>
  </w:style>
  <w:style w:type="paragraph" w:styleId="NoSpacing">
    <w:name w:val="No Spacing"/>
    <w:link w:val="NoSpacingChar"/>
    <w:uiPriority w:val="1"/>
    <w:qFormat/>
    <w:rsid w:val="00B2111F"/>
    <w:pPr>
      <w:spacing w:after="0" w:line="240" w:lineRule="auto"/>
    </w:pPr>
  </w:style>
  <w:style w:type="character" w:customStyle="1" w:styleId="NoSpacingChar">
    <w:name w:val="No Spacing Char"/>
    <w:basedOn w:val="DefaultParagraphFont"/>
    <w:link w:val="NoSpacing"/>
    <w:uiPriority w:val="1"/>
    <w:rsid w:val="00B2111F"/>
  </w:style>
  <w:style w:type="paragraph" w:styleId="ListParagraph">
    <w:name w:val="List Paragraph"/>
    <w:basedOn w:val="Normal"/>
    <w:uiPriority w:val="34"/>
    <w:qFormat/>
    <w:rsid w:val="00F23DF2"/>
    <w:pPr>
      <w:numPr>
        <w:numId w:val="9"/>
      </w:numPr>
      <w:spacing w:line="240" w:lineRule="auto"/>
      <w:ind w:left="360"/>
      <w:contextualSpacing/>
    </w:pPr>
    <w:rPr>
      <w:color w:val="262626" w:themeColor="text2"/>
    </w:rPr>
  </w:style>
  <w:style w:type="paragraph" w:styleId="Quote">
    <w:name w:val="Quote"/>
    <w:basedOn w:val="Normal"/>
    <w:next w:val="Normal"/>
    <w:link w:val="Quote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QuoteChar">
    <w:name w:val="Quote Char"/>
    <w:basedOn w:val="DefaultParagraphFont"/>
    <w:link w:val="Quote"/>
    <w:uiPriority w:val="29"/>
    <w:rsid w:val="00B2111F"/>
    <w:rPr>
      <w:rFonts w:asciiTheme="majorHAnsi" w:eastAsiaTheme="minorEastAsia" w:hAnsiTheme="majorHAnsi"/>
      <w:b/>
      <w:i/>
      <w:iCs/>
      <w:color w:val="7F7F7F" w:themeColor="accent1"/>
      <w:sz w:val="24"/>
      <w:lang w:bidi="hi-IN"/>
    </w:rPr>
  </w:style>
  <w:style w:type="paragraph" w:styleId="IntenseQuote">
    <w:name w:val="Intense Quote"/>
    <w:basedOn w:val="Normal"/>
    <w:next w:val="Normal"/>
    <w:link w:val="IntenseQuote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IntenseQuoteChar">
    <w:name w:val="Intense Quote Char"/>
    <w:basedOn w:val="DefaultParagraphFont"/>
    <w:link w:val="IntenseQuote"/>
    <w:uiPriority w:val="30"/>
    <w:rsid w:val="00B2111F"/>
    <w:rPr>
      <w:rFonts w:eastAsiaTheme="minorEastAsia"/>
      <w:b/>
      <w:bCs/>
      <w:i/>
      <w:iCs/>
      <w:color w:val="00A0DB" w:themeColor="accent2"/>
      <w:sz w:val="26"/>
      <w:lang w:bidi="hi-IN"/>
    </w:rPr>
  </w:style>
  <w:style w:type="character" w:styleId="SubtleEmphasis">
    <w:name w:val="Subtle Emphasis"/>
    <w:basedOn w:val="DefaultParagraphFont"/>
    <w:uiPriority w:val="19"/>
    <w:rsid w:val="00B2111F"/>
    <w:rPr>
      <w:i/>
      <w:iCs/>
      <w:color w:val="000000"/>
    </w:rPr>
  </w:style>
  <w:style w:type="character" w:styleId="IntenseEmphasis">
    <w:name w:val="Intense Emphasis"/>
    <w:basedOn w:val="DefaultParagraphFont"/>
    <w:uiPriority w:val="21"/>
    <w:rsid w:val="00B2111F"/>
    <w:rPr>
      <w:b/>
      <w:bCs/>
      <w:i/>
      <w:iCs/>
      <w:color w:val="262626" w:themeColor="text2"/>
    </w:rPr>
  </w:style>
  <w:style w:type="character" w:styleId="SubtleReference">
    <w:name w:val="Subtle Reference"/>
    <w:basedOn w:val="DefaultParagraphFont"/>
    <w:uiPriority w:val="31"/>
    <w:rsid w:val="00B2111F"/>
    <w:rPr>
      <w:smallCaps/>
      <w:color w:val="000000"/>
      <w:u w:val="single"/>
    </w:rPr>
  </w:style>
  <w:style w:type="character" w:styleId="IntenseReference">
    <w:name w:val="Intense Reference"/>
    <w:basedOn w:val="DefaultParagraphFont"/>
    <w:uiPriority w:val="32"/>
    <w:rsid w:val="00B2111F"/>
    <w:rPr>
      <w:rFonts w:asciiTheme="minorHAnsi" w:hAnsiTheme="minorHAnsi"/>
      <w:b/>
      <w:bCs/>
      <w:smallCaps/>
      <w:color w:val="262626" w:themeColor="text2"/>
      <w:spacing w:val="5"/>
      <w:sz w:val="22"/>
      <w:u w:val="single"/>
    </w:rPr>
  </w:style>
  <w:style w:type="character" w:styleId="BookTitle">
    <w:name w:val="Book Title"/>
    <w:basedOn w:val="DefaultParagraphFont"/>
    <w:uiPriority w:val="33"/>
    <w:rsid w:val="00B2111F"/>
    <w:rPr>
      <w:rFonts w:asciiTheme="majorHAnsi" w:hAnsiTheme="majorHAnsi"/>
      <w:b/>
      <w:bCs/>
      <w:caps w:val="0"/>
      <w:smallCaps/>
      <w:color w:val="262626" w:themeColor="text2"/>
      <w:spacing w:val="10"/>
      <w:sz w:val="22"/>
    </w:rPr>
  </w:style>
  <w:style w:type="paragraph" w:styleId="TOCHeading">
    <w:name w:val="TOC Heading"/>
    <w:basedOn w:val="Heading1"/>
    <w:next w:val="Normal"/>
    <w:uiPriority w:val="39"/>
    <w:semiHidden/>
    <w:unhideWhenUsed/>
    <w:qFormat/>
    <w:rsid w:val="00B2111F"/>
    <w:pPr>
      <w:spacing w:before="480" w:line="264" w:lineRule="auto"/>
      <w:outlineLvl w:val="9"/>
    </w:pPr>
    <w:rPr>
      <w:b/>
    </w:rPr>
  </w:style>
  <w:style w:type="paragraph" w:styleId="BalloonText">
    <w:name w:val="Balloon Text"/>
    <w:basedOn w:val="Normal"/>
    <w:link w:val="BalloonTextChar"/>
    <w:uiPriority w:val="99"/>
    <w:semiHidden/>
    <w:unhideWhenUsed/>
    <w:rsid w:val="004D5D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DEA"/>
    <w:rPr>
      <w:rFonts w:ascii="Tahoma" w:hAnsi="Tahoma" w:cs="Tahoma"/>
      <w:sz w:val="16"/>
      <w:szCs w:val="16"/>
    </w:rPr>
  </w:style>
  <w:style w:type="paragraph" w:styleId="TOC1">
    <w:name w:val="toc 1"/>
    <w:basedOn w:val="Normal"/>
    <w:next w:val="Normal"/>
    <w:autoRedefine/>
    <w:uiPriority w:val="39"/>
    <w:unhideWhenUsed/>
    <w:rsid w:val="00EF3E4A"/>
    <w:pPr>
      <w:spacing w:after="100"/>
    </w:pPr>
  </w:style>
  <w:style w:type="character" w:styleId="Hyperlink">
    <w:name w:val="Hyperlink"/>
    <w:basedOn w:val="DefaultParagraphFont"/>
    <w:uiPriority w:val="99"/>
    <w:unhideWhenUsed/>
    <w:rsid w:val="00EF3E4A"/>
    <w:rPr>
      <w:color w:val="ED0010" w:themeColor="hyperlink"/>
      <w:u w:val="single"/>
    </w:rPr>
  </w:style>
  <w:style w:type="paragraph" w:styleId="Header">
    <w:name w:val="header"/>
    <w:basedOn w:val="Normal"/>
    <w:link w:val="HeaderChar"/>
    <w:uiPriority w:val="99"/>
    <w:unhideWhenUsed/>
    <w:rsid w:val="00B2111F"/>
    <w:pPr>
      <w:tabs>
        <w:tab w:val="center" w:pos="4680"/>
        <w:tab w:val="right" w:pos="9360"/>
      </w:tabs>
      <w:spacing w:line="240" w:lineRule="auto"/>
    </w:pPr>
  </w:style>
  <w:style w:type="character" w:customStyle="1" w:styleId="HeaderChar">
    <w:name w:val="Header Char"/>
    <w:basedOn w:val="DefaultParagraphFont"/>
    <w:link w:val="Header"/>
    <w:uiPriority w:val="99"/>
    <w:rsid w:val="00B2111F"/>
  </w:style>
  <w:style w:type="paragraph" w:styleId="Footer">
    <w:name w:val="footer"/>
    <w:basedOn w:val="Normal"/>
    <w:link w:val="FooterChar"/>
    <w:uiPriority w:val="99"/>
    <w:unhideWhenUsed/>
    <w:rsid w:val="00B2111F"/>
    <w:pPr>
      <w:tabs>
        <w:tab w:val="center" w:pos="4680"/>
        <w:tab w:val="right" w:pos="9360"/>
      </w:tabs>
      <w:spacing w:line="240" w:lineRule="auto"/>
    </w:pPr>
  </w:style>
  <w:style w:type="character" w:customStyle="1" w:styleId="FooterChar">
    <w:name w:val="Footer Char"/>
    <w:basedOn w:val="DefaultParagraphFont"/>
    <w:link w:val="Footer"/>
    <w:uiPriority w:val="99"/>
    <w:rsid w:val="00B2111F"/>
  </w:style>
  <w:style w:type="table" w:styleId="MediumList1-Accent2">
    <w:name w:val="Medium List 1 Accent 2"/>
    <w:basedOn w:val="TableNormal"/>
    <w:uiPriority w:val="65"/>
    <w:rsid w:val="009D28D2"/>
    <w:pPr>
      <w:spacing w:after="0" w:line="240" w:lineRule="auto"/>
    </w:pPr>
    <w:rPr>
      <w:color w:val="262626" w:themeColor="text1"/>
    </w:rPr>
    <w:tblPr>
      <w:tblStyleRowBandSize w:val="1"/>
      <w:tblStyleColBandSize w:val="1"/>
      <w:tblBorders>
        <w:top w:val="single" w:sz="8" w:space="0" w:color="00A0DB" w:themeColor="accent2"/>
        <w:bottom w:val="single" w:sz="8" w:space="0" w:color="00A0DB" w:themeColor="accent2"/>
      </w:tblBorders>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TOC2">
    <w:name w:val="toc 2"/>
    <w:basedOn w:val="Normal"/>
    <w:next w:val="Normal"/>
    <w:autoRedefine/>
    <w:uiPriority w:val="39"/>
    <w:unhideWhenUsed/>
    <w:rsid w:val="00C72DC9"/>
    <w:pPr>
      <w:spacing w:after="100"/>
      <w:ind w:left="220"/>
    </w:pPr>
  </w:style>
  <w:style w:type="paragraph" w:styleId="TOC3">
    <w:name w:val="toc 3"/>
    <w:basedOn w:val="Normal"/>
    <w:next w:val="Normal"/>
    <w:autoRedefine/>
    <w:uiPriority w:val="39"/>
    <w:unhideWhenUsed/>
    <w:rsid w:val="00C72DC9"/>
    <w:pPr>
      <w:spacing w:after="100"/>
      <w:ind w:left="440"/>
    </w:pPr>
  </w:style>
  <w:style w:type="table" w:styleId="TableGrid">
    <w:name w:val="Table Grid"/>
    <w:basedOn w:val="TableNormal"/>
    <w:uiPriority w:val="59"/>
    <w:rsid w:val="00714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Accent6">
    <w:name w:val="Medium List 1 Accent 6"/>
    <w:basedOn w:val="TableNormal"/>
    <w:uiPriority w:val="65"/>
    <w:rsid w:val="00714C15"/>
    <w:pPr>
      <w:spacing w:after="0" w:line="240" w:lineRule="auto"/>
    </w:pPr>
    <w:rPr>
      <w:color w:val="262626" w:themeColor="text1"/>
    </w:rPr>
    <w:tblPr>
      <w:tblStyleRowBandSize w:val="1"/>
      <w:tblStyleColBandSize w:val="1"/>
      <w:tblBorders>
        <w:top w:val="single" w:sz="8" w:space="0" w:color="00A0DB" w:themeColor="accent6"/>
        <w:bottom w:val="single" w:sz="8" w:space="0" w:color="00A0DB" w:themeColor="accent6"/>
      </w:tblBorders>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character" w:customStyle="1" w:styleId="apple-converted-space">
    <w:name w:val="apple-converted-space"/>
    <w:basedOn w:val="DefaultParagraphFont"/>
    <w:rsid w:val="00FD7913"/>
  </w:style>
  <w:style w:type="paragraph" w:styleId="NormalWeb">
    <w:name w:val="Normal (Web)"/>
    <w:basedOn w:val="Normal"/>
    <w:uiPriority w:val="99"/>
    <w:unhideWhenUsed/>
    <w:rsid w:val="004F7355"/>
    <w:pPr>
      <w:spacing w:before="100" w:beforeAutospacing="1" w:after="100" w:afterAutospacing="1" w:line="240" w:lineRule="auto"/>
    </w:pPr>
    <w:rPr>
      <w:rFonts w:ascii="Times New Roman" w:eastAsiaTheme="minorEastAsia" w:hAnsi="Times New Roman" w:cs="Times New Roman"/>
      <w:sz w:val="24"/>
      <w:szCs w:val="24"/>
    </w:rPr>
  </w:style>
  <w:style w:type="table" w:styleId="LightList-Accent2">
    <w:name w:val="Light List Accent 2"/>
    <w:basedOn w:val="TableNormal"/>
    <w:uiPriority w:val="61"/>
    <w:rsid w:val="001E3B06"/>
    <w:pPr>
      <w:spacing w:after="0" w:line="240" w:lineRule="auto"/>
    </w:pPr>
    <w:tblPr>
      <w:tblStyleRowBandSize w:val="1"/>
      <w:tblStyleColBandSize w:val="1"/>
      <w:tblBorders>
        <w:top w:val="single" w:sz="8" w:space="0" w:color="00A0DB" w:themeColor="accent2"/>
        <w:left w:val="single" w:sz="8" w:space="0" w:color="00A0DB" w:themeColor="accent2"/>
        <w:bottom w:val="single" w:sz="8" w:space="0" w:color="00A0DB" w:themeColor="accent2"/>
        <w:right w:val="single" w:sz="8" w:space="0" w:color="00A0DB" w:themeColor="accent2"/>
      </w:tblBorders>
    </w:tblPr>
    <w:tblStylePr w:type="firstRow">
      <w:pPr>
        <w:spacing w:before="0" w:after="0" w:line="240" w:lineRule="auto"/>
      </w:pPr>
      <w:rPr>
        <w:b/>
        <w:bCs/>
        <w:color w:val="FFFFFF" w:themeColor="background1"/>
      </w:rPr>
      <w:tblPr/>
      <w:tcPr>
        <w:shd w:val="clear" w:color="auto" w:fill="00A0DB" w:themeFill="accent2"/>
      </w:tcPr>
    </w:tblStylePr>
    <w:tblStylePr w:type="lastRow">
      <w:pPr>
        <w:spacing w:before="0" w:after="0" w:line="240" w:lineRule="auto"/>
      </w:pPr>
      <w:rPr>
        <w:b/>
        <w:bCs/>
      </w:rPr>
      <w:tblPr/>
      <w:tcPr>
        <w:tcBorders>
          <w:top w:val="double" w:sz="6" w:space="0" w:color="00A0DB" w:themeColor="accent2"/>
          <w:left w:val="single" w:sz="8" w:space="0" w:color="00A0DB" w:themeColor="accent2"/>
          <w:bottom w:val="single" w:sz="8" w:space="0" w:color="00A0DB" w:themeColor="accent2"/>
          <w:right w:val="single" w:sz="8" w:space="0" w:color="00A0DB" w:themeColor="accent2"/>
        </w:tcBorders>
      </w:tcPr>
    </w:tblStylePr>
    <w:tblStylePr w:type="firstCol">
      <w:rPr>
        <w:b/>
        <w:bCs/>
      </w:rPr>
    </w:tblStylePr>
    <w:tblStylePr w:type="lastCol">
      <w:rPr>
        <w:b/>
        <w:bCs/>
      </w:rPr>
    </w:tblStylePr>
    <w:tblStylePr w:type="band1Vert">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tblStylePr w:type="band1Horz">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style>
  <w:style w:type="paragraph" w:customStyle="1" w:styleId="figurecaption">
    <w:name w:val="figure caption"/>
    <w:rsid w:val="00543B09"/>
    <w:pPr>
      <w:numPr>
        <w:numId w:val="12"/>
      </w:numPr>
      <w:tabs>
        <w:tab w:val="left" w:pos="533"/>
      </w:tabs>
      <w:spacing w:before="80" w:line="240" w:lineRule="auto"/>
      <w:ind w:left="0" w:firstLine="0"/>
      <w:jc w:val="both"/>
    </w:pPr>
    <w:rPr>
      <w:rFonts w:ascii="Times New Roman" w:eastAsia="Times New Roman" w:hAnsi="Times New Roman" w:cs="Times New Roman"/>
      <w:noProof/>
      <w:sz w:val="16"/>
      <w:szCs w:val="16"/>
    </w:rPr>
  </w:style>
  <w:style w:type="paragraph" w:customStyle="1" w:styleId="tablecolhead">
    <w:name w:val="table col head"/>
    <w:basedOn w:val="Normal"/>
    <w:uiPriority w:val="99"/>
    <w:rsid w:val="00543B09"/>
    <w:pPr>
      <w:spacing w:after="80" w:line="240" w:lineRule="auto"/>
      <w:jc w:val="both"/>
    </w:pPr>
    <w:rPr>
      <w:rFonts w:ascii="Times New Roman" w:eastAsia="Times New Roman" w:hAnsi="Times New Roman" w:cs="Times New Roman"/>
      <w:b/>
      <w:bCs/>
      <w:sz w:val="16"/>
      <w:szCs w:val="16"/>
    </w:rPr>
  </w:style>
  <w:style w:type="paragraph" w:customStyle="1" w:styleId="tablecopy">
    <w:name w:val="table copy"/>
    <w:uiPriority w:val="99"/>
    <w:rsid w:val="00543B09"/>
    <w:pPr>
      <w:spacing w:after="0" w:line="240" w:lineRule="auto"/>
      <w:jc w:val="both"/>
    </w:pPr>
    <w:rPr>
      <w:rFonts w:ascii="Times New Roman" w:eastAsia="Times New Roman" w:hAnsi="Times New Roman" w:cs="Times New Roman"/>
      <w:noProof/>
      <w:sz w:val="16"/>
      <w:szCs w:val="16"/>
    </w:rPr>
  </w:style>
  <w:style w:type="paragraph" w:customStyle="1" w:styleId="H1">
    <w:name w:val="H1"/>
    <w:basedOn w:val="Normal"/>
    <w:next w:val="Normal"/>
    <w:uiPriority w:val="99"/>
    <w:rsid w:val="00D53D3A"/>
    <w:pPr>
      <w:keepNext/>
      <w:autoSpaceDE w:val="0"/>
      <w:autoSpaceDN w:val="0"/>
      <w:adjustRightInd w:val="0"/>
      <w:spacing w:before="100" w:after="100" w:line="240" w:lineRule="auto"/>
      <w:outlineLvl w:val="1"/>
    </w:pPr>
    <w:rPr>
      <w:rFonts w:ascii="Times New Roman" w:hAnsi="Times New Roman" w:cs="Times New Roman"/>
      <w:b/>
      <w:bCs/>
      <w:kern w:val="36"/>
      <w:sz w:val="48"/>
      <w:szCs w:val="48"/>
      <w:lang w:val="nl-NL"/>
    </w:rPr>
  </w:style>
  <w:style w:type="paragraph" w:customStyle="1" w:styleId="H3">
    <w:name w:val="H3"/>
    <w:basedOn w:val="Normal"/>
    <w:next w:val="Normal"/>
    <w:uiPriority w:val="99"/>
    <w:rsid w:val="00D53D3A"/>
    <w:pPr>
      <w:keepNext/>
      <w:autoSpaceDE w:val="0"/>
      <w:autoSpaceDN w:val="0"/>
      <w:adjustRightInd w:val="0"/>
      <w:spacing w:before="100" w:after="100" w:line="240" w:lineRule="auto"/>
      <w:outlineLvl w:val="3"/>
    </w:pPr>
    <w:rPr>
      <w:rFonts w:ascii="Times New Roman" w:hAnsi="Times New Roman" w:cs="Times New Roman"/>
      <w:b/>
      <w:bCs/>
      <w:sz w:val="28"/>
      <w:szCs w:val="28"/>
      <w:lang w:val="nl-NL"/>
    </w:rPr>
  </w:style>
  <w:style w:type="paragraph" w:styleId="BodyText">
    <w:name w:val="Body Text"/>
    <w:basedOn w:val="Normal"/>
    <w:link w:val="BodyTextChar"/>
    <w:rsid w:val="00B90B3E"/>
    <w:pPr>
      <w:suppressAutoHyphens/>
      <w:spacing w:after="6" w:line="240" w:lineRule="auto"/>
      <w:ind w:firstLine="288"/>
      <w:jc w:val="both"/>
    </w:pPr>
    <w:rPr>
      <w:rFonts w:ascii="Times New Roman" w:eastAsia="SimSun" w:hAnsi="Times New Roman" w:cs="Times New Roman"/>
      <w:spacing w:val="-1"/>
      <w:sz w:val="20"/>
      <w:szCs w:val="20"/>
      <w:lang w:eastAsia="zh-CN"/>
    </w:rPr>
  </w:style>
  <w:style w:type="character" w:customStyle="1" w:styleId="BodyTextChar">
    <w:name w:val="Body Text Char"/>
    <w:basedOn w:val="DefaultParagraphFont"/>
    <w:link w:val="BodyText"/>
    <w:rsid w:val="00B90B3E"/>
    <w:rPr>
      <w:rFonts w:ascii="Times New Roman" w:eastAsia="SimSun" w:hAnsi="Times New Roman" w:cs="Times New Roman"/>
      <w:spacing w:val="-1"/>
      <w:sz w:val="20"/>
      <w:szCs w:val="20"/>
      <w:lang w:eastAsia="zh-CN"/>
    </w:rPr>
  </w:style>
  <w:style w:type="paragraph" w:customStyle="1" w:styleId="tablehead">
    <w:name w:val="table head"/>
    <w:uiPriority w:val="99"/>
    <w:rsid w:val="00B90B3E"/>
    <w:pPr>
      <w:numPr>
        <w:numId w:val="5"/>
      </w:numPr>
      <w:tabs>
        <w:tab w:val="left" w:pos="1080"/>
      </w:tabs>
      <w:suppressAutoHyphens/>
      <w:spacing w:before="240" w:after="120" w:line="216" w:lineRule="auto"/>
      <w:jc w:val="center"/>
    </w:pPr>
    <w:rPr>
      <w:rFonts w:ascii="Times New Roman" w:eastAsia="SimSun" w:hAnsi="Times New Roman" w:cs="Times New Roman"/>
      <w:smallCaps/>
      <w:sz w:val="16"/>
      <w:szCs w:val="16"/>
    </w:rPr>
  </w:style>
  <w:style w:type="paragraph" w:customStyle="1" w:styleId="Picture">
    <w:name w:val="Picture"/>
    <w:basedOn w:val="Normal"/>
    <w:next w:val="Normal"/>
    <w:rsid w:val="00CD4AFA"/>
    <w:pPr>
      <w:keepNext/>
      <w:overflowPunct w:val="0"/>
      <w:autoSpaceDE w:val="0"/>
      <w:autoSpaceDN w:val="0"/>
      <w:adjustRightInd w:val="0"/>
      <w:spacing w:line="240" w:lineRule="auto"/>
      <w:textAlignment w:val="baseline"/>
    </w:pPr>
    <w:rPr>
      <w:rFonts w:ascii="Arial" w:eastAsia="Times New Roman" w:hAnsi="Arial" w:cs="Arial"/>
      <w:spacing w:val="-5"/>
      <w:sz w:val="20"/>
      <w:szCs w:val="20"/>
      <w:lang w:val="nl-NL" w:eastAsia="nl-NL"/>
    </w:rPr>
  </w:style>
  <w:style w:type="table" w:styleId="LightShading-Accent4">
    <w:name w:val="Light Shading Accent 4"/>
    <w:basedOn w:val="TableNormal"/>
    <w:uiPriority w:val="60"/>
    <w:rsid w:val="00C16DAA"/>
    <w:pPr>
      <w:spacing w:after="0" w:line="240" w:lineRule="auto"/>
    </w:pPr>
    <w:rPr>
      <w:color w:val="0077A4" w:themeColor="accent4" w:themeShade="BF"/>
    </w:rPr>
    <w:tblPr>
      <w:tblStyleRowBandSize w:val="1"/>
      <w:tblStyleColBandSize w:val="1"/>
      <w:tblBorders>
        <w:top w:val="single" w:sz="8" w:space="0" w:color="00A0DB" w:themeColor="accent4"/>
        <w:bottom w:val="single" w:sz="8" w:space="0" w:color="00A0DB" w:themeColor="accent4"/>
      </w:tblBorders>
    </w:tblPr>
    <w:tblStylePr w:type="fir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la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BFF" w:themeFill="accent4" w:themeFillTint="3F"/>
      </w:tcPr>
    </w:tblStylePr>
    <w:tblStylePr w:type="band1Horz">
      <w:tblPr/>
      <w:tcPr>
        <w:tcBorders>
          <w:left w:val="nil"/>
          <w:right w:val="nil"/>
          <w:insideH w:val="nil"/>
          <w:insideV w:val="nil"/>
        </w:tcBorders>
        <w:shd w:val="clear" w:color="auto" w:fill="B7EBFF" w:themeFill="accent4"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869777">
      <w:bodyDiv w:val="1"/>
      <w:marLeft w:val="0"/>
      <w:marRight w:val="0"/>
      <w:marTop w:val="0"/>
      <w:marBottom w:val="0"/>
      <w:divBdr>
        <w:top w:val="none" w:sz="0" w:space="0" w:color="auto"/>
        <w:left w:val="none" w:sz="0" w:space="0" w:color="auto"/>
        <w:bottom w:val="none" w:sz="0" w:space="0" w:color="auto"/>
        <w:right w:val="none" w:sz="0" w:space="0" w:color="auto"/>
      </w:divBdr>
    </w:div>
    <w:div w:id="1610088519">
      <w:bodyDiv w:val="1"/>
      <w:marLeft w:val="0"/>
      <w:marRight w:val="0"/>
      <w:marTop w:val="0"/>
      <w:marBottom w:val="0"/>
      <w:divBdr>
        <w:top w:val="none" w:sz="0" w:space="0" w:color="auto"/>
        <w:left w:val="none" w:sz="0" w:space="0" w:color="auto"/>
        <w:bottom w:val="none" w:sz="0" w:space="0" w:color="auto"/>
        <w:right w:val="none" w:sz="0" w:space="0" w:color="auto"/>
      </w:divBdr>
    </w:div>
    <w:div w:id="1985618375">
      <w:bodyDiv w:val="1"/>
      <w:marLeft w:val="0"/>
      <w:marRight w:val="0"/>
      <w:marTop w:val="0"/>
      <w:marBottom w:val="0"/>
      <w:divBdr>
        <w:top w:val="none" w:sz="0" w:space="0" w:color="auto"/>
        <w:left w:val="none" w:sz="0" w:space="0" w:color="auto"/>
        <w:bottom w:val="none" w:sz="0" w:space="0" w:color="auto"/>
        <w:right w:val="none" w:sz="0" w:space="0" w:color="auto"/>
      </w:divBdr>
      <w:divsChild>
        <w:div w:id="571429886">
          <w:marLeft w:val="0"/>
          <w:marRight w:val="0"/>
          <w:marTop w:val="0"/>
          <w:marBottom w:val="0"/>
          <w:divBdr>
            <w:top w:val="none" w:sz="0" w:space="0" w:color="auto"/>
            <w:left w:val="none" w:sz="0" w:space="0" w:color="auto"/>
            <w:bottom w:val="none" w:sz="0" w:space="0" w:color="auto"/>
            <w:right w:val="none" w:sz="0" w:space="0" w:color="auto"/>
          </w:divBdr>
          <w:divsChild>
            <w:div w:id="185220679">
              <w:marLeft w:val="0"/>
              <w:marRight w:val="0"/>
              <w:marTop w:val="0"/>
              <w:marBottom w:val="0"/>
              <w:divBdr>
                <w:top w:val="none" w:sz="0" w:space="0" w:color="auto"/>
                <w:left w:val="none" w:sz="0" w:space="0" w:color="auto"/>
                <w:bottom w:val="none" w:sz="0" w:space="0" w:color="auto"/>
                <w:right w:val="none" w:sz="0" w:space="0" w:color="auto"/>
              </w:divBdr>
              <w:divsChild>
                <w:div w:id="588780389">
                  <w:marLeft w:val="0"/>
                  <w:marRight w:val="0"/>
                  <w:marTop w:val="0"/>
                  <w:marBottom w:val="0"/>
                  <w:divBdr>
                    <w:top w:val="none" w:sz="0" w:space="0" w:color="auto"/>
                    <w:left w:val="none" w:sz="0" w:space="0" w:color="auto"/>
                    <w:bottom w:val="none" w:sz="0" w:space="0" w:color="auto"/>
                    <w:right w:val="none" w:sz="0" w:space="0" w:color="auto"/>
                  </w:divBdr>
                  <w:divsChild>
                    <w:div w:id="479272488">
                      <w:marLeft w:val="0"/>
                      <w:marRight w:val="0"/>
                      <w:marTop w:val="0"/>
                      <w:marBottom w:val="0"/>
                      <w:divBdr>
                        <w:top w:val="none" w:sz="0" w:space="0" w:color="auto"/>
                        <w:left w:val="none" w:sz="0" w:space="0" w:color="auto"/>
                        <w:bottom w:val="none" w:sz="0" w:space="0" w:color="auto"/>
                        <w:right w:val="none" w:sz="0" w:space="0" w:color="auto"/>
                      </w:divBdr>
                      <w:divsChild>
                        <w:div w:id="21035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298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husacct.github.io/HUSACC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emf"/><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footer" Target="footer1.xml"/><Relationship Id="rId20" Type="http://schemas.openxmlformats.org/officeDocument/2006/relationships/image" Target="media/image9.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hyperlink" Target="http://www.gnu.org/licenses/"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emf"/><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tyles" Target="styles.xml"/><Relationship Id="rId9" Type="http://schemas.openxmlformats.org/officeDocument/2006/relationships/hyperlink" Target="http://husacct.github.io/HUSACC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jpeg"/><Relationship Id="rId34" Type="http://schemas.openxmlformats.org/officeDocument/2006/relationships/oleObject" Target="embeddings/Microsoft_Visio_2003-2010_Drawing1.vsd"/><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EEB8C1-78AA-47EE-A57F-509F212CA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1231</TotalTime>
  <Pages>49</Pages>
  <Words>14009</Words>
  <Characters>77054</Characters>
  <Application>Microsoft Office Word</Application>
  <DocSecurity>0</DocSecurity>
  <Lines>642</Lines>
  <Paragraphs>181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HUSACCT</vt:lpstr>
      <vt:lpstr>HUSACCT</vt:lpstr>
    </vt:vector>
  </TitlesOfParts>
  <Company>HU ASE TEAM 6</Company>
  <LinksUpToDate>false</LinksUpToDate>
  <CharactersWithSpaces>90882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HUSACCT</dc:title>
  <dc:subject>A small description of the document here</dc:subject>
  <dc:creator>Bram StaalNathan RhijnsburgerTimothe Beemster Rick van der StaaijRonald van Broeckhuijsen</dc:creator>
  <cp:lastModifiedBy>Leo Pruijt</cp:lastModifiedBy>
  <cp:revision>89</cp:revision>
  <cp:lastPrinted>2015-10-18T20:13:00Z</cp:lastPrinted>
  <dcterms:created xsi:type="dcterms:W3CDTF">2014-11-26T12:56:00Z</dcterms:created>
  <dcterms:modified xsi:type="dcterms:W3CDTF">2015-10-18T20:13:00Z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leo.pruijt@hu.nl@www.mendeley.com</vt:lpwstr>
  </property>
  <property fmtid="{D5CDD505-2E9C-101B-9397-08002B2CF9AE}" pid="4" name="Mendeley Citation Style_1">
    <vt:lpwstr>http://www.zotero.org/styles/acm-sig-proceedings</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http://www.zotero.org/styles/american-political-science-association</vt:lpwstr>
  </property>
  <property fmtid="{D5CDD505-2E9C-101B-9397-08002B2CF9AE}" pid="10" name="Mendeley Recent Style Name 2_1">
    <vt:lpwstr>American Political Science Association</vt:lpwstr>
  </property>
  <property fmtid="{D5CDD505-2E9C-101B-9397-08002B2CF9AE}" pid="11" name="Mendeley Recent Style Id 3_1">
    <vt:lpwstr>http://www.zotero.org/styles/apa</vt:lpwstr>
  </property>
  <property fmtid="{D5CDD505-2E9C-101B-9397-08002B2CF9AE}" pid="12" name="Mendeley Recent Style Name 3_1">
    <vt:lpwstr>American Psychological Association 6th edition</vt:lpwstr>
  </property>
  <property fmtid="{D5CDD505-2E9C-101B-9397-08002B2CF9AE}" pid="13" name="Mendeley Recent Style Id 4_1">
    <vt:lpwstr>http://www.zotero.org/styles/american-sociological-association</vt:lpwstr>
  </property>
  <property fmtid="{D5CDD505-2E9C-101B-9397-08002B2CF9AE}" pid="14" name="Mendeley Recent Style Name 4_1">
    <vt:lpwstr>American Sociological Association</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http://www.zotero.org/styles/springer-basic-author-date</vt:lpwstr>
  </property>
  <property fmtid="{D5CDD505-2E9C-101B-9397-08002B2CF9AE}" pid="18" name="Mendeley Recent Style Name 6_1">
    <vt:lpwstr>Springer Basic (author-date)</vt:lpwstr>
  </property>
  <property fmtid="{D5CDD505-2E9C-101B-9397-08002B2CF9AE}" pid="19" name="Mendeley Recent Style Id 7_1">
    <vt:lpwstr>http://www.zotero.org/styles/lncs2</vt:lpwstr>
  </property>
  <property fmtid="{D5CDD505-2E9C-101B-9397-08002B2CF9AE}" pid="20" name="Mendeley Recent Style Name 7_1">
    <vt:lpwstr>Springer LNCS Sorted</vt:lpwstr>
  </property>
  <property fmtid="{D5CDD505-2E9C-101B-9397-08002B2CF9AE}" pid="21" name="Mendeley Recent Style Id 8_1">
    <vt:lpwstr>http://www.zotero.org/styles/springer-lecture-notes-in-computer-science-alphabetical</vt:lpwstr>
  </property>
  <property fmtid="{D5CDD505-2E9C-101B-9397-08002B2CF9AE}" pid="22" name="Mendeley Recent Style Name 8_1">
    <vt:lpwstr>Springer Lecture Notes in Computer Science (sorted alphabetically)</vt:lpwstr>
  </property>
  <property fmtid="{D5CDD505-2E9C-101B-9397-08002B2CF9AE}" pid="23" name="Mendeley Recent Style Id 9_1">
    <vt:lpwstr>http://www.zotero.org/styles/springer-mathphys-author-date</vt:lpwstr>
  </property>
  <property fmtid="{D5CDD505-2E9C-101B-9397-08002B2CF9AE}" pid="24" name="Mendeley Recent Style Name 9_1">
    <vt:lpwstr>Springer MathPhys (author-date)</vt:lpwstr>
  </property>
</Properties>
</file>