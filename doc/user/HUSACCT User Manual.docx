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B76E6B" w:rsidP="00643154">
                <w:pPr>
                  <w:rPr>
                    <w:lang w:val="en-GB"/>
                  </w:rPr>
                </w:pPr>
                <w:r>
                  <w:rPr>
                    <w:lang w:val="en-GB"/>
                  </w:rPr>
                  <w:t>November</w:t>
                </w:r>
                <w:r w:rsidR="00CC5667" w:rsidRPr="00E91CC3">
                  <w:rPr>
                    <w:lang w:val="en-GB"/>
                  </w:rPr>
                  <w:t>, 201</w:t>
                </w:r>
                <w:r w:rsidR="00643154">
                  <w:rPr>
                    <w:lang w:val="en-GB"/>
                  </w:rPr>
                  <w:t>6</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C249B">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fldChar w:fldCharType="separate"/>
      </w:r>
      <w:r w:rsidR="00FC3ED7" w:rsidRPr="00FC3ED7">
        <w:rPr>
          <w:noProof/>
        </w:rPr>
        <w:t>[10]</w:t>
      </w:r>
      <w:r w:rsidR="003C249B">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 xml:space="preserve">This program (HUSACCT) is free software under the terms of the GNU </w:t>
      </w:r>
      <w:proofErr w:type="spellStart"/>
      <w:r>
        <w:t>Affero</w:t>
      </w:r>
      <w:proofErr w:type="spellEnd"/>
      <w:r>
        <w:t xml:space="preserve"> General Public License as published by the Free Software Foundation, either version 3 of </w:t>
      </w:r>
      <w:proofErr w:type="spellStart"/>
      <w:r>
        <w:t>theLicense</w:t>
      </w:r>
      <w:proofErr w:type="spellEnd"/>
      <w:r>
        <w:t>,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w:t>
      </w:r>
      <w:proofErr w:type="spellStart"/>
      <w:r>
        <w:t>Utrecht.The</w:t>
      </w:r>
      <w:proofErr w:type="spellEnd"/>
      <w:r>
        <w:t xml:space="preserve"> HUSACCT project is conducted at the Institute for ICT, located in Utrecht, The Netherlands. Students of the specialization "Advanced Software </w:t>
      </w:r>
      <w:proofErr w:type="spellStart"/>
      <w:r>
        <w:t>Enhineering</w:t>
      </w:r>
      <w:proofErr w:type="spellEnd"/>
      <w:r>
        <w:t xml:space="preserve">" have participated actively during the spring semesters of 2011-2013. </w:t>
      </w:r>
    </w:p>
    <w:p w:rsidR="00FC3ED7" w:rsidRDefault="00FC3ED7" w:rsidP="00FC3ED7">
      <w:r>
        <w:t>During the Spring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bookmarkStart w:id="0" w:name="_Toc466471738"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0"/>
        </w:p>
        <w:p w:rsidR="008C40DC"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66471738" w:history="1">
            <w:r w:rsidR="008C40DC" w:rsidRPr="007315C8">
              <w:rPr>
                <w:rStyle w:val="Hyperlink"/>
                <w:noProof/>
              </w:rPr>
              <w:t>Table of Contents</w:t>
            </w:r>
            <w:r w:rsidR="008C40DC">
              <w:rPr>
                <w:noProof/>
                <w:webHidden/>
              </w:rPr>
              <w:tab/>
            </w:r>
            <w:r w:rsidR="008C40DC">
              <w:rPr>
                <w:noProof/>
                <w:webHidden/>
              </w:rPr>
              <w:fldChar w:fldCharType="begin"/>
            </w:r>
            <w:r w:rsidR="008C40DC">
              <w:rPr>
                <w:noProof/>
                <w:webHidden/>
              </w:rPr>
              <w:instrText xml:space="preserve"> PAGEREF _Toc466471738 \h </w:instrText>
            </w:r>
            <w:r w:rsidR="008C40DC">
              <w:rPr>
                <w:noProof/>
                <w:webHidden/>
              </w:rPr>
            </w:r>
            <w:r w:rsidR="008C40DC">
              <w:rPr>
                <w:noProof/>
                <w:webHidden/>
              </w:rPr>
              <w:fldChar w:fldCharType="separate"/>
            </w:r>
            <w:r w:rsidR="008C40DC">
              <w:rPr>
                <w:noProof/>
                <w:webHidden/>
              </w:rPr>
              <w:t>2</w:t>
            </w:r>
            <w:r w:rsidR="008C40DC">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39" w:history="1">
            <w:r w:rsidRPr="007315C8">
              <w:rPr>
                <w:rStyle w:val="Hyperlink"/>
                <w:noProof/>
              </w:rPr>
              <w:t>1</w:t>
            </w:r>
            <w:r>
              <w:rPr>
                <w:rFonts w:eastAsiaTheme="minorEastAsia"/>
                <w:noProof/>
                <w:lang w:val="nl-NL" w:eastAsia="nl-NL"/>
              </w:rPr>
              <w:tab/>
            </w:r>
            <w:r w:rsidRPr="007315C8">
              <w:rPr>
                <w:rStyle w:val="Hyperlink"/>
                <w:noProof/>
              </w:rPr>
              <w:t>Getting Started</w:t>
            </w:r>
            <w:r>
              <w:rPr>
                <w:noProof/>
                <w:webHidden/>
              </w:rPr>
              <w:tab/>
            </w:r>
            <w:r>
              <w:rPr>
                <w:noProof/>
                <w:webHidden/>
              </w:rPr>
              <w:fldChar w:fldCharType="begin"/>
            </w:r>
            <w:r>
              <w:rPr>
                <w:noProof/>
                <w:webHidden/>
              </w:rPr>
              <w:instrText xml:space="preserve"> PAGEREF _Toc466471739 \h </w:instrText>
            </w:r>
            <w:r>
              <w:rPr>
                <w:noProof/>
                <w:webHidden/>
              </w:rPr>
            </w:r>
            <w:r>
              <w:rPr>
                <w:noProof/>
                <w:webHidden/>
              </w:rPr>
              <w:fldChar w:fldCharType="separate"/>
            </w:r>
            <w:r>
              <w:rPr>
                <w:noProof/>
                <w:webHidden/>
              </w:rPr>
              <w:t>4</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40" w:history="1">
            <w:r w:rsidRPr="007315C8">
              <w:rPr>
                <w:rStyle w:val="Hyperlink"/>
                <w:noProof/>
              </w:rPr>
              <w:t>1.1</w:t>
            </w:r>
            <w:r>
              <w:rPr>
                <w:rFonts w:eastAsiaTheme="minorEastAsia"/>
                <w:noProof/>
                <w:lang w:val="nl-NL" w:eastAsia="nl-NL"/>
              </w:rPr>
              <w:tab/>
            </w:r>
            <w:r w:rsidRPr="007315C8">
              <w:rPr>
                <w:rStyle w:val="Hyperlink"/>
                <w:noProof/>
              </w:rPr>
              <w:t>Download and run HUSACCT</w:t>
            </w:r>
            <w:r>
              <w:rPr>
                <w:noProof/>
                <w:webHidden/>
              </w:rPr>
              <w:tab/>
            </w:r>
            <w:r>
              <w:rPr>
                <w:noProof/>
                <w:webHidden/>
              </w:rPr>
              <w:fldChar w:fldCharType="begin"/>
            </w:r>
            <w:r>
              <w:rPr>
                <w:noProof/>
                <w:webHidden/>
              </w:rPr>
              <w:instrText xml:space="preserve"> PAGEREF _Toc466471740 \h </w:instrText>
            </w:r>
            <w:r>
              <w:rPr>
                <w:noProof/>
                <w:webHidden/>
              </w:rPr>
            </w:r>
            <w:r>
              <w:rPr>
                <w:noProof/>
                <w:webHidden/>
              </w:rPr>
              <w:fldChar w:fldCharType="separate"/>
            </w:r>
            <w:r>
              <w:rPr>
                <w:noProof/>
                <w:webHidden/>
              </w:rPr>
              <w:t>4</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41" w:history="1">
            <w:r w:rsidRPr="007315C8">
              <w:rPr>
                <w:rStyle w:val="Hyperlink"/>
                <w:noProof/>
              </w:rPr>
              <w:t>1.2</w:t>
            </w:r>
            <w:r>
              <w:rPr>
                <w:rFonts w:eastAsiaTheme="minorEastAsia"/>
                <w:noProof/>
                <w:lang w:val="nl-NL" w:eastAsia="nl-NL"/>
              </w:rPr>
              <w:tab/>
            </w:r>
            <w:r w:rsidRPr="007315C8">
              <w:rPr>
                <w:rStyle w:val="Hyperlink"/>
                <w:noProof/>
              </w:rPr>
              <w:t>Overview of HUSACCT’s functionality</w:t>
            </w:r>
            <w:r>
              <w:rPr>
                <w:noProof/>
                <w:webHidden/>
              </w:rPr>
              <w:tab/>
            </w:r>
            <w:r>
              <w:rPr>
                <w:noProof/>
                <w:webHidden/>
              </w:rPr>
              <w:fldChar w:fldCharType="begin"/>
            </w:r>
            <w:r>
              <w:rPr>
                <w:noProof/>
                <w:webHidden/>
              </w:rPr>
              <w:instrText xml:space="preserve"> PAGEREF _Toc466471741 \h </w:instrText>
            </w:r>
            <w:r>
              <w:rPr>
                <w:noProof/>
                <w:webHidden/>
              </w:rPr>
            </w:r>
            <w:r>
              <w:rPr>
                <w:noProof/>
                <w:webHidden/>
              </w:rPr>
              <w:fldChar w:fldCharType="separate"/>
            </w:r>
            <w:r>
              <w:rPr>
                <w:noProof/>
                <w:webHidden/>
              </w:rPr>
              <w:t>4</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42" w:history="1">
            <w:r w:rsidRPr="007315C8">
              <w:rPr>
                <w:rStyle w:val="Hyperlink"/>
                <w:noProof/>
              </w:rPr>
              <w:t>1.2.1</w:t>
            </w:r>
            <w:r>
              <w:rPr>
                <w:rFonts w:eastAsiaTheme="minorEastAsia"/>
                <w:noProof/>
                <w:lang w:val="nl-NL" w:eastAsia="nl-NL"/>
              </w:rPr>
              <w:tab/>
            </w:r>
            <w:r w:rsidRPr="007315C8">
              <w:rPr>
                <w:rStyle w:val="Hyperlink"/>
                <w:noProof/>
              </w:rPr>
              <w:t>Overview of the Menu Options</w:t>
            </w:r>
            <w:r>
              <w:rPr>
                <w:noProof/>
                <w:webHidden/>
              </w:rPr>
              <w:tab/>
            </w:r>
            <w:r>
              <w:rPr>
                <w:noProof/>
                <w:webHidden/>
              </w:rPr>
              <w:fldChar w:fldCharType="begin"/>
            </w:r>
            <w:r>
              <w:rPr>
                <w:noProof/>
                <w:webHidden/>
              </w:rPr>
              <w:instrText xml:space="preserve"> PAGEREF _Toc466471742 \h </w:instrText>
            </w:r>
            <w:r>
              <w:rPr>
                <w:noProof/>
                <w:webHidden/>
              </w:rPr>
            </w:r>
            <w:r>
              <w:rPr>
                <w:noProof/>
                <w:webHidden/>
              </w:rPr>
              <w:fldChar w:fldCharType="separate"/>
            </w:r>
            <w:r>
              <w:rPr>
                <w:noProof/>
                <w:webHidden/>
              </w:rPr>
              <w:t>5</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43" w:history="1">
            <w:r w:rsidRPr="007315C8">
              <w:rPr>
                <w:rStyle w:val="Hyperlink"/>
                <w:noProof/>
              </w:rPr>
              <w:t>1.2.2</w:t>
            </w:r>
            <w:r>
              <w:rPr>
                <w:rFonts w:eastAsiaTheme="minorEastAsia"/>
                <w:noProof/>
                <w:lang w:val="nl-NL" w:eastAsia="nl-NL"/>
              </w:rPr>
              <w:tab/>
            </w:r>
            <w:r w:rsidRPr="007315C8">
              <w:rPr>
                <w:rStyle w:val="Hyperlink"/>
                <w:noProof/>
              </w:rPr>
              <w:t>Tour: Overview of the work Process</w:t>
            </w:r>
            <w:r>
              <w:rPr>
                <w:noProof/>
                <w:webHidden/>
              </w:rPr>
              <w:tab/>
            </w:r>
            <w:r>
              <w:rPr>
                <w:noProof/>
                <w:webHidden/>
              </w:rPr>
              <w:fldChar w:fldCharType="begin"/>
            </w:r>
            <w:r>
              <w:rPr>
                <w:noProof/>
                <w:webHidden/>
              </w:rPr>
              <w:instrText xml:space="preserve"> PAGEREF _Toc466471743 \h </w:instrText>
            </w:r>
            <w:r>
              <w:rPr>
                <w:noProof/>
                <w:webHidden/>
              </w:rPr>
            </w:r>
            <w:r>
              <w:rPr>
                <w:noProof/>
                <w:webHidden/>
              </w:rPr>
              <w:fldChar w:fldCharType="separate"/>
            </w:r>
            <w:r>
              <w:rPr>
                <w:noProof/>
                <w:webHidden/>
              </w:rPr>
              <w:t>6</w:t>
            </w:r>
            <w:r>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44" w:history="1">
            <w:r w:rsidRPr="007315C8">
              <w:rPr>
                <w:rStyle w:val="Hyperlink"/>
                <w:noProof/>
              </w:rPr>
              <w:t>2</w:t>
            </w:r>
            <w:r>
              <w:rPr>
                <w:rFonts w:eastAsiaTheme="minorEastAsia"/>
                <w:noProof/>
                <w:lang w:val="nl-NL" w:eastAsia="nl-NL"/>
              </w:rPr>
              <w:tab/>
            </w:r>
            <w:r w:rsidRPr="007315C8">
              <w:rPr>
                <w:rStyle w:val="Hyperlink"/>
                <w:noProof/>
              </w:rPr>
              <w:t>Menu: File</w:t>
            </w:r>
            <w:r>
              <w:rPr>
                <w:noProof/>
                <w:webHidden/>
              </w:rPr>
              <w:tab/>
            </w:r>
            <w:r>
              <w:rPr>
                <w:noProof/>
                <w:webHidden/>
              </w:rPr>
              <w:fldChar w:fldCharType="begin"/>
            </w:r>
            <w:r>
              <w:rPr>
                <w:noProof/>
                <w:webHidden/>
              </w:rPr>
              <w:instrText xml:space="preserve"> PAGEREF _Toc466471744 \h </w:instrText>
            </w:r>
            <w:r>
              <w:rPr>
                <w:noProof/>
                <w:webHidden/>
              </w:rPr>
            </w:r>
            <w:r>
              <w:rPr>
                <w:noProof/>
                <w:webHidden/>
              </w:rPr>
              <w:fldChar w:fldCharType="separate"/>
            </w:r>
            <w:r>
              <w:rPr>
                <w:noProof/>
                <w:webHidden/>
              </w:rPr>
              <w:t>11</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45" w:history="1">
            <w:r w:rsidRPr="007315C8">
              <w:rPr>
                <w:rStyle w:val="Hyperlink"/>
                <w:noProof/>
              </w:rPr>
              <w:t>2.1</w:t>
            </w:r>
            <w:r>
              <w:rPr>
                <w:rFonts w:eastAsiaTheme="minorEastAsia"/>
                <w:noProof/>
                <w:lang w:val="nl-NL" w:eastAsia="nl-NL"/>
              </w:rPr>
              <w:tab/>
            </w:r>
            <w:r w:rsidRPr="007315C8">
              <w:rPr>
                <w:rStyle w:val="Hyperlink"/>
                <w:noProof/>
              </w:rPr>
              <w:t>New Workspace</w:t>
            </w:r>
            <w:r>
              <w:rPr>
                <w:noProof/>
                <w:webHidden/>
              </w:rPr>
              <w:tab/>
            </w:r>
            <w:r>
              <w:rPr>
                <w:noProof/>
                <w:webHidden/>
              </w:rPr>
              <w:fldChar w:fldCharType="begin"/>
            </w:r>
            <w:r>
              <w:rPr>
                <w:noProof/>
                <w:webHidden/>
              </w:rPr>
              <w:instrText xml:space="preserve"> PAGEREF _Toc466471745 \h </w:instrText>
            </w:r>
            <w:r>
              <w:rPr>
                <w:noProof/>
                <w:webHidden/>
              </w:rPr>
            </w:r>
            <w:r>
              <w:rPr>
                <w:noProof/>
                <w:webHidden/>
              </w:rPr>
              <w:fldChar w:fldCharType="separate"/>
            </w:r>
            <w:r>
              <w:rPr>
                <w:noProof/>
                <w:webHidden/>
              </w:rPr>
              <w:t>11</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46" w:history="1">
            <w:r w:rsidRPr="007315C8">
              <w:rPr>
                <w:rStyle w:val="Hyperlink"/>
                <w:noProof/>
              </w:rPr>
              <w:t>2.2</w:t>
            </w:r>
            <w:r>
              <w:rPr>
                <w:rFonts w:eastAsiaTheme="minorEastAsia"/>
                <w:noProof/>
                <w:lang w:val="nl-NL" w:eastAsia="nl-NL"/>
              </w:rPr>
              <w:tab/>
            </w:r>
            <w:r w:rsidRPr="007315C8">
              <w:rPr>
                <w:rStyle w:val="Hyperlink"/>
                <w:noProof/>
              </w:rPr>
              <w:t>Open Workspace</w:t>
            </w:r>
            <w:r>
              <w:rPr>
                <w:noProof/>
                <w:webHidden/>
              </w:rPr>
              <w:tab/>
            </w:r>
            <w:r>
              <w:rPr>
                <w:noProof/>
                <w:webHidden/>
              </w:rPr>
              <w:fldChar w:fldCharType="begin"/>
            </w:r>
            <w:r>
              <w:rPr>
                <w:noProof/>
                <w:webHidden/>
              </w:rPr>
              <w:instrText xml:space="preserve"> PAGEREF _Toc466471746 \h </w:instrText>
            </w:r>
            <w:r>
              <w:rPr>
                <w:noProof/>
                <w:webHidden/>
              </w:rPr>
            </w:r>
            <w:r>
              <w:rPr>
                <w:noProof/>
                <w:webHidden/>
              </w:rPr>
              <w:fldChar w:fldCharType="separate"/>
            </w:r>
            <w:r>
              <w:rPr>
                <w:noProof/>
                <w:webHidden/>
              </w:rPr>
              <w:t>11</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47" w:history="1">
            <w:r w:rsidRPr="007315C8">
              <w:rPr>
                <w:rStyle w:val="Hyperlink"/>
                <w:noProof/>
              </w:rPr>
              <w:t>2.3</w:t>
            </w:r>
            <w:r>
              <w:rPr>
                <w:rFonts w:eastAsiaTheme="minorEastAsia"/>
                <w:noProof/>
                <w:lang w:val="nl-NL" w:eastAsia="nl-NL"/>
              </w:rPr>
              <w:tab/>
            </w:r>
            <w:r w:rsidRPr="007315C8">
              <w:rPr>
                <w:rStyle w:val="Hyperlink"/>
                <w:noProof/>
              </w:rPr>
              <w:t>Save Workspace</w:t>
            </w:r>
            <w:r>
              <w:rPr>
                <w:noProof/>
                <w:webHidden/>
              </w:rPr>
              <w:tab/>
            </w:r>
            <w:r>
              <w:rPr>
                <w:noProof/>
                <w:webHidden/>
              </w:rPr>
              <w:fldChar w:fldCharType="begin"/>
            </w:r>
            <w:r>
              <w:rPr>
                <w:noProof/>
                <w:webHidden/>
              </w:rPr>
              <w:instrText xml:space="preserve"> PAGEREF _Toc466471747 \h </w:instrText>
            </w:r>
            <w:r>
              <w:rPr>
                <w:noProof/>
                <w:webHidden/>
              </w:rPr>
            </w:r>
            <w:r>
              <w:rPr>
                <w:noProof/>
                <w:webHidden/>
              </w:rPr>
              <w:fldChar w:fldCharType="separate"/>
            </w:r>
            <w:r>
              <w:rPr>
                <w:noProof/>
                <w:webHidden/>
              </w:rPr>
              <w:t>12</w:t>
            </w:r>
            <w:r>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48" w:history="1">
            <w:r w:rsidRPr="007315C8">
              <w:rPr>
                <w:rStyle w:val="Hyperlink"/>
                <w:noProof/>
              </w:rPr>
              <w:t>3</w:t>
            </w:r>
            <w:r>
              <w:rPr>
                <w:rFonts w:eastAsiaTheme="minorEastAsia"/>
                <w:noProof/>
                <w:lang w:val="nl-NL" w:eastAsia="nl-NL"/>
              </w:rPr>
              <w:tab/>
            </w:r>
            <w:r w:rsidRPr="007315C8">
              <w:rPr>
                <w:rStyle w:val="Hyperlink"/>
                <w:noProof/>
              </w:rPr>
              <w:t>MENU: Define intended architecture</w:t>
            </w:r>
            <w:r>
              <w:rPr>
                <w:noProof/>
                <w:webHidden/>
              </w:rPr>
              <w:tab/>
            </w:r>
            <w:r>
              <w:rPr>
                <w:noProof/>
                <w:webHidden/>
              </w:rPr>
              <w:fldChar w:fldCharType="begin"/>
            </w:r>
            <w:r>
              <w:rPr>
                <w:noProof/>
                <w:webHidden/>
              </w:rPr>
              <w:instrText xml:space="preserve"> PAGEREF _Toc466471748 \h </w:instrText>
            </w:r>
            <w:r>
              <w:rPr>
                <w:noProof/>
                <w:webHidden/>
              </w:rPr>
            </w:r>
            <w:r>
              <w:rPr>
                <w:noProof/>
                <w:webHidden/>
              </w:rPr>
              <w:fldChar w:fldCharType="separate"/>
            </w:r>
            <w:r>
              <w:rPr>
                <w:noProof/>
                <w:webHidden/>
              </w:rPr>
              <w:t>13</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49" w:history="1">
            <w:r w:rsidRPr="007315C8">
              <w:rPr>
                <w:rStyle w:val="Hyperlink"/>
                <w:noProof/>
              </w:rPr>
              <w:t>3.1</w:t>
            </w:r>
            <w:r>
              <w:rPr>
                <w:rFonts w:eastAsiaTheme="minorEastAsia"/>
                <w:noProof/>
                <w:lang w:val="nl-NL" w:eastAsia="nl-NL"/>
              </w:rPr>
              <w:tab/>
            </w:r>
            <w:r w:rsidRPr="007315C8">
              <w:rPr>
                <w:rStyle w:val="Hyperlink"/>
                <w:noProof/>
              </w:rPr>
              <w:t>Module Types and Rule Types</w:t>
            </w:r>
            <w:r>
              <w:rPr>
                <w:noProof/>
                <w:webHidden/>
              </w:rPr>
              <w:tab/>
            </w:r>
            <w:r>
              <w:rPr>
                <w:noProof/>
                <w:webHidden/>
              </w:rPr>
              <w:fldChar w:fldCharType="begin"/>
            </w:r>
            <w:r>
              <w:rPr>
                <w:noProof/>
                <w:webHidden/>
              </w:rPr>
              <w:instrText xml:space="preserve"> PAGEREF _Toc466471749 \h </w:instrText>
            </w:r>
            <w:r>
              <w:rPr>
                <w:noProof/>
                <w:webHidden/>
              </w:rPr>
            </w:r>
            <w:r>
              <w:rPr>
                <w:noProof/>
                <w:webHidden/>
              </w:rPr>
              <w:fldChar w:fldCharType="separate"/>
            </w:r>
            <w:r>
              <w:rPr>
                <w:noProof/>
                <w:webHidden/>
              </w:rPr>
              <w:t>13</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0" w:history="1">
            <w:r w:rsidRPr="007315C8">
              <w:rPr>
                <w:rStyle w:val="Hyperlink"/>
                <w:noProof/>
              </w:rPr>
              <w:t>3.1.1</w:t>
            </w:r>
            <w:r>
              <w:rPr>
                <w:rFonts w:eastAsiaTheme="minorEastAsia"/>
                <w:noProof/>
                <w:lang w:val="nl-NL" w:eastAsia="nl-NL"/>
              </w:rPr>
              <w:tab/>
            </w:r>
            <w:r w:rsidRPr="007315C8">
              <w:rPr>
                <w:rStyle w:val="Hyperlink"/>
                <w:noProof/>
              </w:rPr>
              <w:t>Common Module Types</w:t>
            </w:r>
            <w:r>
              <w:rPr>
                <w:noProof/>
                <w:webHidden/>
              </w:rPr>
              <w:tab/>
            </w:r>
            <w:r>
              <w:rPr>
                <w:noProof/>
                <w:webHidden/>
              </w:rPr>
              <w:fldChar w:fldCharType="begin"/>
            </w:r>
            <w:r>
              <w:rPr>
                <w:noProof/>
                <w:webHidden/>
              </w:rPr>
              <w:instrText xml:space="preserve"> PAGEREF _Toc466471750 \h </w:instrText>
            </w:r>
            <w:r>
              <w:rPr>
                <w:noProof/>
                <w:webHidden/>
              </w:rPr>
            </w:r>
            <w:r>
              <w:rPr>
                <w:noProof/>
                <w:webHidden/>
              </w:rPr>
              <w:fldChar w:fldCharType="separate"/>
            </w:r>
            <w:r>
              <w:rPr>
                <w:noProof/>
                <w:webHidden/>
              </w:rPr>
              <w:t>14</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1" w:history="1">
            <w:r w:rsidRPr="007315C8">
              <w:rPr>
                <w:rStyle w:val="Hyperlink"/>
                <w:noProof/>
              </w:rPr>
              <w:t>3.1.2</w:t>
            </w:r>
            <w:r>
              <w:rPr>
                <w:rFonts w:eastAsiaTheme="minorEastAsia"/>
                <w:noProof/>
                <w:lang w:val="nl-NL" w:eastAsia="nl-NL"/>
              </w:rPr>
              <w:tab/>
            </w:r>
            <w:r w:rsidRPr="007315C8">
              <w:rPr>
                <w:rStyle w:val="Hyperlink"/>
                <w:noProof/>
              </w:rPr>
              <w:t>Common Rule Types</w:t>
            </w:r>
            <w:r>
              <w:rPr>
                <w:noProof/>
                <w:webHidden/>
              </w:rPr>
              <w:tab/>
            </w:r>
            <w:r>
              <w:rPr>
                <w:noProof/>
                <w:webHidden/>
              </w:rPr>
              <w:fldChar w:fldCharType="begin"/>
            </w:r>
            <w:r>
              <w:rPr>
                <w:noProof/>
                <w:webHidden/>
              </w:rPr>
              <w:instrText xml:space="preserve"> PAGEREF _Toc466471751 \h </w:instrText>
            </w:r>
            <w:r>
              <w:rPr>
                <w:noProof/>
                <w:webHidden/>
              </w:rPr>
            </w:r>
            <w:r>
              <w:rPr>
                <w:noProof/>
                <w:webHidden/>
              </w:rPr>
              <w:fldChar w:fldCharType="separate"/>
            </w:r>
            <w:r>
              <w:rPr>
                <w:noProof/>
                <w:webHidden/>
              </w:rPr>
              <w:t>15</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52" w:history="1">
            <w:r w:rsidRPr="007315C8">
              <w:rPr>
                <w:rStyle w:val="Hyperlink"/>
                <w:noProof/>
              </w:rPr>
              <w:t>3.2</w:t>
            </w:r>
            <w:r>
              <w:rPr>
                <w:rFonts w:eastAsiaTheme="minorEastAsia"/>
                <w:noProof/>
                <w:lang w:val="nl-NL" w:eastAsia="nl-NL"/>
              </w:rPr>
              <w:tab/>
            </w:r>
            <w:r w:rsidRPr="007315C8">
              <w:rPr>
                <w:rStyle w:val="Hyperlink"/>
                <w:noProof/>
              </w:rPr>
              <w:t>Define Intended Architecture</w:t>
            </w:r>
            <w:r>
              <w:rPr>
                <w:noProof/>
                <w:webHidden/>
              </w:rPr>
              <w:tab/>
            </w:r>
            <w:r>
              <w:rPr>
                <w:noProof/>
                <w:webHidden/>
              </w:rPr>
              <w:fldChar w:fldCharType="begin"/>
            </w:r>
            <w:r>
              <w:rPr>
                <w:noProof/>
                <w:webHidden/>
              </w:rPr>
              <w:instrText xml:space="preserve"> PAGEREF _Toc466471752 \h </w:instrText>
            </w:r>
            <w:r>
              <w:rPr>
                <w:noProof/>
                <w:webHidden/>
              </w:rPr>
            </w:r>
            <w:r>
              <w:rPr>
                <w:noProof/>
                <w:webHidden/>
              </w:rPr>
              <w:fldChar w:fldCharType="separate"/>
            </w:r>
            <w:r>
              <w:rPr>
                <w:noProof/>
                <w:webHidden/>
              </w:rPr>
              <w:t>16</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3" w:history="1">
            <w:r w:rsidRPr="007315C8">
              <w:rPr>
                <w:rStyle w:val="Hyperlink"/>
                <w:noProof/>
              </w:rPr>
              <w:t>3.2.1</w:t>
            </w:r>
            <w:r>
              <w:rPr>
                <w:rFonts w:eastAsiaTheme="minorEastAsia"/>
                <w:noProof/>
                <w:lang w:val="nl-NL" w:eastAsia="nl-NL"/>
              </w:rPr>
              <w:tab/>
            </w:r>
            <w:r w:rsidRPr="007315C8">
              <w:rPr>
                <w:rStyle w:val="Hyperlink"/>
                <w:noProof/>
              </w:rPr>
              <w:t>Overview</w:t>
            </w:r>
            <w:r>
              <w:rPr>
                <w:noProof/>
                <w:webHidden/>
              </w:rPr>
              <w:tab/>
            </w:r>
            <w:r>
              <w:rPr>
                <w:noProof/>
                <w:webHidden/>
              </w:rPr>
              <w:fldChar w:fldCharType="begin"/>
            </w:r>
            <w:r>
              <w:rPr>
                <w:noProof/>
                <w:webHidden/>
              </w:rPr>
              <w:instrText xml:space="preserve"> PAGEREF _Toc466471753 \h </w:instrText>
            </w:r>
            <w:r>
              <w:rPr>
                <w:noProof/>
                <w:webHidden/>
              </w:rPr>
            </w:r>
            <w:r>
              <w:rPr>
                <w:noProof/>
                <w:webHidden/>
              </w:rPr>
              <w:fldChar w:fldCharType="separate"/>
            </w:r>
            <w:r>
              <w:rPr>
                <w:noProof/>
                <w:webHidden/>
              </w:rPr>
              <w:t>16</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4" w:history="1">
            <w:r w:rsidRPr="007315C8">
              <w:rPr>
                <w:rStyle w:val="Hyperlink"/>
                <w:noProof/>
              </w:rPr>
              <w:t>3.2.2</w:t>
            </w:r>
            <w:r>
              <w:rPr>
                <w:rFonts w:eastAsiaTheme="minorEastAsia"/>
                <w:noProof/>
                <w:lang w:val="nl-NL" w:eastAsia="nl-NL"/>
              </w:rPr>
              <w:tab/>
            </w:r>
            <w:r w:rsidRPr="007315C8">
              <w:rPr>
                <w:rStyle w:val="Hyperlink"/>
                <w:noProof/>
              </w:rPr>
              <w:t>Add Modules</w:t>
            </w:r>
            <w:r>
              <w:rPr>
                <w:noProof/>
                <w:webHidden/>
              </w:rPr>
              <w:tab/>
            </w:r>
            <w:r>
              <w:rPr>
                <w:noProof/>
                <w:webHidden/>
              </w:rPr>
              <w:fldChar w:fldCharType="begin"/>
            </w:r>
            <w:r>
              <w:rPr>
                <w:noProof/>
                <w:webHidden/>
              </w:rPr>
              <w:instrText xml:space="preserve"> PAGEREF _Toc466471754 \h </w:instrText>
            </w:r>
            <w:r>
              <w:rPr>
                <w:noProof/>
                <w:webHidden/>
              </w:rPr>
            </w:r>
            <w:r>
              <w:rPr>
                <w:noProof/>
                <w:webHidden/>
              </w:rPr>
              <w:fldChar w:fldCharType="separate"/>
            </w:r>
            <w:r>
              <w:rPr>
                <w:noProof/>
                <w:webHidden/>
              </w:rPr>
              <w:t>17</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5" w:history="1">
            <w:r w:rsidRPr="007315C8">
              <w:rPr>
                <w:rStyle w:val="Hyperlink"/>
                <w:noProof/>
              </w:rPr>
              <w:t>3.2.3</w:t>
            </w:r>
            <w:r>
              <w:rPr>
                <w:rFonts w:eastAsiaTheme="minorEastAsia"/>
                <w:noProof/>
                <w:lang w:val="nl-NL" w:eastAsia="nl-NL"/>
              </w:rPr>
              <w:tab/>
            </w:r>
            <w:r w:rsidRPr="007315C8">
              <w:rPr>
                <w:rStyle w:val="Hyperlink"/>
                <w:noProof/>
              </w:rPr>
              <w:t>Assign Software units</w:t>
            </w:r>
            <w:r>
              <w:rPr>
                <w:noProof/>
                <w:webHidden/>
              </w:rPr>
              <w:tab/>
            </w:r>
            <w:r>
              <w:rPr>
                <w:noProof/>
                <w:webHidden/>
              </w:rPr>
              <w:fldChar w:fldCharType="begin"/>
            </w:r>
            <w:r>
              <w:rPr>
                <w:noProof/>
                <w:webHidden/>
              </w:rPr>
              <w:instrText xml:space="preserve"> PAGEREF _Toc466471755 \h </w:instrText>
            </w:r>
            <w:r>
              <w:rPr>
                <w:noProof/>
                <w:webHidden/>
              </w:rPr>
            </w:r>
            <w:r>
              <w:rPr>
                <w:noProof/>
                <w:webHidden/>
              </w:rPr>
              <w:fldChar w:fldCharType="separate"/>
            </w:r>
            <w:r>
              <w:rPr>
                <w:noProof/>
                <w:webHidden/>
              </w:rPr>
              <w:t>18</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6" w:history="1">
            <w:r w:rsidRPr="007315C8">
              <w:rPr>
                <w:rStyle w:val="Hyperlink"/>
                <w:noProof/>
              </w:rPr>
              <w:t>3.2.4</w:t>
            </w:r>
            <w:r>
              <w:rPr>
                <w:rFonts w:eastAsiaTheme="minorEastAsia"/>
                <w:noProof/>
                <w:lang w:val="nl-NL" w:eastAsia="nl-NL"/>
              </w:rPr>
              <w:tab/>
            </w:r>
            <w:r w:rsidRPr="007315C8">
              <w:rPr>
                <w:rStyle w:val="Hyperlink"/>
                <w:noProof/>
              </w:rPr>
              <w:t>Add Rules</w:t>
            </w:r>
            <w:r>
              <w:rPr>
                <w:noProof/>
                <w:webHidden/>
              </w:rPr>
              <w:tab/>
            </w:r>
            <w:r>
              <w:rPr>
                <w:noProof/>
                <w:webHidden/>
              </w:rPr>
              <w:fldChar w:fldCharType="begin"/>
            </w:r>
            <w:r>
              <w:rPr>
                <w:noProof/>
                <w:webHidden/>
              </w:rPr>
              <w:instrText xml:space="preserve"> PAGEREF _Toc466471756 \h </w:instrText>
            </w:r>
            <w:r>
              <w:rPr>
                <w:noProof/>
                <w:webHidden/>
              </w:rPr>
            </w:r>
            <w:r>
              <w:rPr>
                <w:noProof/>
                <w:webHidden/>
              </w:rPr>
              <w:fldChar w:fldCharType="separate"/>
            </w:r>
            <w:r>
              <w:rPr>
                <w:noProof/>
                <w:webHidden/>
              </w:rPr>
              <w:t>18</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7" w:history="1">
            <w:r w:rsidRPr="007315C8">
              <w:rPr>
                <w:rStyle w:val="Hyperlink"/>
                <w:noProof/>
              </w:rPr>
              <w:t>3.2.5</w:t>
            </w:r>
            <w:r>
              <w:rPr>
                <w:rFonts w:eastAsiaTheme="minorEastAsia"/>
                <w:noProof/>
                <w:lang w:val="nl-NL" w:eastAsia="nl-NL"/>
              </w:rPr>
              <w:tab/>
            </w:r>
            <w:r w:rsidRPr="007315C8">
              <w:rPr>
                <w:rStyle w:val="Hyperlink"/>
                <w:noProof/>
              </w:rPr>
              <w:t>Add Exceptions to a Rule</w:t>
            </w:r>
            <w:r>
              <w:rPr>
                <w:noProof/>
                <w:webHidden/>
              </w:rPr>
              <w:tab/>
            </w:r>
            <w:r>
              <w:rPr>
                <w:noProof/>
                <w:webHidden/>
              </w:rPr>
              <w:fldChar w:fldCharType="begin"/>
            </w:r>
            <w:r>
              <w:rPr>
                <w:noProof/>
                <w:webHidden/>
              </w:rPr>
              <w:instrText xml:space="preserve"> PAGEREF _Toc466471757 \h </w:instrText>
            </w:r>
            <w:r>
              <w:rPr>
                <w:noProof/>
                <w:webHidden/>
              </w:rPr>
            </w:r>
            <w:r>
              <w:rPr>
                <w:noProof/>
                <w:webHidden/>
              </w:rPr>
              <w:fldChar w:fldCharType="separate"/>
            </w:r>
            <w:r>
              <w:rPr>
                <w:noProof/>
                <w:webHidden/>
              </w:rPr>
              <w:t>19</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8" w:history="1">
            <w:r w:rsidRPr="007315C8">
              <w:rPr>
                <w:rStyle w:val="Hyperlink"/>
                <w:noProof/>
              </w:rPr>
              <w:t>3.2.6</w:t>
            </w:r>
            <w:r>
              <w:rPr>
                <w:rFonts w:eastAsiaTheme="minorEastAsia"/>
                <w:noProof/>
                <w:lang w:val="nl-NL" w:eastAsia="nl-NL"/>
              </w:rPr>
              <w:tab/>
            </w:r>
            <w:r w:rsidRPr="007315C8">
              <w:rPr>
                <w:rStyle w:val="Hyperlink"/>
                <w:noProof/>
              </w:rPr>
              <w:t>Set Expression and/or Configuration Filter To a Rule</w:t>
            </w:r>
            <w:r>
              <w:rPr>
                <w:noProof/>
                <w:webHidden/>
              </w:rPr>
              <w:tab/>
            </w:r>
            <w:r>
              <w:rPr>
                <w:noProof/>
                <w:webHidden/>
              </w:rPr>
              <w:fldChar w:fldCharType="begin"/>
            </w:r>
            <w:r>
              <w:rPr>
                <w:noProof/>
                <w:webHidden/>
              </w:rPr>
              <w:instrText xml:space="preserve"> PAGEREF _Toc466471758 \h </w:instrText>
            </w:r>
            <w:r>
              <w:rPr>
                <w:noProof/>
                <w:webHidden/>
              </w:rPr>
            </w:r>
            <w:r>
              <w:rPr>
                <w:noProof/>
                <w:webHidden/>
              </w:rPr>
              <w:fldChar w:fldCharType="separate"/>
            </w:r>
            <w:r>
              <w:rPr>
                <w:noProof/>
                <w:webHidden/>
              </w:rPr>
              <w:t>19</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59" w:history="1">
            <w:r w:rsidRPr="007315C8">
              <w:rPr>
                <w:rStyle w:val="Hyperlink"/>
                <w:noProof/>
              </w:rPr>
              <w:t>3.2.7</w:t>
            </w:r>
            <w:r>
              <w:rPr>
                <w:rFonts w:eastAsiaTheme="minorEastAsia"/>
                <w:noProof/>
                <w:lang w:val="nl-NL" w:eastAsia="nl-NL"/>
              </w:rPr>
              <w:tab/>
            </w:r>
            <w:r w:rsidRPr="007315C8">
              <w:rPr>
                <w:rStyle w:val="Hyperlink"/>
                <w:noProof/>
              </w:rPr>
              <w:t>Move Layers</w:t>
            </w:r>
            <w:r>
              <w:rPr>
                <w:noProof/>
                <w:webHidden/>
              </w:rPr>
              <w:tab/>
            </w:r>
            <w:r>
              <w:rPr>
                <w:noProof/>
                <w:webHidden/>
              </w:rPr>
              <w:fldChar w:fldCharType="begin"/>
            </w:r>
            <w:r>
              <w:rPr>
                <w:noProof/>
                <w:webHidden/>
              </w:rPr>
              <w:instrText xml:space="preserve"> PAGEREF _Toc466471759 \h </w:instrText>
            </w:r>
            <w:r>
              <w:rPr>
                <w:noProof/>
                <w:webHidden/>
              </w:rPr>
            </w:r>
            <w:r>
              <w:rPr>
                <w:noProof/>
                <w:webHidden/>
              </w:rPr>
              <w:fldChar w:fldCharType="separate"/>
            </w:r>
            <w:r>
              <w:rPr>
                <w:noProof/>
                <w:webHidden/>
              </w:rPr>
              <w:t>20</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60" w:history="1">
            <w:r w:rsidRPr="007315C8">
              <w:rPr>
                <w:rStyle w:val="Hyperlink"/>
                <w:noProof/>
              </w:rPr>
              <w:t>3.2.8</w:t>
            </w:r>
            <w:r>
              <w:rPr>
                <w:rFonts w:eastAsiaTheme="minorEastAsia"/>
                <w:noProof/>
                <w:lang w:val="nl-NL" w:eastAsia="nl-NL"/>
              </w:rPr>
              <w:tab/>
            </w:r>
            <w:r w:rsidRPr="007315C8">
              <w:rPr>
                <w:rStyle w:val="Hyperlink"/>
                <w:noProof/>
              </w:rPr>
              <w:t>Conflicting Rules</w:t>
            </w:r>
            <w:r>
              <w:rPr>
                <w:noProof/>
                <w:webHidden/>
              </w:rPr>
              <w:tab/>
            </w:r>
            <w:r>
              <w:rPr>
                <w:noProof/>
                <w:webHidden/>
              </w:rPr>
              <w:fldChar w:fldCharType="begin"/>
            </w:r>
            <w:r>
              <w:rPr>
                <w:noProof/>
                <w:webHidden/>
              </w:rPr>
              <w:instrText xml:space="preserve"> PAGEREF _Toc466471760 \h </w:instrText>
            </w:r>
            <w:r>
              <w:rPr>
                <w:noProof/>
                <w:webHidden/>
              </w:rPr>
            </w:r>
            <w:r>
              <w:rPr>
                <w:noProof/>
                <w:webHidden/>
              </w:rPr>
              <w:fldChar w:fldCharType="separate"/>
            </w:r>
            <w:r>
              <w:rPr>
                <w:noProof/>
                <w:webHidden/>
              </w:rPr>
              <w:t>21</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61" w:history="1">
            <w:r w:rsidRPr="007315C8">
              <w:rPr>
                <w:rStyle w:val="Hyperlink"/>
                <w:noProof/>
              </w:rPr>
              <w:t>3.2.9</w:t>
            </w:r>
            <w:r>
              <w:rPr>
                <w:rFonts w:eastAsiaTheme="minorEastAsia"/>
                <w:noProof/>
                <w:lang w:val="nl-NL" w:eastAsia="nl-NL"/>
              </w:rPr>
              <w:tab/>
            </w:r>
            <w:r w:rsidRPr="007315C8">
              <w:rPr>
                <w:rStyle w:val="Hyperlink"/>
                <w:noProof/>
              </w:rPr>
              <w:t>View Intended Architecture in Browser</w:t>
            </w:r>
            <w:r>
              <w:rPr>
                <w:noProof/>
                <w:webHidden/>
              </w:rPr>
              <w:tab/>
            </w:r>
            <w:r>
              <w:rPr>
                <w:noProof/>
                <w:webHidden/>
              </w:rPr>
              <w:fldChar w:fldCharType="begin"/>
            </w:r>
            <w:r>
              <w:rPr>
                <w:noProof/>
                <w:webHidden/>
              </w:rPr>
              <w:instrText xml:space="preserve"> PAGEREF _Toc466471761 \h </w:instrText>
            </w:r>
            <w:r>
              <w:rPr>
                <w:noProof/>
                <w:webHidden/>
              </w:rPr>
            </w:r>
            <w:r>
              <w:rPr>
                <w:noProof/>
                <w:webHidden/>
              </w:rPr>
              <w:fldChar w:fldCharType="separate"/>
            </w:r>
            <w:r>
              <w:rPr>
                <w:noProof/>
                <w:webHidden/>
              </w:rPr>
              <w:t>22</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62" w:history="1">
            <w:r w:rsidRPr="007315C8">
              <w:rPr>
                <w:rStyle w:val="Hyperlink"/>
                <w:noProof/>
              </w:rPr>
              <w:t>3.3</w:t>
            </w:r>
            <w:r>
              <w:rPr>
                <w:rFonts w:eastAsiaTheme="minorEastAsia"/>
                <w:noProof/>
                <w:lang w:val="nl-NL" w:eastAsia="nl-NL"/>
              </w:rPr>
              <w:tab/>
            </w:r>
            <w:r w:rsidRPr="007315C8">
              <w:rPr>
                <w:rStyle w:val="Hyperlink"/>
                <w:noProof/>
              </w:rPr>
              <w:t>Intended Architecture Diagram</w:t>
            </w:r>
            <w:r>
              <w:rPr>
                <w:noProof/>
                <w:webHidden/>
              </w:rPr>
              <w:tab/>
            </w:r>
            <w:r>
              <w:rPr>
                <w:noProof/>
                <w:webHidden/>
              </w:rPr>
              <w:fldChar w:fldCharType="begin"/>
            </w:r>
            <w:r>
              <w:rPr>
                <w:noProof/>
                <w:webHidden/>
              </w:rPr>
              <w:instrText xml:space="preserve"> PAGEREF _Toc466471762 \h </w:instrText>
            </w:r>
            <w:r>
              <w:rPr>
                <w:noProof/>
                <w:webHidden/>
              </w:rPr>
            </w:r>
            <w:r>
              <w:rPr>
                <w:noProof/>
                <w:webHidden/>
              </w:rPr>
              <w:fldChar w:fldCharType="separate"/>
            </w:r>
            <w:r>
              <w:rPr>
                <w:noProof/>
                <w:webHidden/>
              </w:rPr>
              <w:t>23</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63" w:history="1">
            <w:r w:rsidRPr="007315C8">
              <w:rPr>
                <w:rStyle w:val="Hyperlink"/>
                <w:noProof/>
              </w:rPr>
              <w:t>3.4</w:t>
            </w:r>
            <w:r>
              <w:rPr>
                <w:rFonts w:eastAsiaTheme="minorEastAsia"/>
                <w:noProof/>
                <w:lang w:val="nl-NL" w:eastAsia="nl-NL"/>
              </w:rPr>
              <w:tab/>
            </w:r>
            <w:r w:rsidRPr="007315C8">
              <w:rPr>
                <w:rStyle w:val="Hyperlink"/>
                <w:noProof/>
              </w:rPr>
              <w:t>Import and Export Architecture</w:t>
            </w:r>
            <w:r>
              <w:rPr>
                <w:noProof/>
                <w:webHidden/>
              </w:rPr>
              <w:tab/>
            </w:r>
            <w:r>
              <w:rPr>
                <w:noProof/>
                <w:webHidden/>
              </w:rPr>
              <w:fldChar w:fldCharType="begin"/>
            </w:r>
            <w:r>
              <w:rPr>
                <w:noProof/>
                <w:webHidden/>
              </w:rPr>
              <w:instrText xml:space="preserve"> PAGEREF _Toc466471763 \h </w:instrText>
            </w:r>
            <w:r>
              <w:rPr>
                <w:noProof/>
                <w:webHidden/>
              </w:rPr>
            </w:r>
            <w:r>
              <w:rPr>
                <w:noProof/>
                <w:webHidden/>
              </w:rPr>
              <w:fldChar w:fldCharType="separate"/>
            </w:r>
            <w:r>
              <w:rPr>
                <w:noProof/>
                <w:webHidden/>
              </w:rPr>
              <w:t>24</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64" w:history="1">
            <w:r w:rsidRPr="007315C8">
              <w:rPr>
                <w:rStyle w:val="Hyperlink"/>
                <w:noProof/>
              </w:rPr>
              <w:t>3.5</w:t>
            </w:r>
            <w:r>
              <w:rPr>
                <w:rFonts w:eastAsiaTheme="minorEastAsia"/>
                <w:noProof/>
                <w:lang w:val="nl-NL" w:eastAsia="nl-NL"/>
              </w:rPr>
              <w:tab/>
            </w:r>
            <w:r w:rsidRPr="007315C8">
              <w:rPr>
                <w:rStyle w:val="Hyperlink"/>
                <w:noProof/>
              </w:rPr>
              <w:t>Report Architecture</w:t>
            </w:r>
            <w:r>
              <w:rPr>
                <w:noProof/>
                <w:webHidden/>
              </w:rPr>
              <w:tab/>
            </w:r>
            <w:r>
              <w:rPr>
                <w:noProof/>
                <w:webHidden/>
              </w:rPr>
              <w:fldChar w:fldCharType="begin"/>
            </w:r>
            <w:r>
              <w:rPr>
                <w:noProof/>
                <w:webHidden/>
              </w:rPr>
              <w:instrText xml:space="preserve"> PAGEREF _Toc466471764 \h </w:instrText>
            </w:r>
            <w:r>
              <w:rPr>
                <w:noProof/>
                <w:webHidden/>
              </w:rPr>
            </w:r>
            <w:r>
              <w:rPr>
                <w:noProof/>
                <w:webHidden/>
              </w:rPr>
              <w:fldChar w:fldCharType="separate"/>
            </w:r>
            <w:r>
              <w:rPr>
                <w:noProof/>
                <w:webHidden/>
              </w:rPr>
              <w:t>24</w:t>
            </w:r>
            <w:r>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65" w:history="1">
            <w:r w:rsidRPr="007315C8">
              <w:rPr>
                <w:rStyle w:val="Hyperlink"/>
                <w:noProof/>
              </w:rPr>
              <w:t>4</w:t>
            </w:r>
            <w:r>
              <w:rPr>
                <w:rFonts w:eastAsiaTheme="minorEastAsia"/>
                <w:noProof/>
                <w:lang w:val="nl-NL" w:eastAsia="nl-NL"/>
              </w:rPr>
              <w:tab/>
            </w:r>
            <w:r w:rsidRPr="007315C8">
              <w:rPr>
                <w:rStyle w:val="Hyperlink"/>
                <w:noProof/>
              </w:rPr>
              <w:t>Menu: Analyse Implemented Architecture</w:t>
            </w:r>
            <w:r>
              <w:rPr>
                <w:noProof/>
                <w:webHidden/>
              </w:rPr>
              <w:tab/>
            </w:r>
            <w:r>
              <w:rPr>
                <w:noProof/>
                <w:webHidden/>
              </w:rPr>
              <w:fldChar w:fldCharType="begin"/>
            </w:r>
            <w:r>
              <w:rPr>
                <w:noProof/>
                <w:webHidden/>
              </w:rPr>
              <w:instrText xml:space="preserve"> PAGEREF _Toc466471765 \h </w:instrText>
            </w:r>
            <w:r>
              <w:rPr>
                <w:noProof/>
                <w:webHidden/>
              </w:rPr>
            </w:r>
            <w:r>
              <w:rPr>
                <w:noProof/>
                <w:webHidden/>
              </w:rPr>
              <w:fldChar w:fldCharType="separate"/>
            </w:r>
            <w:r>
              <w:rPr>
                <w:noProof/>
                <w:webHidden/>
              </w:rPr>
              <w:t>25</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66" w:history="1">
            <w:r w:rsidRPr="007315C8">
              <w:rPr>
                <w:rStyle w:val="Hyperlink"/>
                <w:noProof/>
              </w:rPr>
              <w:t>4.1</w:t>
            </w:r>
            <w:r>
              <w:rPr>
                <w:rFonts w:eastAsiaTheme="minorEastAsia"/>
                <w:noProof/>
                <w:lang w:val="nl-NL" w:eastAsia="nl-NL"/>
              </w:rPr>
              <w:tab/>
            </w:r>
            <w:r w:rsidRPr="007315C8">
              <w:rPr>
                <w:rStyle w:val="Hyperlink"/>
                <w:noProof/>
              </w:rPr>
              <w:t>Dependency Analysis [11]</w:t>
            </w:r>
            <w:r>
              <w:rPr>
                <w:noProof/>
                <w:webHidden/>
              </w:rPr>
              <w:tab/>
            </w:r>
            <w:r>
              <w:rPr>
                <w:noProof/>
                <w:webHidden/>
              </w:rPr>
              <w:fldChar w:fldCharType="begin"/>
            </w:r>
            <w:r>
              <w:rPr>
                <w:noProof/>
                <w:webHidden/>
              </w:rPr>
              <w:instrText xml:space="preserve"> PAGEREF _Toc466471766 \h </w:instrText>
            </w:r>
            <w:r>
              <w:rPr>
                <w:noProof/>
                <w:webHidden/>
              </w:rPr>
            </w:r>
            <w:r>
              <w:rPr>
                <w:noProof/>
                <w:webHidden/>
              </w:rPr>
              <w:fldChar w:fldCharType="separate"/>
            </w:r>
            <w:r>
              <w:rPr>
                <w:noProof/>
                <w:webHidden/>
              </w:rPr>
              <w:t>25</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67" w:history="1">
            <w:r w:rsidRPr="007315C8">
              <w:rPr>
                <w:rStyle w:val="Hyperlink"/>
                <w:noProof/>
                <w:lang w:val="en-GB"/>
              </w:rPr>
              <w:t>4.1.1</w:t>
            </w:r>
            <w:r>
              <w:rPr>
                <w:rFonts w:eastAsiaTheme="minorEastAsia"/>
                <w:noProof/>
                <w:lang w:val="nl-NL" w:eastAsia="nl-NL"/>
              </w:rPr>
              <w:tab/>
            </w:r>
            <w:r w:rsidRPr="007315C8">
              <w:rPr>
                <w:rStyle w:val="Hyperlink"/>
                <w:noProof/>
                <w:lang w:val="en-GB"/>
              </w:rPr>
              <w:t>Example of a Modular Architecture</w:t>
            </w:r>
            <w:r>
              <w:rPr>
                <w:noProof/>
                <w:webHidden/>
              </w:rPr>
              <w:tab/>
            </w:r>
            <w:r>
              <w:rPr>
                <w:noProof/>
                <w:webHidden/>
              </w:rPr>
              <w:fldChar w:fldCharType="begin"/>
            </w:r>
            <w:r>
              <w:rPr>
                <w:noProof/>
                <w:webHidden/>
              </w:rPr>
              <w:instrText xml:space="preserve"> PAGEREF _Toc466471767 \h </w:instrText>
            </w:r>
            <w:r>
              <w:rPr>
                <w:noProof/>
                <w:webHidden/>
              </w:rPr>
            </w:r>
            <w:r>
              <w:rPr>
                <w:noProof/>
                <w:webHidden/>
              </w:rPr>
              <w:fldChar w:fldCharType="separate"/>
            </w:r>
            <w:r>
              <w:rPr>
                <w:noProof/>
                <w:webHidden/>
              </w:rPr>
              <w:t>25</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68" w:history="1">
            <w:r w:rsidRPr="007315C8">
              <w:rPr>
                <w:rStyle w:val="Hyperlink"/>
                <w:noProof/>
                <w:lang w:val="en-GB"/>
              </w:rPr>
              <w:t>4.1.2</w:t>
            </w:r>
            <w:r>
              <w:rPr>
                <w:rFonts w:eastAsiaTheme="minorEastAsia"/>
                <w:noProof/>
                <w:lang w:val="nl-NL" w:eastAsia="nl-NL"/>
              </w:rPr>
              <w:tab/>
            </w:r>
            <w:r w:rsidRPr="007315C8">
              <w:rPr>
                <w:rStyle w:val="Hyperlink"/>
                <w:noProof/>
                <w:lang w:val="en-GB"/>
              </w:rPr>
              <w:t>Direct Structural Dependency Types</w:t>
            </w:r>
            <w:r>
              <w:rPr>
                <w:noProof/>
                <w:webHidden/>
              </w:rPr>
              <w:tab/>
            </w:r>
            <w:r>
              <w:rPr>
                <w:noProof/>
                <w:webHidden/>
              </w:rPr>
              <w:fldChar w:fldCharType="begin"/>
            </w:r>
            <w:r>
              <w:rPr>
                <w:noProof/>
                <w:webHidden/>
              </w:rPr>
              <w:instrText xml:space="preserve"> PAGEREF _Toc466471768 \h </w:instrText>
            </w:r>
            <w:r>
              <w:rPr>
                <w:noProof/>
                <w:webHidden/>
              </w:rPr>
            </w:r>
            <w:r>
              <w:rPr>
                <w:noProof/>
                <w:webHidden/>
              </w:rPr>
              <w:fldChar w:fldCharType="separate"/>
            </w:r>
            <w:r>
              <w:rPr>
                <w:noProof/>
                <w:webHidden/>
              </w:rPr>
              <w:t>26</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69" w:history="1">
            <w:r w:rsidRPr="007315C8">
              <w:rPr>
                <w:rStyle w:val="Hyperlink"/>
                <w:noProof/>
                <w:lang w:val="en-GB"/>
              </w:rPr>
              <w:t>4.1.3</w:t>
            </w:r>
            <w:r>
              <w:rPr>
                <w:rFonts w:eastAsiaTheme="minorEastAsia"/>
                <w:noProof/>
                <w:lang w:val="nl-NL" w:eastAsia="nl-NL"/>
              </w:rPr>
              <w:tab/>
            </w:r>
            <w:r w:rsidRPr="007315C8">
              <w:rPr>
                <w:rStyle w:val="Hyperlink"/>
                <w:noProof/>
                <w:lang w:val="en-GB"/>
              </w:rPr>
              <w:t>Indirect Structural Dependency</w:t>
            </w:r>
            <w:r>
              <w:rPr>
                <w:noProof/>
                <w:webHidden/>
              </w:rPr>
              <w:tab/>
            </w:r>
            <w:r>
              <w:rPr>
                <w:noProof/>
                <w:webHidden/>
              </w:rPr>
              <w:fldChar w:fldCharType="begin"/>
            </w:r>
            <w:r>
              <w:rPr>
                <w:noProof/>
                <w:webHidden/>
              </w:rPr>
              <w:instrText xml:space="preserve"> PAGEREF _Toc466471769 \h </w:instrText>
            </w:r>
            <w:r>
              <w:rPr>
                <w:noProof/>
                <w:webHidden/>
              </w:rPr>
            </w:r>
            <w:r>
              <w:rPr>
                <w:noProof/>
                <w:webHidden/>
              </w:rPr>
              <w:fldChar w:fldCharType="separate"/>
            </w:r>
            <w:r>
              <w:rPr>
                <w:noProof/>
                <w:webHidden/>
              </w:rPr>
              <w:t>26</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70" w:history="1">
            <w:r w:rsidRPr="007315C8">
              <w:rPr>
                <w:rStyle w:val="Hyperlink"/>
                <w:noProof/>
              </w:rPr>
              <w:t>4.2</w:t>
            </w:r>
            <w:r>
              <w:rPr>
                <w:rFonts w:eastAsiaTheme="minorEastAsia"/>
                <w:noProof/>
                <w:lang w:val="nl-NL" w:eastAsia="nl-NL"/>
              </w:rPr>
              <w:tab/>
            </w:r>
            <w:r w:rsidRPr="007315C8">
              <w:rPr>
                <w:rStyle w:val="Hyperlink"/>
                <w:noProof/>
              </w:rPr>
              <w:t>Application Properties</w:t>
            </w:r>
            <w:r>
              <w:rPr>
                <w:noProof/>
                <w:webHidden/>
              </w:rPr>
              <w:tab/>
            </w:r>
            <w:r>
              <w:rPr>
                <w:noProof/>
                <w:webHidden/>
              </w:rPr>
              <w:fldChar w:fldCharType="begin"/>
            </w:r>
            <w:r>
              <w:rPr>
                <w:noProof/>
                <w:webHidden/>
              </w:rPr>
              <w:instrText xml:space="preserve"> PAGEREF _Toc466471770 \h </w:instrText>
            </w:r>
            <w:r>
              <w:rPr>
                <w:noProof/>
                <w:webHidden/>
              </w:rPr>
            </w:r>
            <w:r>
              <w:rPr>
                <w:noProof/>
                <w:webHidden/>
              </w:rPr>
              <w:fldChar w:fldCharType="separate"/>
            </w:r>
            <w:r>
              <w:rPr>
                <w:noProof/>
                <w:webHidden/>
              </w:rPr>
              <w:t>27</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71" w:history="1">
            <w:r w:rsidRPr="007315C8">
              <w:rPr>
                <w:rStyle w:val="Hyperlink"/>
                <w:noProof/>
              </w:rPr>
              <w:t>4.3</w:t>
            </w:r>
            <w:r>
              <w:rPr>
                <w:rFonts w:eastAsiaTheme="minorEastAsia"/>
                <w:noProof/>
                <w:lang w:val="nl-NL" w:eastAsia="nl-NL"/>
              </w:rPr>
              <w:tab/>
            </w:r>
            <w:r w:rsidRPr="007315C8">
              <w:rPr>
                <w:rStyle w:val="Hyperlink"/>
                <w:noProof/>
              </w:rPr>
              <w:t>Analyse Application</w:t>
            </w:r>
            <w:r>
              <w:rPr>
                <w:noProof/>
                <w:webHidden/>
              </w:rPr>
              <w:tab/>
            </w:r>
            <w:r>
              <w:rPr>
                <w:noProof/>
                <w:webHidden/>
              </w:rPr>
              <w:fldChar w:fldCharType="begin"/>
            </w:r>
            <w:r>
              <w:rPr>
                <w:noProof/>
                <w:webHidden/>
              </w:rPr>
              <w:instrText xml:space="preserve"> PAGEREF _Toc466471771 \h </w:instrText>
            </w:r>
            <w:r>
              <w:rPr>
                <w:noProof/>
                <w:webHidden/>
              </w:rPr>
            </w:r>
            <w:r>
              <w:rPr>
                <w:noProof/>
                <w:webHidden/>
              </w:rPr>
              <w:fldChar w:fldCharType="separate"/>
            </w:r>
            <w:r>
              <w:rPr>
                <w:noProof/>
                <w:webHidden/>
              </w:rPr>
              <w:t>27</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72" w:history="1">
            <w:r w:rsidRPr="007315C8">
              <w:rPr>
                <w:rStyle w:val="Hyperlink"/>
                <w:noProof/>
                <w:lang w:val="en-GB"/>
              </w:rPr>
              <w:t>4.3.1</w:t>
            </w:r>
            <w:r>
              <w:rPr>
                <w:rFonts w:eastAsiaTheme="minorEastAsia"/>
                <w:noProof/>
                <w:lang w:val="nl-NL" w:eastAsia="nl-NL"/>
              </w:rPr>
              <w:tab/>
            </w:r>
            <w:r w:rsidRPr="007315C8">
              <w:rPr>
                <w:rStyle w:val="Hyperlink"/>
                <w:noProof/>
                <w:lang w:val="en-GB"/>
              </w:rPr>
              <w:t>Accuracy of Code Analysis</w:t>
            </w:r>
            <w:r>
              <w:rPr>
                <w:noProof/>
                <w:webHidden/>
              </w:rPr>
              <w:tab/>
            </w:r>
            <w:r>
              <w:rPr>
                <w:noProof/>
                <w:webHidden/>
              </w:rPr>
              <w:fldChar w:fldCharType="begin"/>
            </w:r>
            <w:r>
              <w:rPr>
                <w:noProof/>
                <w:webHidden/>
              </w:rPr>
              <w:instrText xml:space="preserve"> PAGEREF _Toc466471772 \h </w:instrText>
            </w:r>
            <w:r>
              <w:rPr>
                <w:noProof/>
                <w:webHidden/>
              </w:rPr>
            </w:r>
            <w:r>
              <w:rPr>
                <w:noProof/>
                <w:webHidden/>
              </w:rPr>
              <w:fldChar w:fldCharType="separate"/>
            </w:r>
            <w:r>
              <w:rPr>
                <w:noProof/>
                <w:webHidden/>
              </w:rPr>
              <w:t>28</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73" w:history="1">
            <w:r w:rsidRPr="007315C8">
              <w:rPr>
                <w:rStyle w:val="Hyperlink"/>
                <w:noProof/>
                <w:lang w:val="en-GB"/>
              </w:rPr>
              <w:t>4.3.2</w:t>
            </w:r>
            <w:r>
              <w:rPr>
                <w:rFonts w:eastAsiaTheme="minorEastAsia"/>
                <w:noProof/>
                <w:lang w:val="nl-NL" w:eastAsia="nl-NL"/>
              </w:rPr>
              <w:tab/>
            </w:r>
            <w:r w:rsidRPr="007315C8">
              <w:rPr>
                <w:rStyle w:val="Hyperlink"/>
                <w:noProof/>
                <w:lang w:val="en-GB"/>
              </w:rPr>
              <w:t>Limitations</w:t>
            </w:r>
            <w:r>
              <w:rPr>
                <w:noProof/>
                <w:webHidden/>
              </w:rPr>
              <w:tab/>
            </w:r>
            <w:r>
              <w:rPr>
                <w:noProof/>
                <w:webHidden/>
              </w:rPr>
              <w:fldChar w:fldCharType="begin"/>
            </w:r>
            <w:r>
              <w:rPr>
                <w:noProof/>
                <w:webHidden/>
              </w:rPr>
              <w:instrText xml:space="preserve"> PAGEREF _Toc466471773 \h </w:instrText>
            </w:r>
            <w:r>
              <w:rPr>
                <w:noProof/>
                <w:webHidden/>
              </w:rPr>
            </w:r>
            <w:r>
              <w:rPr>
                <w:noProof/>
                <w:webHidden/>
              </w:rPr>
              <w:fldChar w:fldCharType="separate"/>
            </w:r>
            <w:r>
              <w:rPr>
                <w:noProof/>
                <w:webHidden/>
              </w:rPr>
              <w:t>28</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74" w:history="1">
            <w:r w:rsidRPr="007315C8">
              <w:rPr>
                <w:rStyle w:val="Hyperlink"/>
                <w:noProof/>
              </w:rPr>
              <w:t>4.4</w:t>
            </w:r>
            <w:r>
              <w:rPr>
                <w:rFonts w:eastAsiaTheme="minorEastAsia"/>
                <w:noProof/>
                <w:lang w:val="nl-NL" w:eastAsia="nl-NL"/>
              </w:rPr>
              <w:tab/>
            </w:r>
            <w:r w:rsidRPr="007315C8">
              <w:rPr>
                <w:rStyle w:val="Hyperlink"/>
                <w:noProof/>
              </w:rPr>
              <w:t>Analysed Application Overview</w:t>
            </w:r>
            <w:r>
              <w:rPr>
                <w:noProof/>
                <w:webHidden/>
              </w:rPr>
              <w:tab/>
            </w:r>
            <w:r>
              <w:rPr>
                <w:noProof/>
                <w:webHidden/>
              </w:rPr>
              <w:fldChar w:fldCharType="begin"/>
            </w:r>
            <w:r>
              <w:rPr>
                <w:noProof/>
                <w:webHidden/>
              </w:rPr>
              <w:instrText xml:space="preserve"> PAGEREF _Toc466471774 \h </w:instrText>
            </w:r>
            <w:r>
              <w:rPr>
                <w:noProof/>
                <w:webHidden/>
              </w:rPr>
            </w:r>
            <w:r>
              <w:rPr>
                <w:noProof/>
                <w:webHidden/>
              </w:rPr>
              <w:fldChar w:fldCharType="separate"/>
            </w:r>
            <w:r>
              <w:rPr>
                <w:noProof/>
                <w:webHidden/>
              </w:rPr>
              <w:t>28</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75" w:history="1">
            <w:r w:rsidRPr="007315C8">
              <w:rPr>
                <w:rStyle w:val="Hyperlink"/>
                <w:noProof/>
                <w:lang w:val="en-GB"/>
              </w:rPr>
              <w:t>4.4.1</w:t>
            </w:r>
            <w:r>
              <w:rPr>
                <w:rFonts w:eastAsiaTheme="minorEastAsia"/>
                <w:noProof/>
                <w:lang w:val="nl-NL" w:eastAsia="nl-NL"/>
              </w:rPr>
              <w:tab/>
            </w:r>
            <w:r w:rsidRPr="007315C8">
              <w:rPr>
                <w:rStyle w:val="Hyperlink"/>
                <w:noProof/>
                <w:lang w:val="en-GB"/>
              </w:rPr>
              <w:t>Decomposition View</w:t>
            </w:r>
            <w:r>
              <w:rPr>
                <w:noProof/>
                <w:webHidden/>
              </w:rPr>
              <w:tab/>
            </w:r>
            <w:r>
              <w:rPr>
                <w:noProof/>
                <w:webHidden/>
              </w:rPr>
              <w:fldChar w:fldCharType="begin"/>
            </w:r>
            <w:r>
              <w:rPr>
                <w:noProof/>
                <w:webHidden/>
              </w:rPr>
              <w:instrText xml:space="preserve"> PAGEREF _Toc466471775 \h </w:instrText>
            </w:r>
            <w:r>
              <w:rPr>
                <w:noProof/>
                <w:webHidden/>
              </w:rPr>
            </w:r>
            <w:r>
              <w:rPr>
                <w:noProof/>
                <w:webHidden/>
              </w:rPr>
              <w:fldChar w:fldCharType="separate"/>
            </w:r>
            <w:r>
              <w:rPr>
                <w:noProof/>
                <w:webHidden/>
              </w:rPr>
              <w:t>28</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76" w:history="1">
            <w:r w:rsidRPr="007315C8">
              <w:rPr>
                <w:rStyle w:val="Hyperlink"/>
                <w:noProof/>
                <w:lang w:val="en-GB"/>
              </w:rPr>
              <w:t>4.4.2</w:t>
            </w:r>
            <w:r>
              <w:rPr>
                <w:rFonts w:eastAsiaTheme="minorEastAsia"/>
                <w:noProof/>
                <w:lang w:val="nl-NL" w:eastAsia="nl-NL"/>
              </w:rPr>
              <w:tab/>
            </w:r>
            <w:r w:rsidRPr="007315C8">
              <w:rPr>
                <w:rStyle w:val="Hyperlink"/>
                <w:noProof/>
                <w:lang w:val="en-GB"/>
              </w:rPr>
              <w:t>Usage View</w:t>
            </w:r>
            <w:r>
              <w:rPr>
                <w:noProof/>
                <w:webHidden/>
              </w:rPr>
              <w:tab/>
            </w:r>
            <w:r>
              <w:rPr>
                <w:noProof/>
                <w:webHidden/>
              </w:rPr>
              <w:fldChar w:fldCharType="begin"/>
            </w:r>
            <w:r>
              <w:rPr>
                <w:noProof/>
                <w:webHidden/>
              </w:rPr>
              <w:instrText xml:space="preserve"> PAGEREF _Toc466471776 \h </w:instrText>
            </w:r>
            <w:r>
              <w:rPr>
                <w:noProof/>
                <w:webHidden/>
              </w:rPr>
            </w:r>
            <w:r>
              <w:rPr>
                <w:noProof/>
                <w:webHidden/>
              </w:rPr>
              <w:fldChar w:fldCharType="separate"/>
            </w:r>
            <w:r>
              <w:rPr>
                <w:noProof/>
                <w:webHidden/>
              </w:rPr>
              <w:t>29</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77" w:history="1">
            <w:r w:rsidRPr="007315C8">
              <w:rPr>
                <w:rStyle w:val="Hyperlink"/>
                <w:noProof/>
                <w:lang w:val="en-GB"/>
              </w:rPr>
              <w:t>4.4.3</w:t>
            </w:r>
            <w:r>
              <w:rPr>
                <w:rFonts w:eastAsiaTheme="minorEastAsia"/>
                <w:noProof/>
                <w:lang w:val="nl-NL" w:eastAsia="nl-NL"/>
              </w:rPr>
              <w:tab/>
            </w:r>
            <w:r w:rsidRPr="007315C8">
              <w:rPr>
                <w:rStyle w:val="Hyperlink"/>
                <w:noProof/>
                <w:lang w:val="en-GB"/>
              </w:rPr>
              <w:t>Code Viewer</w:t>
            </w:r>
            <w:r>
              <w:rPr>
                <w:noProof/>
                <w:webHidden/>
              </w:rPr>
              <w:tab/>
            </w:r>
            <w:r>
              <w:rPr>
                <w:noProof/>
                <w:webHidden/>
              </w:rPr>
              <w:fldChar w:fldCharType="begin"/>
            </w:r>
            <w:r>
              <w:rPr>
                <w:noProof/>
                <w:webHidden/>
              </w:rPr>
              <w:instrText xml:space="preserve"> PAGEREF _Toc466471777 \h </w:instrText>
            </w:r>
            <w:r>
              <w:rPr>
                <w:noProof/>
                <w:webHidden/>
              </w:rPr>
            </w:r>
            <w:r>
              <w:rPr>
                <w:noProof/>
                <w:webHidden/>
              </w:rPr>
              <w:fldChar w:fldCharType="separate"/>
            </w:r>
            <w:r>
              <w:rPr>
                <w:noProof/>
                <w:webHidden/>
              </w:rPr>
              <w:t>30</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78" w:history="1">
            <w:r w:rsidRPr="007315C8">
              <w:rPr>
                <w:rStyle w:val="Hyperlink"/>
                <w:noProof/>
              </w:rPr>
              <w:t>4.5</w:t>
            </w:r>
            <w:r>
              <w:rPr>
                <w:rFonts w:eastAsiaTheme="minorEastAsia"/>
                <w:noProof/>
                <w:lang w:val="nl-NL" w:eastAsia="nl-NL"/>
              </w:rPr>
              <w:tab/>
            </w:r>
            <w:r w:rsidRPr="007315C8">
              <w:rPr>
                <w:rStyle w:val="Hyperlink"/>
                <w:noProof/>
              </w:rPr>
              <w:t>Implemented Architecture Diagram</w:t>
            </w:r>
            <w:r>
              <w:rPr>
                <w:noProof/>
                <w:webHidden/>
              </w:rPr>
              <w:tab/>
            </w:r>
            <w:r>
              <w:rPr>
                <w:noProof/>
                <w:webHidden/>
              </w:rPr>
              <w:fldChar w:fldCharType="begin"/>
            </w:r>
            <w:r>
              <w:rPr>
                <w:noProof/>
                <w:webHidden/>
              </w:rPr>
              <w:instrText xml:space="preserve"> PAGEREF _Toc466471778 \h </w:instrText>
            </w:r>
            <w:r>
              <w:rPr>
                <w:noProof/>
                <w:webHidden/>
              </w:rPr>
            </w:r>
            <w:r>
              <w:rPr>
                <w:noProof/>
                <w:webHidden/>
              </w:rPr>
              <w:fldChar w:fldCharType="separate"/>
            </w:r>
            <w:r>
              <w:rPr>
                <w:noProof/>
                <w:webHidden/>
              </w:rPr>
              <w:t>31</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79" w:history="1">
            <w:r w:rsidRPr="007315C8">
              <w:rPr>
                <w:rStyle w:val="Hyperlink"/>
                <w:noProof/>
              </w:rPr>
              <w:t>4.5.1</w:t>
            </w:r>
            <w:r>
              <w:rPr>
                <w:rFonts w:eastAsiaTheme="minorEastAsia"/>
                <w:noProof/>
                <w:lang w:val="nl-NL" w:eastAsia="nl-NL"/>
              </w:rPr>
              <w:tab/>
            </w:r>
            <w:r w:rsidRPr="007315C8">
              <w:rPr>
                <w:rStyle w:val="Hyperlink"/>
                <w:noProof/>
              </w:rPr>
              <w:t>Menu Bar</w:t>
            </w:r>
            <w:r>
              <w:rPr>
                <w:noProof/>
                <w:webHidden/>
              </w:rPr>
              <w:tab/>
            </w:r>
            <w:r>
              <w:rPr>
                <w:noProof/>
                <w:webHidden/>
              </w:rPr>
              <w:fldChar w:fldCharType="begin"/>
            </w:r>
            <w:r>
              <w:rPr>
                <w:noProof/>
                <w:webHidden/>
              </w:rPr>
              <w:instrText xml:space="preserve"> PAGEREF _Toc466471779 \h </w:instrText>
            </w:r>
            <w:r>
              <w:rPr>
                <w:noProof/>
                <w:webHidden/>
              </w:rPr>
            </w:r>
            <w:r>
              <w:rPr>
                <w:noProof/>
                <w:webHidden/>
              </w:rPr>
              <w:fldChar w:fldCharType="separate"/>
            </w:r>
            <w:r>
              <w:rPr>
                <w:noProof/>
                <w:webHidden/>
              </w:rPr>
              <w:t>31</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80" w:history="1">
            <w:r w:rsidRPr="007315C8">
              <w:rPr>
                <w:rStyle w:val="Hyperlink"/>
                <w:noProof/>
              </w:rPr>
              <w:t>4.5.2</w:t>
            </w:r>
            <w:r>
              <w:rPr>
                <w:rFonts w:eastAsiaTheme="minorEastAsia"/>
                <w:noProof/>
                <w:lang w:val="nl-NL" w:eastAsia="nl-NL"/>
              </w:rPr>
              <w:tab/>
            </w:r>
            <w:r w:rsidRPr="007315C8">
              <w:rPr>
                <w:rStyle w:val="Hyperlink"/>
                <w:noProof/>
              </w:rPr>
              <w:t>Options Dialog</w:t>
            </w:r>
            <w:r>
              <w:rPr>
                <w:noProof/>
                <w:webHidden/>
              </w:rPr>
              <w:tab/>
            </w:r>
            <w:r>
              <w:rPr>
                <w:noProof/>
                <w:webHidden/>
              </w:rPr>
              <w:fldChar w:fldCharType="begin"/>
            </w:r>
            <w:r>
              <w:rPr>
                <w:noProof/>
                <w:webHidden/>
              </w:rPr>
              <w:instrText xml:space="preserve"> PAGEREF _Toc466471780 \h </w:instrText>
            </w:r>
            <w:r>
              <w:rPr>
                <w:noProof/>
                <w:webHidden/>
              </w:rPr>
            </w:r>
            <w:r>
              <w:rPr>
                <w:noProof/>
                <w:webHidden/>
              </w:rPr>
              <w:fldChar w:fldCharType="separate"/>
            </w:r>
            <w:r>
              <w:rPr>
                <w:noProof/>
                <w:webHidden/>
              </w:rPr>
              <w:t>33</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81" w:history="1">
            <w:r w:rsidRPr="007315C8">
              <w:rPr>
                <w:rStyle w:val="Hyperlink"/>
                <w:noProof/>
              </w:rPr>
              <w:t>4.5.3</w:t>
            </w:r>
            <w:r>
              <w:rPr>
                <w:rFonts w:eastAsiaTheme="minorEastAsia"/>
                <w:noProof/>
                <w:lang w:val="nl-NL" w:eastAsia="nl-NL"/>
              </w:rPr>
              <w:tab/>
            </w:r>
            <w:r w:rsidRPr="007315C8">
              <w:rPr>
                <w:rStyle w:val="Hyperlink"/>
                <w:noProof/>
              </w:rPr>
              <w:t>Zoom Options</w:t>
            </w:r>
            <w:r>
              <w:rPr>
                <w:noProof/>
                <w:webHidden/>
              </w:rPr>
              <w:tab/>
            </w:r>
            <w:r>
              <w:rPr>
                <w:noProof/>
                <w:webHidden/>
              </w:rPr>
              <w:fldChar w:fldCharType="begin"/>
            </w:r>
            <w:r>
              <w:rPr>
                <w:noProof/>
                <w:webHidden/>
              </w:rPr>
              <w:instrText xml:space="preserve"> PAGEREF _Toc466471781 \h </w:instrText>
            </w:r>
            <w:r>
              <w:rPr>
                <w:noProof/>
                <w:webHidden/>
              </w:rPr>
            </w:r>
            <w:r>
              <w:rPr>
                <w:noProof/>
                <w:webHidden/>
              </w:rPr>
              <w:fldChar w:fldCharType="separate"/>
            </w:r>
            <w:r>
              <w:rPr>
                <w:noProof/>
                <w:webHidden/>
              </w:rPr>
              <w:t>35</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82" w:history="1">
            <w:r w:rsidRPr="007315C8">
              <w:rPr>
                <w:rStyle w:val="Hyperlink"/>
                <w:noProof/>
              </w:rPr>
              <w:t>4.5.4</w:t>
            </w:r>
            <w:r>
              <w:rPr>
                <w:rFonts w:eastAsiaTheme="minorEastAsia"/>
                <w:noProof/>
                <w:lang w:val="nl-NL" w:eastAsia="nl-NL"/>
              </w:rPr>
              <w:tab/>
            </w:r>
            <w:r w:rsidRPr="007315C8">
              <w:rPr>
                <w:rStyle w:val="Hyperlink"/>
                <w:noProof/>
              </w:rPr>
              <w:t>Browse Dependencies &amp; View Code</w:t>
            </w:r>
            <w:r>
              <w:rPr>
                <w:noProof/>
                <w:webHidden/>
              </w:rPr>
              <w:tab/>
            </w:r>
            <w:r>
              <w:rPr>
                <w:noProof/>
                <w:webHidden/>
              </w:rPr>
              <w:fldChar w:fldCharType="begin"/>
            </w:r>
            <w:r>
              <w:rPr>
                <w:noProof/>
                <w:webHidden/>
              </w:rPr>
              <w:instrText xml:space="preserve"> PAGEREF _Toc466471782 \h </w:instrText>
            </w:r>
            <w:r>
              <w:rPr>
                <w:noProof/>
                <w:webHidden/>
              </w:rPr>
            </w:r>
            <w:r>
              <w:rPr>
                <w:noProof/>
                <w:webHidden/>
              </w:rPr>
              <w:fldChar w:fldCharType="separate"/>
            </w:r>
            <w:r>
              <w:rPr>
                <w:noProof/>
                <w:webHidden/>
              </w:rPr>
              <w:t>37</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83" w:history="1">
            <w:r w:rsidRPr="007315C8">
              <w:rPr>
                <w:rStyle w:val="Hyperlink"/>
                <w:noProof/>
              </w:rPr>
              <w:t>4.6</w:t>
            </w:r>
            <w:r>
              <w:rPr>
                <w:rFonts w:eastAsiaTheme="minorEastAsia"/>
                <w:noProof/>
                <w:lang w:val="nl-NL" w:eastAsia="nl-NL"/>
              </w:rPr>
              <w:tab/>
            </w:r>
            <w:r w:rsidRPr="007315C8">
              <w:rPr>
                <w:rStyle w:val="Hyperlink"/>
                <w:noProof/>
              </w:rPr>
              <w:t>Analysis History</w:t>
            </w:r>
            <w:r>
              <w:rPr>
                <w:noProof/>
                <w:webHidden/>
              </w:rPr>
              <w:tab/>
            </w:r>
            <w:r>
              <w:rPr>
                <w:noProof/>
                <w:webHidden/>
              </w:rPr>
              <w:fldChar w:fldCharType="begin"/>
            </w:r>
            <w:r>
              <w:rPr>
                <w:noProof/>
                <w:webHidden/>
              </w:rPr>
              <w:instrText xml:space="preserve"> PAGEREF _Toc466471783 \h </w:instrText>
            </w:r>
            <w:r>
              <w:rPr>
                <w:noProof/>
                <w:webHidden/>
              </w:rPr>
            </w:r>
            <w:r>
              <w:rPr>
                <w:noProof/>
                <w:webHidden/>
              </w:rPr>
              <w:fldChar w:fldCharType="separate"/>
            </w:r>
            <w:r>
              <w:rPr>
                <w:noProof/>
                <w:webHidden/>
              </w:rPr>
              <w:t>38</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84" w:history="1">
            <w:r w:rsidRPr="007315C8">
              <w:rPr>
                <w:rStyle w:val="Hyperlink"/>
                <w:noProof/>
              </w:rPr>
              <w:t>4.7</w:t>
            </w:r>
            <w:r>
              <w:rPr>
                <w:rFonts w:eastAsiaTheme="minorEastAsia"/>
                <w:noProof/>
                <w:lang w:val="nl-NL" w:eastAsia="nl-NL"/>
              </w:rPr>
              <w:tab/>
            </w:r>
            <w:r w:rsidRPr="007315C8">
              <w:rPr>
                <w:rStyle w:val="Hyperlink"/>
                <w:noProof/>
              </w:rPr>
              <w:t>Report Dependencies (Dependency Report)</w:t>
            </w:r>
            <w:r>
              <w:rPr>
                <w:noProof/>
                <w:webHidden/>
              </w:rPr>
              <w:tab/>
            </w:r>
            <w:r>
              <w:rPr>
                <w:noProof/>
                <w:webHidden/>
              </w:rPr>
              <w:fldChar w:fldCharType="begin"/>
            </w:r>
            <w:r>
              <w:rPr>
                <w:noProof/>
                <w:webHidden/>
              </w:rPr>
              <w:instrText xml:space="preserve"> PAGEREF _Toc466471784 \h </w:instrText>
            </w:r>
            <w:r>
              <w:rPr>
                <w:noProof/>
                <w:webHidden/>
              </w:rPr>
            </w:r>
            <w:r>
              <w:rPr>
                <w:noProof/>
                <w:webHidden/>
              </w:rPr>
              <w:fldChar w:fldCharType="separate"/>
            </w:r>
            <w:r>
              <w:rPr>
                <w:noProof/>
                <w:webHidden/>
              </w:rPr>
              <w:t>38</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85" w:history="1">
            <w:r w:rsidRPr="007315C8">
              <w:rPr>
                <w:rStyle w:val="Hyperlink"/>
                <w:noProof/>
              </w:rPr>
              <w:t>4.8</w:t>
            </w:r>
            <w:r>
              <w:rPr>
                <w:rFonts w:eastAsiaTheme="minorEastAsia"/>
                <w:noProof/>
                <w:lang w:val="nl-NL" w:eastAsia="nl-NL"/>
              </w:rPr>
              <w:tab/>
            </w:r>
            <w:r w:rsidRPr="007315C8">
              <w:rPr>
                <w:rStyle w:val="Hyperlink"/>
                <w:noProof/>
              </w:rPr>
              <w:t>Export/Import Analysed Model</w:t>
            </w:r>
            <w:r>
              <w:rPr>
                <w:noProof/>
                <w:webHidden/>
              </w:rPr>
              <w:tab/>
            </w:r>
            <w:r>
              <w:rPr>
                <w:noProof/>
                <w:webHidden/>
              </w:rPr>
              <w:fldChar w:fldCharType="begin"/>
            </w:r>
            <w:r>
              <w:rPr>
                <w:noProof/>
                <w:webHidden/>
              </w:rPr>
              <w:instrText xml:space="preserve"> PAGEREF _Toc466471785 \h </w:instrText>
            </w:r>
            <w:r>
              <w:rPr>
                <w:noProof/>
                <w:webHidden/>
              </w:rPr>
            </w:r>
            <w:r>
              <w:rPr>
                <w:noProof/>
                <w:webHidden/>
              </w:rPr>
              <w:fldChar w:fldCharType="separate"/>
            </w:r>
            <w:r>
              <w:rPr>
                <w:noProof/>
                <w:webHidden/>
              </w:rPr>
              <w:t>39</w:t>
            </w:r>
            <w:r>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86" w:history="1">
            <w:r w:rsidRPr="007315C8">
              <w:rPr>
                <w:rStyle w:val="Hyperlink"/>
                <w:noProof/>
              </w:rPr>
              <w:t>5</w:t>
            </w:r>
            <w:r>
              <w:rPr>
                <w:rFonts w:eastAsiaTheme="minorEastAsia"/>
                <w:noProof/>
                <w:lang w:val="nl-NL" w:eastAsia="nl-NL"/>
              </w:rPr>
              <w:tab/>
            </w:r>
            <w:r w:rsidRPr="007315C8">
              <w:rPr>
                <w:rStyle w:val="Hyperlink"/>
                <w:noProof/>
              </w:rPr>
              <w:t>Menu: Validate Conformance</w:t>
            </w:r>
            <w:r>
              <w:rPr>
                <w:noProof/>
                <w:webHidden/>
              </w:rPr>
              <w:tab/>
            </w:r>
            <w:r>
              <w:rPr>
                <w:noProof/>
                <w:webHidden/>
              </w:rPr>
              <w:fldChar w:fldCharType="begin"/>
            </w:r>
            <w:r>
              <w:rPr>
                <w:noProof/>
                <w:webHidden/>
              </w:rPr>
              <w:instrText xml:space="preserve"> PAGEREF _Toc466471786 \h </w:instrText>
            </w:r>
            <w:r>
              <w:rPr>
                <w:noProof/>
                <w:webHidden/>
              </w:rPr>
            </w:r>
            <w:r>
              <w:rPr>
                <w:noProof/>
                <w:webHidden/>
              </w:rPr>
              <w:fldChar w:fldCharType="separate"/>
            </w:r>
            <w:r>
              <w:rPr>
                <w:noProof/>
                <w:webHidden/>
              </w:rPr>
              <w:t>40</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87" w:history="1">
            <w:r w:rsidRPr="007315C8">
              <w:rPr>
                <w:rStyle w:val="Hyperlink"/>
                <w:noProof/>
              </w:rPr>
              <w:t>5.1</w:t>
            </w:r>
            <w:r>
              <w:rPr>
                <w:rFonts w:eastAsiaTheme="minorEastAsia"/>
                <w:noProof/>
                <w:lang w:val="nl-NL" w:eastAsia="nl-NL"/>
              </w:rPr>
              <w:tab/>
            </w:r>
            <w:r w:rsidRPr="007315C8">
              <w:rPr>
                <w:rStyle w:val="Hyperlink"/>
                <w:noProof/>
              </w:rPr>
              <w:t>Validate Now</w:t>
            </w:r>
            <w:r>
              <w:rPr>
                <w:noProof/>
                <w:webHidden/>
              </w:rPr>
              <w:tab/>
            </w:r>
            <w:r>
              <w:rPr>
                <w:noProof/>
                <w:webHidden/>
              </w:rPr>
              <w:fldChar w:fldCharType="begin"/>
            </w:r>
            <w:r>
              <w:rPr>
                <w:noProof/>
                <w:webHidden/>
              </w:rPr>
              <w:instrText xml:space="preserve"> PAGEREF _Toc466471787 \h </w:instrText>
            </w:r>
            <w:r>
              <w:rPr>
                <w:noProof/>
                <w:webHidden/>
              </w:rPr>
            </w:r>
            <w:r>
              <w:rPr>
                <w:noProof/>
                <w:webHidden/>
              </w:rPr>
              <w:fldChar w:fldCharType="separate"/>
            </w:r>
            <w:r>
              <w:rPr>
                <w:noProof/>
                <w:webHidden/>
              </w:rPr>
              <w:t>40</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88" w:history="1">
            <w:r w:rsidRPr="007315C8">
              <w:rPr>
                <w:rStyle w:val="Hyperlink"/>
                <w:noProof/>
              </w:rPr>
              <w:t>5.1.1</w:t>
            </w:r>
            <w:r>
              <w:rPr>
                <w:rFonts w:eastAsiaTheme="minorEastAsia"/>
                <w:noProof/>
                <w:lang w:val="nl-NL" w:eastAsia="nl-NL"/>
              </w:rPr>
              <w:tab/>
            </w:r>
            <w:r w:rsidRPr="007315C8">
              <w:rPr>
                <w:rStyle w:val="Hyperlink"/>
                <w:noProof/>
              </w:rPr>
              <w:t>Violations per Rule</w:t>
            </w:r>
            <w:r>
              <w:rPr>
                <w:noProof/>
                <w:webHidden/>
              </w:rPr>
              <w:tab/>
            </w:r>
            <w:r>
              <w:rPr>
                <w:noProof/>
                <w:webHidden/>
              </w:rPr>
              <w:fldChar w:fldCharType="begin"/>
            </w:r>
            <w:r>
              <w:rPr>
                <w:noProof/>
                <w:webHidden/>
              </w:rPr>
              <w:instrText xml:space="preserve"> PAGEREF _Toc466471788 \h </w:instrText>
            </w:r>
            <w:r>
              <w:rPr>
                <w:noProof/>
                <w:webHidden/>
              </w:rPr>
            </w:r>
            <w:r>
              <w:rPr>
                <w:noProof/>
                <w:webHidden/>
              </w:rPr>
              <w:fldChar w:fldCharType="separate"/>
            </w:r>
            <w:r>
              <w:rPr>
                <w:noProof/>
                <w:webHidden/>
              </w:rPr>
              <w:t>40</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89" w:history="1">
            <w:r w:rsidRPr="007315C8">
              <w:rPr>
                <w:rStyle w:val="Hyperlink"/>
                <w:noProof/>
              </w:rPr>
              <w:t>5.1.2</w:t>
            </w:r>
            <w:r>
              <w:rPr>
                <w:rFonts w:eastAsiaTheme="minorEastAsia"/>
                <w:noProof/>
                <w:lang w:val="nl-NL" w:eastAsia="nl-NL"/>
              </w:rPr>
              <w:tab/>
            </w:r>
            <w:r w:rsidRPr="007315C8">
              <w:rPr>
                <w:rStyle w:val="Hyperlink"/>
                <w:noProof/>
              </w:rPr>
              <w:t>All Violations</w:t>
            </w:r>
            <w:r>
              <w:rPr>
                <w:noProof/>
                <w:webHidden/>
              </w:rPr>
              <w:tab/>
            </w:r>
            <w:r>
              <w:rPr>
                <w:noProof/>
                <w:webHidden/>
              </w:rPr>
              <w:fldChar w:fldCharType="begin"/>
            </w:r>
            <w:r>
              <w:rPr>
                <w:noProof/>
                <w:webHidden/>
              </w:rPr>
              <w:instrText xml:space="preserve"> PAGEREF _Toc466471789 \h </w:instrText>
            </w:r>
            <w:r>
              <w:rPr>
                <w:noProof/>
                <w:webHidden/>
              </w:rPr>
            </w:r>
            <w:r>
              <w:rPr>
                <w:noProof/>
                <w:webHidden/>
              </w:rPr>
              <w:fldChar w:fldCharType="separate"/>
            </w:r>
            <w:r>
              <w:rPr>
                <w:noProof/>
                <w:webHidden/>
              </w:rPr>
              <w:t>41</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90" w:history="1">
            <w:r w:rsidRPr="007315C8">
              <w:rPr>
                <w:rStyle w:val="Hyperlink"/>
                <w:noProof/>
              </w:rPr>
              <w:t>5.1.3</w:t>
            </w:r>
            <w:r>
              <w:rPr>
                <w:rFonts w:eastAsiaTheme="minorEastAsia"/>
                <w:noProof/>
                <w:lang w:val="nl-NL" w:eastAsia="nl-NL"/>
              </w:rPr>
              <w:tab/>
            </w:r>
            <w:r w:rsidRPr="007315C8">
              <w:rPr>
                <w:rStyle w:val="Hyperlink"/>
                <w:noProof/>
              </w:rPr>
              <w:t>Violations in Diagrams</w:t>
            </w:r>
            <w:r>
              <w:rPr>
                <w:noProof/>
                <w:webHidden/>
              </w:rPr>
              <w:tab/>
            </w:r>
            <w:r>
              <w:rPr>
                <w:noProof/>
                <w:webHidden/>
              </w:rPr>
              <w:fldChar w:fldCharType="begin"/>
            </w:r>
            <w:r>
              <w:rPr>
                <w:noProof/>
                <w:webHidden/>
              </w:rPr>
              <w:instrText xml:space="preserve"> PAGEREF _Toc466471790 \h </w:instrText>
            </w:r>
            <w:r>
              <w:rPr>
                <w:noProof/>
                <w:webHidden/>
              </w:rPr>
            </w:r>
            <w:r>
              <w:rPr>
                <w:noProof/>
                <w:webHidden/>
              </w:rPr>
              <w:fldChar w:fldCharType="separate"/>
            </w:r>
            <w:r>
              <w:rPr>
                <w:noProof/>
                <w:webHidden/>
              </w:rPr>
              <w:t>43</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91" w:history="1">
            <w:r w:rsidRPr="007315C8">
              <w:rPr>
                <w:rStyle w:val="Hyperlink"/>
                <w:noProof/>
              </w:rPr>
              <w:t>5.2</w:t>
            </w:r>
            <w:r>
              <w:rPr>
                <w:rFonts w:eastAsiaTheme="minorEastAsia"/>
                <w:noProof/>
                <w:lang w:val="nl-NL" w:eastAsia="nl-NL"/>
              </w:rPr>
              <w:tab/>
            </w:r>
            <w:r w:rsidRPr="007315C8">
              <w:rPr>
                <w:rStyle w:val="Hyperlink"/>
                <w:noProof/>
              </w:rPr>
              <w:t>Violations Export and Report</w:t>
            </w:r>
            <w:r>
              <w:rPr>
                <w:noProof/>
                <w:webHidden/>
              </w:rPr>
              <w:tab/>
            </w:r>
            <w:r>
              <w:rPr>
                <w:noProof/>
                <w:webHidden/>
              </w:rPr>
              <w:fldChar w:fldCharType="begin"/>
            </w:r>
            <w:r>
              <w:rPr>
                <w:noProof/>
                <w:webHidden/>
              </w:rPr>
              <w:instrText xml:space="preserve"> PAGEREF _Toc466471791 \h </w:instrText>
            </w:r>
            <w:r>
              <w:rPr>
                <w:noProof/>
                <w:webHidden/>
              </w:rPr>
            </w:r>
            <w:r>
              <w:rPr>
                <w:noProof/>
                <w:webHidden/>
              </w:rPr>
              <w:fldChar w:fldCharType="separate"/>
            </w:r>
            <w:r>
              <w:rPr>
                <w:noProof/>
                <w:webHidden/>
              </w:rPr>
              <w:t>44</w:t>
            </w:r>
            <w:r>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92" w:history="1">
            <w:r w:rsidRPr="007315C8">
              <w:rPr>
                <w:rStyle w:val="Hyperlink"/>
                <w:noProof/>
              </w:rPr>
              <w:t>6</w:t>
            </w:r>
            <w:r>
              <w:rPr>
                <w:rFonts w:eastAsiaTheme="minorEastAsia"/>
                <w:noProof/>
                <w:lang w:val="nl-NL" w:eastAsia="nl-NL"/>
              </w:rPr>
              <w:tab/>
            </w:r>
            <w:r w:rsidRPr="007315C8">
              <w:rPr>
                <w:rStyle w:val="Hyperlink"/>
                <w:noProof/>
              </w:rPr>
              <w:t>MENU: Tools</w:t>
            </w:r>
            <w:r>
              <w:rPr>
                <w:noProof/>
                <w:webHidden/>
              </w:rPr>
              <w:tab/>
            </w:r>
            <w:r>
              <w:rPr>
                <w:noProof/>
                <w:webHidden/>
              </w:rPr>
              <w:fldChar w:fldCharType="begin"/>
            </w:r>
            <w:r>
              <w:rPr>
                <w:noProof/>
                <w:webHidden/>
              </w:rPr>
              <w:instrText xml:space="preserve"> PAGEREF _Toc466471792 \h </w:instrText>
            </w:r>
            <w:r>
              <w:rPr>
                <w:noProof/>
                <w:webHidden/>
              </w:rPr>
            </w:r>
            <w:r>
              <w:rPr>
                <w:noProof/>
                <w:webHidden/>
              </w:rPr>
              <w:fldChar w:fldCharType="separate"/>
            </w:r>
            <w:r>
              <w:rPr>
                <w:noProof/>
                <w:webHidden/>
              </w:rPr>
              <w:t>45</w:t>
            </w:r>
            <w:r>
              <w:rPr>
                <w:noProof/>
                <w:webHidden/>
              </w:rPr>
              <w:fldChar w:fldCharType="end"/>
            </w:r>
          </w:hyperlink>
        </w:p>
        <w:p w:rsidR="008C40DC" w:rsidRDefault="008C40DC">
          <w:pPr>
            <w:pStyle w:val="Inhopg2"/>
            <w:tabs>
              <w:tab w:val="left" w:pos="880"/>
              <w:tab w:val="right" w:leader="dot" w:pos="9350"/>
            </w:tabs>
            <w:rPr>
              <w:rFonts w:eastAsiaTheme="minorEastAsia"/>
              <w:noProof/>
              <w:lang w:val="nl-NL" w:eastAsia="nl-NL"/>
            </w:rPr>
          </w:pPr>
          <w:hyperlink w:anchor="_Toc466471793" w:history="1">
            <w:r w:rsidRPr="007315C8">
              <w:rPr>
                <w:rStyle w:val="Hyperlink"/>
                <w:noProof/>
              </w:rPr>
              <w:t>6.1</w:t>
            </w:r>
            <w:r>
              <w:rPr>
                <w:rFonts w:eastAsiaTheme="minorEastAsia"/>
                <w:noProof/>
                <w:lang w:val="nl-NL" w:eastAsia="nl-NL"/>
              </w:rPr>
              <w:tab/>
            </w:r>
            <w:r w:rsidRPr="007315C8">
              <w:rPr>
                <w:rStyle w:val="Hyperlink"/>
                <w:noProof/>
              </w:rPr>
              <w:t>Options</w:t>
            </w:r>
            <w:r>
              <w:rPr>
                <w:noProof/>
                <w:webHidden/>
              </w:rPr>
              <w:tab/>
            </w:r>
            <w:r>
              <w:rPr>
                <w:noProof/>
                <w:webHidden/>
              </w:rPr>
              <w:fldChar w:fldCharType="begin"/>
            </w:r>
            <w:r>
              <w:rPr>
                <w:noProof/>
                <w:webHidden/>
              </w:rPr>
              <w:instrText xml:space="preserve"> PAGEREF _Toc466471793 \h </w:instrText>
            </w:r>
            <w:r>
              <w:rPr>
                <w:noProof/>
                <w:webHidden/>
              </w:rPr>
            </w:r>
            <w:r>
              <w:rPr>
                <w:noProof/>
                <w:webHidden/>
              </w:rPr>
              <w:fldChar w:fldCharType="separate"/>
            </w:r>
            <w:r>
              <w:rPr>
                <w:noProof/>
                <w:webHidden/>
              </w:rPr>
              <w:t>45</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94" w:history="1">
            <w:r w:rsidRPr="007315C8">
              <w:rPr>
                <w:rStyle w:val="Hyperlink"/>
                <w:noProof/>
              </w:rPr>
              <w:t>6.1.1</w:t>
            </w:r>
            <w:r>
              <w:rPr>
                <w:rFonts w:eastAsiaTheme="minorEastAsia"/>
                <w:noProof/>
                <w:lang w:val="nl-NL" w:eastAsia="nl-NL"/>
              </w:rPr>
              <w:tab/>
            </w:r>
            <w:r w:rsidRPr="007315C8">
              <w:rPr>
                <w:rStyle w:val="Hyperlink"/>
                <w:noProof/>
              </w:rPr>
              <w:t>General</w:t>
            </w:r>
            <w:r>
              <w:rPr>
                <w:noProof/>
                <w:webHidden/>
              </w:rPr>
              <w:tab/>
            </w:r>
            <w:r>
              <w:rPr>
                <w:noProof/>
                <w:webHidden/>
              </w:rPr>
              <w:fldChar w:fldCharType="begin"/>
            </w:r>
            <w:r>
              <w:rPr>
                <w:noProof/>
                <w:webHidden/>
              </w:rPr>
              <w:instrText xml:space="preserve"> PAGEREF _Toc466471794 \h </w:instrText>
            </w:r>
            <w:r>
              <w:rPr>
                <w:noProof/>
                <w:webHidden/>
              </w:rPr>
            </w:r>
            <w:r>
              <w:rPr>
                <w:noProof/>
                <w:webHidden/>
              </w:rPr>
              <w:fldChar w:fldCharType="separate"/>
            </w:r>
            <w:r>
              <w:rPr>
                <w:noProof/>
                <w:webHidden/>
              </w:rPr>
              <w:t>45</w:t>
            </w:r>
            <w:r>
              <w:rPr>
                <w:noProof/>
                <w:webHidden/>
              </w:rPr>
              <w:fldChar w:fldCharType="end"/>
            </w:r>
          </w:hyperlink>
        </w:p>
        <w:p w:rsidR="008C40DC" w:rsidRDefault="008C40DC">
          <w:pPr>
            <w:pStyle w:val="Inhopg3"/>
            <w:tabs>
              <w:tab w:val="left" w:pos="1320"/>
              <w:tab w:val="right" w:leader="dot" w:pos="9350"/>
            </w:tabs>
            <w:rPr>
              <w:rFonts w:eastAsiaTheme="minorEastAsia"/>
              <w:noProof/>
              <w:lang w:val="nl-NL" w:eastAsia="nl-NL"/>
            </w:rPr>
          </w:pPr>
          <w:hyperlink w:anchor="_Toc466471795" w:history="1">
            <w:r w:rsidRPr="007315C8">
              <w:rPr>
                <w:rStyle w:val="Hyperlink"/>
                <w:noProof/>
              </w:rPr>
              <w:t>6.1.2</w:t>
            </w:r>
            <w:r>
              <w:rPr>
                <w:rFonts w:eastAsiaTheme="minorEastAsia"/>
                <w:noProof/>
                <w:lang w:val="nl-NL" w:eastAsia="nl-NL"/>
              </w:rPr>
              <w:tab/>
            </w:r>
            <w:r w:rsidRPr="007315C8">
              <w:rPr>
                <w:rStyle w:val="Hyperlink"/>
                <w:noProof/>
              </w:rPr>
              <w:t>Validate - Configuration</w:t>
            </w:r>
            <w:r>
              <w:rPr>
                <w:noProof/>
                <w:webHidden/>
              </w:rPr>
              <w:tab/>
            </w:r>
            <w:r>
              <w:rPr>
                <w:noProof/>
                <w:webHidden/>
              </w:rPr>
              <w:fldChar w:fldCharType="begin"/>
            </w:r>
            <w:r>
              <w:rPr>
                <w:noProof/>
                <w:webHidden/>
              </w:rPr>
              <w:instrText xml:space="preserve"> PAGEREF _Toc466471795 \h </w:instrText>
            </w:r>
            <w:r>
              <w:rPr>
                <w:noProof/>
                <w:webHidden/>
              </w:rPr>
            </w:r>
            <w:r>
              <w:rPr>
                <w:noProof/>
                <w:webHidden/>
              </w:rPr>
              <w:fldChar w:fldCharType="separate"/>
            </w:r>
            <w:r>
              <w:rPr>
                <w:noProof/>
                <w:webHidden/>
              </w:rPr>
              <w:t>46</w:t>
            </w:r>
            <w:r>
              <w:rPr>
                <w:noProof/>
                <w:webHidden/>
              </w:rPr>
              <w:fldChar w:fldCharType="end"/>
            </w:r>
          </w:hyperlink>
        </w:p>
        <w:p w:rsidR="008C40DC" w:rsidRDefault="008C40DC">
          <w:pPr>
            <w:pStyle w:val="Inhopg1"/>
            <w:tabs>
              <w:tab w:val="left" w:pos="440"/>
              <w:tab w:val="right" w:leader="dot" w:pos="9350"/>
            </w:tabs>
            <w:rPr>
              <w:rFonts w:eastAsiaTheme="minorEastAsia"/>
              <w:noProof/>
              <w:lang w:val="nl-NL" w:eastAsia="nl-NL"/>
            </w:rPr>
          </w:pPr>
          <w:hyperlink w:anchor="_Toc466471796" w:history="1">
            <w:r w:rsidRPr="007315C8">
              <w:rPr>
                <w:rStyle w:val="Hyperlink"/>
                <w:noProof/>
              </w:rPr>
              <w:t>7</w:t>
            </w:r>
            <w:r>
              <w:rPr>
                <w:rFonts w:eastAsiaTheme="minorEastAsia"/>
                <w:noProof/>
                <w:lang w:val="nl-NL" w:eastAsia="nl-NL"/>
              </w:rPr>
              <w:tab/>
            </w:r>
            <w:r w:rsidRPr="007315C8">
              <w:rPr>
                <w:rStyle w:val="Hyperlink"/>
                <w:noProof/>
                <w:lang w:val="nl-NL"/>
              </w:rPr>
              <w:t>Literature</w:t>
            </w:r>
            <w:r>
              <w:rPr>
                <w:noProof/>
                <w:webHidden/>
              </w:rPr>
              <w:tab/>
            </w:r>
            <w:r>
              <w:rPr>
                <w:noProof/>
                <w:webHidden/>
              </w:rPr>
              <w:fldChar w:fldCharType="begin"/>
            </w:r>
            <w:r>
              <w:rPr>
                <w:noProof/>
                <w:webHidden/>
              </w:rPr>
              <w:instrText xml:space="preserve"> PAGEREF _Toc466471796 \h </w:instrText>
            </w:r>
            <w:r>
              <w:rPr>
                <w:noProof/>
                <w:webHidden/>
              </w:rPr>
            </w:r>
            <w:r>
              <w:rPr>
                <w:noProof/>
                <w:webHidden/>
              </w:rPr>
              <w:fldChar w:fldCharType="separate"/>
            </w:r>
            <w:r>
              <w:rPr>
                <w:noProof/>
                <w:webHidden/>
              </w:rPr>
              <w:t>50</w:t>
            </w:r>
            <w:r>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1" w:name="_Toc466471739"/>
      <w:r>
        <w:lastRenderedPageBreak/>
        <w:t>Getting</w:t>
      </w:r>
      <w:r w:rsidR="0029593C">
        <w:t xml:space="preserve"> </w:t>
      </w:r>
      <w:r>
        <w:t>Started</w:t>
      </w:r>
      <w:bookmarkEnd w:id="1"/>
    </w:p>
    <w:p w:rsidR="008373A0" w:rsidRPr="00B4172F" w:rsidRDefault="008373A0" w:rsidP="00C86BAE">
      <w:pPr>
        <w:pStyle w:val="Kop2"/>
      </w:pPr>
      <w:bookmarkStart w:id="2" w:name="_Toc466471740"/>
      <w:r w:rsidRPr="00C86BAE">
        <w:t>Download</w:t>
      </w:r>
      <w:r w:rsidRPr="00B4172F">
        <w:t xml:space="preserve">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B75218">
      <w:pPr>
        <w:pStyle w:val="Lijstalinea"/>
        <w:numPr>
          <w:ilvl w:val="1"/>
          <w:numId w:val="3"/>
        </w:numPr>
        <w:ind w:left="709" w:hanging="283"/>
      </w:pPr>
      <w:r w:rsidRPr="00DD47C4">
        <w:t>If not</w:t>
      </w:r>
      <w:r>
        <w:t xml:space="preserve"> (and you are running Windows), create a shortcut and edit Target to:</w:t>
      </w:r>
      <w:r>
        <w:br/>
        <w:t>java -jar &lt;</w:t>
      </w:r>
      <w:proofErr w:type="spellStart"/>
      <w:r>
        <w:t>pathToHUSACCT</w:t>
      </w:r>
      <w:proofErr w:type="spellEnd"/>
      <w:r>
        <w: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B75218">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Default="003A022B" w:rsidP="00FD0EC2">
      <w:r w:rsidRPr="00F80B4A">
        <w:t>java -jar -Xmx1024m HUSACCT_3.4.1.jar</w:t>
      </w:r>
      <w:r>
        <w:t>.</w:t>
      </w:r>
    </w:p>
    <w:p w:rsidR="009169A0" w:rsidRDefault="009169A0" w:rsidP="00C86BAE">
      <w:pPr>
        <w:pStyle w:val="Kop2"/>
      </w:pPr>
      <w:bookmarkStart w:id="3" w:name="_Toc466471741"/>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rsidRPr="0079065C">
        <w:t xml:space="preserve"> of intended architectures and implemented architectures</w:t>
      </w:r>
      <w:r w:rsidR="003C249B">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C249B">
        <w:fldChar w:fldCharType="separate"/>
      </w:r>
      <w:r w:rsidR="00EB245C" w:rsidRPr="00EB245C">
        <w:rPr>
          <w:noProof/>
        </w:rPr>
        <w:t>[13]</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4" w:name="_Toc466471742"/>
      <w:r>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5" w:name="_Toc466471743"/>
      <w:r>
        <w:lastRenderedPageBreak/>
        <w:t xml:space="preserve">Tour: </w:t>
      </w:r>
      <w:r w:rsidR="001E3B06">
        <w:t>Over</w:t>
      </w:r>
      <w:r w:rsidR="00953742">
        <w:t>view of the work Process</w:t>
      </w:r>
      <w:bookmarkEnd w:id="5"/>
    </w:p>
    <w:p w:rsidR="00953742" w:rsidRPr="00953742" w:rsidRDefault="004657B1" w:rsidP="00953742">
      <w:r>
        <w:rPr>
          <w:noProof/>
          <w:lang w:val="nl-NL" w:eastAsia="nl-NL"/>
        </w:rPr>
        <w:drawing>
          <wp:anchor distT="0" distB="0" distL="114300" distR="114300" simplePos="0" relativeHeight="251652096"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w:t>
      </w:r>
      <w:proofErr w:type="spellStart"/>
      <w:r w:rsidR="004657B1">
        <w:t>Analyse</w:t>
      </w:r>
      <w:proofErr w:type="spellEnd"/>
      <w:r w:rsidR="004657B1">
        <w:t xml:space="preserv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341DC" w:rsidRPr="00D341DC" w:rsidRDefault="008A787F" w:rsidP="00D341DC">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6" w:name="_Toc466471744"/>
      <w:r w:rsidRPr="005D4A30">
        <w:lastRenderedPageBreak/>
        <w:t>Menu</w:t>
      </w:r>
      <w:r>
        <w:t>:</w:t>
      </w:r>
      <w:r w:rsidRPr="005D4A30">
        <w:t xml:space="preserve"> </w:t>
      </w:r>
      <w:r w:rsidR="003B00A9">
        <w:rPr>
          <w:noProof/>
          <w:lang w:val="nl-NL" w:eastAsia="nl-NL"/>
        </w:rPr>
        <w:drawing>
          <wp:anchor distT="0" distB="0" distL="114300" distR="114300" simplePos="0" relativeHeight="251649024"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6"/>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7" w:name="_Toc466471745"/>
      <w:r>
        <w:t>New Workspace</w:t>
      </w:r>
      <w:bookmarkEnd w:id="7"/>
    </w:p>
    <w:p w:rsidR="001F3F69" w:rsidRDefault="00E16294" w:rsidP="00F23DF2">
      <w:pPr>
        <w:pStyle w:val="Lijstalinea"/>
      </w:pPr>
      <w:r>
        <w:rPr>
          <w:noProof/>
          <w:lang w:val="nl-NL" w:eastAsia="nl-NL"/>
        </w:rPr>
        <w:drawing>
          <wp:anchor distT="0" distB="0" distL="114300" distR="114300" simplePos="0" relativeHeight="251651072"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8" w:name="_Toc466471746"/>
      <w:r>
        <w:t>Open Workspace</w:t>
      </w:r>
      <w:bookmarkEnd w:id="8"/>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5312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9" w:name="_Toc466471747"/>
      <w:r>
        <w:lastRenderedPageBreak/>
        <w:t>Save Workspace</w:t>
      </w:r>
      <w:bookmarkEnd w:id="9"/>
    </w:p>
    <w:p w:rsidR="00BF2696" w:rsidRDefault="00E16294" w:rsidP="00F23DF2">
      <w:pPr>
        <w:pStyle w:val="Lijstalinea"/>
      </w:pPr>
      <w:r>
        <w:rPr>
          <w:noProof/>
          <w:lang w:val="nl-NL" w:eastAsia="nl-NL"/>
        </w:rPr>
        <w:drawing>
          <wp:anchor distT="0" distB="0" distL="114300" distR="114300" simplePos="0" relativeHeight="251650048"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0" w:name="_Toc466471748"/>
      <w:r w:rsidRPr="005D4A30">
        <w:lastRenderedPageBreak/>
        <w:t xml:space="preserve">MENU: </w:t>
      </w:r>
      <w:r>
        <w:t>Define intended architecture</w:t>
      </w:r>
      <w:bookmarkEnd w:id="10"/>
    </w:p>
    <w:p w:rsidR="00543B09" w:rsidRDefault="003C12E2" w:rsidP="00C86BAE">
      <w:pPr>
        <w:pStyle w:val="Kop2"/>
      </w:pPr>
      <w:bookmarkStart w:id="11" w:name="_Toc466471749"/>
      <w:r>
        <w:t>Module Types and Rule Types</w:t>
      </w:r>
      <w:bookmarkEnd w:id="11"/>
    </w:p>
    <w:p w:rsidR="00543B09" w:rsidRPr="002F51B2" w:rsidRDefault="008C40DC"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2805.85pt;margin-top:0;width:243.1pt;height:336.4pt;z-index:251663360;mso-position-horizontal:right;mso-position-horizontal-relative:margin;mso-position-vertical:bottom;mso-position-vertical-relative:margin;mso-width-relative:margin;mso-height-relative:margin" strokecolor="white">
            <v:textbox style="mso-next-textbox:#_x0000_s1027" inset="0,0,0,0">
              <w:txbxContent>
                <w:p w:rsidR="008C40DC" w:rsidRPr="002C1DDB" w:rsidRDefault="008C40DC"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8C40DC" w:rsidRPr="002C1DDB" w:rsidRDefault="008C40DC"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4B0E93" w:rsidRPr="004B0E93">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4B0E93">
        <w:fldChar w:fldCharType="separate"/>
      </w:r>
      <w:r w:rsidR="004B0E93" w:rsidRPr="00FC3ED7">
        <w:rPr>
          <w:noProof/>
        </w:rPr>
        <w:t>[12]</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rsidRPr="00DB4EDF">
        <w:fldChar w:fldCharType="separate"/>
      </w:r>
      <w:r w:rsidR="00EB245C" w:rsidRPr="00EB245C">
        <w:rPr>
          <w:noProof/>
        </w:rPr>
        <w:t>[10]</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2" w:name="_Toc466471750"/>
      <w:r>
        <w:lastRenderedPageBreak/>
        <w:t>Common Module Types</w:t>
      </w:r>
      <w:bookmarkEnd w:id="12"/>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C249B" w:rsidRPr="00DB4EDF">
        <w:fldChar w:fldCharType="separate"/>
      </w:r>
      <w:r w:rsidR="00EB245C" w:rsidRPr="00EB245C">
        <w:rPr>
          <w:noProof/>
        </w:rPr>
        <w:t>[5]</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C249B" w:rsidRPr="00DB4EDF">
        <w:fldChar w:fldCharType="separate"/>
      </w:r>
      <w:r w:rsidR="00EB245C" w:rsidRPr="00EB245C">
        <w:rPr>
          <w:noProof/>
        </w:rPr>
        <w:t>[6]</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245C">
        <w:rPr>
          <w:noProof/>
        </w:rPr>
        <w:t>[2]</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C249B" w:rsidRPr="00DB4EDF">
        <w:fldChar w:fldCharType="separate"/>
      </w:r>
      <w:r w:rsidR="00EB245C" w:rsidRPr="00EB245C">
        <w:rPr>
          <w:noProof/>
        </w:rPr>
        <w:t>[3]</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66471751"/>
      <w:r>
        <w:lastRenderedPageBreak/>
        <w:t>Common Rule Types</w:t>
      </w:r>
      <w:bookmarkEnd w:id="13"/>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t xml:space="preserve">, </w:t>
      </w:r>
      <w:r w:rsidR="003C249B">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C249B">
        <w:fldChar w:fldCharType="separate"/>
      </w:r>
      <w:r w:rsidR="00EB245C" w:rsidRPr="00EB245C">
        <w:rPr>
          <w:noProof/>
        </w:rPr>
        <w:t>[8]</w:t>
      </w:r>
      <w:r w:rsidR="003C249B">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72697A">
        <w:rPr>
          <w:lang w:val="nl-NL"/>
        </w:rPr>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72697A">
        <w:rPr>
          <w:noProof/>
          <w:lang w:val="nl-NL"/>
        </w:rPr>
        <w:t>[2]</w:t>
      </w:r>
      <w:r w:rsidR="003C249B" w:rsidRPr="00DB4EDF">
        <w:fldChar w:fldCharType="end"/>
      </w:r>
      <w:r w:rsidRPr="0072697A">
        <w:rPr>
          <w:lang w:val="nl-NL"/>
        </w:rPr>
        <w:t xml:space="preserve"> </w:t>
      </w:r>
      <w:proofErr w:type="spellStart"/>
      <w:r w:rsidRPr="0072697A">
        <w:rPr>
          <w:lang w:val="nl-NL"/>
        </w:rPr>
        <w:t>distinguish</w:t>
      </w:r>
      <w:proofErr w:type="spellEnd"/>
      <w:r w:rsidRPr="0072697A">
        <w:rPr>
          <w:lang w:val="nl-NL"/>
        </w:rPr>
        <w:t xml:space="preserve"> </w:t>
      </w:r>
      <w:proofErr w:type="spellStart"/>
      <w:r w:rsidRPr="0072697A">
        <w:rPr>
          <w:lang w:val="nl-NL"/>
        </w:rPr>
        <w:t>the</w:t>
      </w:r>
      <w:proofErr w:type="spellEnd"/>
      <w:r w:rsidRPr="0072697A">
        <w:rPr>
          <w:lang w:val="nl-NL"/>
        </w:rPr>
        <w:t xml:space="preserve"> </w:t>
      </w:r>
      <w:proofErr w:type="spellStart"/>
      <w:r w:rsidRPr="0072697A">
        <w:rPr>
          <w:lang w:val="nl-NL"/>
        </w:rPr>
        <w:t>following</w:t>
      </w:r>
      <w:proofErr w:type="spellEnd"/>
      <w:r w:rsidRPr="0072697A">
        <w:rPr>
          <w:lang w:val="nl-NL"/>
        </w:rPr>
        <w:t xml:space="preserve"> </w:t>
      </w:r>
      <w:proofErr w:type="spellStart"/>
      <w:r w:rsidRPr="0072697A">
        <w:rPr>
          <w:lang w:val="nl-NL"/>
        </w:rPr>
        <w:t>properties</w:t>
      </w:r>
      <w:proofErr w:type="spellEnd"/>
      <w:r w:rsidRPr="0072697A">
        <w:rPr>
          <w:lang w:val="nl-NL"/>
        </w:rPr>
        <w:t xml:space="preserve"> per module: Name, </w:t>
      </w:r>
      <w:proofErr w:type="spellStart"/>
      <w:r w:rsidRPr="0072697A">
        <w:rPr>
          <w:lang w:val="nl-NL"/>
        </w:rPr>
        <w:t>Responsibility</w:t>
      </w:r>
      <w:proofErr w:type="spellEnd"/>
      <w:r w:rsidRPr="0072697A">
        <w:rPr>
          <w:lang w:val="nl-NL"/>
        </w:rPr>
        <w:t xml:space="preserve">, </w:t>
      </w:r>
      <w:proofErr w:type="spellStart"/>
      <w:r w:rsidRPr="0072697A">
        <w:rPr>
          <w:lang w:val="nl-NL"/>
        </w:rPr>
        <w:t>Visibility</w:t>
      </w:r>
      <w:proofErr w:type="spellEnd"/>
      <w:r w:rsidRPr="0072697A">
        <w:rPr>
          <w:lang w:val="nl-NL"/>
        </w:rPr>
        <w:t xml:space="preserve">, </w:t>
      </w:r>
      <w:proofErr w:type="spellStart"/>
      <w:r w:rsidRPr="0072697A">
        <w:rPr>
          <w:lang w:val="nl-NL"/>
        </w:rPr>
        <w:t>and</w:t>
      </w:r>
      <w:proofErr w:type="spellEnd"/>
      <w:r w:rsidRPr="0072697A">
        <w:rPr>
          <w:lang w:val="nl-NL"/>
        </w:rPr>
        <w:t xml:space="preserve"> </w:t>
      </w:r>
      <w:proofErr w:type="spellStart"/>
      <w:r w:rsidRPr="0072697A">
        <w:rPr>
          <w:lang w:val="nl-NL"/>
        </w:rPr>
        <w:t>Implementation</w:t>
      </w:r>
      <w:proofErr w:type="spellEnd"/>
      <w:r w:rsidRPr="0072697A">
        <w:rPr>
          <w:lang w:val="nl-NL"/>
        </w:rPr>
        <w:t xml:space="preserve">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8C40DC" w:rsidP="00543B09">
      <w:r>
        <w:rPr>
          <w:noProof/>
        </w:rPr>
        <w:pict>
          <v:shape id="_x0000_s1028" type="#_x0000_t202" style="position:absolute;margin-left:0;margin-top:0;width:505.5pt;height:287.25pt;z-index:251664384;mso-position-horizontal:center;mso-position-horizontal-relative:margin;mso-position-vertical:bottom;mso-position-vertical-relative:margin;mso-width-relative:margin;mso-height-relative:margin" strokecolor="white">
            <v:textbox style="mso-next-textbox:#_x0000_s1028" inset="0,3mm,0,0">
              <w:txbxContent>
                <w:p w:rsidR="008C40DC" w:rsidRPr="007A2CB3" w:rsidRDefault="008C40DC"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8C40DC" w:rsidRPr="007A2CB3" w:rsidTr="00B40CC9">
                    <w:trPr>
                      <w:trHeight w:val="230"/>
                      <w:jc w:val="center"/>
                    </w:trPr>
                    <w:tc>
                      <w:tcPr>
                        <w:tcW w:w="2977" w:type="dxa"/>
                        <w:tcBorders>
                          <w:top w:val="single" w:sz="4" w:space="0" w:color="auto"/>
                          <w:bottom w:val="double" w:sz="4" w:space="0" w:color="auto"/>
                        </w:tcBorders>
                        <w:vAlign w:val="center"/>
                      </w:tcPr>
                      <w:p w:rsidR="008C40DC" w:rsidRPr="007A2CB3" w:rsidRDefault="008C40DC"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8C40DC" w:rsidRPr="007A2CB3" w:rsidRDefault="008C40DC"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8C40DC" w:rsidRPr="007A2CB3" w:rsidRDefault="008C40DC" w:rsidP="00B40CC9">
                        <w:pPr>
                          <w:pStyle w:val="tablecolhead"/>
                          <w:spacing w:after="0"/>
                        </w:pPr>
                        <w:r w:rsidRPr="007A2CB3">
                          <w:t>Ref</w:t>
                        </w:r>
                        <w:r>
                          <w:t xml:space="preserve"> </w:t>
                        </w:r>
                        <w:r w:rsidRPr="00E437EE">
                          <w:rPr>
                            <w:vertAlign w:val="superscript"/>
                          </w:rPr>
                          <w:t>1</w:t>
                        </w:r>
                      </w:p>
                    </w:tc>
                  </w:tr>
                  <w:tr w:rsidR="008C40DC" w:rsidRPr="007A2CB3" w:rsidTr="00B40CC9">
                    <w:trPr>
                      <w:trHeight w:val="230"/>
                      <w:jc w:val="center"/>
                    </w:trPr>
                    <w:tc>
                      <w:tcPr>
                        <w:tcW w:w="2977" w:type="dxa"/>
                        <w:tcBorders>
                          <w:top w:val="double" w:sz="4" w:space="0" w:color="auto"/>
                        </w:tcBorders>
                        <w:vAlign w:val="center"/>
                      </w:tcPr>
                      <w:p w:rsidR="008C40DC" w:rsidRPr="007A2CB3" w:rsidRDefault="008C40DC" w:rsidP="00B40CC9">
                        <w:pPr>
                          <w:pStyle w:val="tablecolhead"/>
                          <w:tabs>
                            <w:tab w:val="left" w:pos="279"/>
                          </w:tabs>
                          <w:spacing w:after="0"/>
                          <w:jc w:val="left"/>
                        </w:pPr>
                        <w:r w:rsidRPr="007A2CB3">
                          <w:t>Property rule types</w:t>
                        </w:r>
                      </w:p>
                    </w:tc>
                    <w:tc>
                      <w:tcPr>
                        <w:tcW w:w="6521" w:type="dxa"/>
                        <w:tcBorders>
                          <w:top w:val="double" w:sz="4" w:space="0" w:color="auto"/>
                        </w:tcBorders>
                      </w:tcPr>
                      <w:p w:rsidR="008C40DC" w:rsidRPr="007A2CB3" w:rsidRDefault="008C40DC" w:rsidP="00B40CC9">
                        <w:pPr>
                          <w:pStyle w:val="tablecolhead"/>
                          <w:spacing w:after="0"/>
                        </w:pPr>
                      </w:p>
                    </w:tc>
                    <w:tc>
                      <w:tcPr>
                        <w:tcW w:w="567" w:type="dxa"/>
                        <w:tcBorders>
                          <w:top w:val="double" w:sz="4" w:space="0" w:color="auto"/>
                        </w:tcBorders>
                      </w:tcPr>
                      <w:p w:rsidR="008C40DC" w:rsidRPr="007A2CB3" w:rsidRDefault="008C40DC" w:rsidP="00B40CC9">
                        <w:pPr>
                          <w:pStyle w:val="tablecolhead"/>
                          <w:spacing w:after="0"/>
                        </w:pP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rsidRPr="007A2CB3">
                          <w:t>Naming convention</w:t>
                        </w:r>
                      </w:p>
                    </w:tc>
                    <w:tc>
                      <w:tcPr>
                        <w:tcW w:w="6521" w:type="dxa"/>
                      </w:tcPr>
                      <w:p w:rsidR="008C40DC" w:rsidRPr="007A2CB3" w:rsidRDefault="008C40DC"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rsidRPr="007A2CB3">
                          <w:t>Visibility convention</w:t>
                        </w:r>
                      </w:p>
                    </w:tc>
                    <w:tc>
                      <w:tcPr>
                        <w:tcW w:w="6521" w:type="dxa"/>
                      </w:tcPr>
                      <w:p w:rsidR="008C40DC" w:rsidRPr="007A2CB3" w:rsidRDefault="008C40DC"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rsidRPr="007A2CB3">
                          <w:t>Facade convention</w:t>
                        </w:r>
                      </w:p>
                    </w:tc>
                    <w:tc>
                      <w:tcPr>
                        <w:tcW w:w="6521" w:type="dxa"/>
                      </w:tcPr>
                      <w:p w:rsidR="008C40DC" w:rsidRPr="007A2CB3" w:rsidRDefault="008C40DC"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Pr="00EB245C">
                          <w:t>[3]</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rsidRPr="007A2CB3">
                          <w:t>Inheritance convention</w:t>
                        </w:r>
                      </w:p>
                    </w:tc>
                    <w:tc>
                      <w:tcPr>
                        <w:tcW w:w="6521" w:type="dxa"/>
                      </w:tcPr>
                      <w:p w:rsidR="008C40DC" w:rsidRPr="007A2CB3" w:rsidRDefault="008C40DC"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8C40DC" w:rsidRPr="007A2CB3" w:rsidTr="00B40CC9">
                    <w:trPr>
                      <w:trHeight w:val="230"/>
                      <w:jc w:val="center"/>
                    </w:trPr>
                    <w:tc>
                      <w:tcPr>
                        <w:tcW w:w="2977" w:type="dxa"/>
                        <w:tcBorders>
                          <w:top w:val="double" w:sz="4" w:space="0" w:color="auto"/>
                        </w:tcBorders>
                        <w:vAlign w:val="center"/>
                      </w:tcPr>
                      <w:p w:rsidR="008C40DC" w:rsidRPr="007A2CB3" w:rsidRDefault="008C40DC" w:rsidP="00B40CC9">
                        <w:pPr>
                          <w:pStyle w:val="tablecolhead"/>
                          <w:tabs>
                            <w:tab w:val="left" w:pos="279"/>
                          </w:tabs>
                          <w:spacing w:after="0"/>
                          <w:jc w:val="left"/>
                        </w:pPr>
                        <w:r w:rsidRPr="007A2CB3">
                          <w:t>Relation rule types</w:t>
                        </w:r>
                      </w:p>
                    </w:tc>
                    <w:tc>
                      <w:tcPr>
                        <w:tcW w:w="6521" w:type="dxa"/>
                        <w:tcBorders>
                          <w:top w:val="double" w:sz="4" w:space="0" w:color="auto"/>
                        </w:tcBorders>
                      </w:tcPr>
                      <w:p w:rsidR="008C40DC" w:rsidRPr="007A2CB3" w:rsidRDefault="008C40DC" w:rsidP="00B40CC9">
                        <w:pPr>
                          <w:pStyle w:val="tablecolhead"/>
                          <w:spacing w:after="0"/>
                          <w:jc w:val="left"/>
                        </w:pPr>
                      </w:p>
                    </w:tc>
                    <w:tc>
                      <w:tcPr>
                        <w:tcW w:w="567" w:type="dxa"/>
                        <w:tcBorders>
                          <w:top w:val="double" w:sz="4" w:space="0" w:color="auto"/>
                        </w:tcBorders>
                      </w:tcPr>
                      <w:p w:rsidR="008C40DC" w:rsidRPr="007A2CB3" w:rsidRDefault="008C40DC" w:rsidP="00B40CC9">
                        <w:pPr>
                          <w:pStyle w:val="tablecolhead"/>
                          <w:spacing w:after="0"/>
                        </w:pP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rsidRPr="007A2CB3">
                          <w:t>Is not allowed to use</w:t>
                        </w:r>
                      </w:p>
                    </w:tc>
                    <w:tc>
                      <w:tcPr>
                        <w:tcW w:w="6521" w:type="dxa"/>
                      </w:tcPr>
                      <w:p w:rsidR="008C40DC" w:rsidRPr="007A2CB3" w:rsidRDefault="008C40DC"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tab/>
                        </w:r>
                        <w:r w:rsidRPr="007A2CB3">
                          <w:t>Back call ban (specific for layers)</w:t>
                        </w:r>
                      </w:p>
                    </w:tc>
                    <w:tc>
                      <w:tcPr>
                        <w:tcW w:w="6521" w:type="dxa"/>
                      </w:tcPr>
                      <w:p w:rsidR="008C40DC" w:rsidRPr="007A2CB3" w:rsidRDefault="008C40DC"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tab/>
                        </w:r>
                        <w:r w:rsidRPr="007A2CB3">
                          <w:t>Skip call ban (specific for layers)</w:t>
                        </w:r>
                      </w:p>
                    </w:tc>
                    <w:tc>
                      <w:tcPr>
                        <w:tcW w:w="6521" w:type="dxa"/>
                      </w:tcPr>
                      <w:p w:rsidR="008C40DC" w:rsidRPr="007A2CB3" w:rsidRDefault="008C40DC"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Pr="00EB245C">
                          <w:t>[14]</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rsidRPr="007A2CB3">
                          <w:t>Is allowed to use</w:t>
                        </w:r>
                      </w:p>
                    </w:tc>
                    <w:tc>
                      <w:tcPr>
                        <w:tcW w:w="6521" w:type="dxa"/>
                      </w:tcPr>
                      <w:p w:rsidR="008C40DC" w:rsidRPr="007A2CB3" w:rsidRDefault="008C40DC"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Pr="00EB245C">
                          <w:t>[2]</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tab/>
                        </w:r>
                        <w:r w:rsidRPr="007A2CB3">
                          <w:t>Is only allowed to use</w:t>
                        </w:r>
                      </w:p>
                    </w:tc>
                    <w:tc>
                      <w:tcPr>
                        <w:tcW w:w="6521" w:type="dxa"/>
                      </w:tcPr>
                      <w:p w:rsidR="008C40DC" w:rsidRPr="007A2CB3" w:rsidRDefault="008C40DC"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tab/>
                        </w:r>
                        <w:r w:rsidRPr="007A2CB3">
                          <w:t>Is the only module allowed to use</w:t>
                        </w:r>
                      </w:p>
                    </w:tc>
                    <w:tc>
                      <w:tcPr>
                        <w:tcW w:w="6521" w:type="dxa"/>
                      </w:tcPr>
                      <w:p w:rsidR="008C40DC" w:rsidRPr="007A2CB3" w:rsidRDefault="008C40DC"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Pr="00EB245C">
                          <w:t>[7]</w:t>
                        </w:r>
                        <w:r w:rsidRPr="007A2CB3">
                          <w:rPr>
                            <w:b/>
                          </w:rPr>
                          <w:fldChar w:fldCharType="end"/>
                        </w:r>
                      </w:p>
                    </w:tc>
                  </w:tr>
                  <w:tr w:rsidR="008C40DC" w:rsidRPr="007A2CB3" w:rsidTr="00B40CC9">
                    <w:trPr>
                      <w:trHeight w:val="230"/>
                      <w:jc w:val="center"/>
                    </w:trPr>
                    <w:tc>
                      <w:tcPr>
                        <w:tcW w:w="2977" w:type="dxa"/>
                        <w:vAlign w:val="center"/>
                      </w:tcPr>
                      <w:p w:rsidR="008C40DC" w:rsidRPr="007A2CB3" w:rsidRDefault="008C40DC" w:rsidP="00B40CC9">
                        <w:pPr>
                          <w:pStyle w:val="tablecopy"/>
                          <w:tabs>
                            <w:tab w:val="left" w:pos="279"/>
                          </w:tabs>
                          <w:jc w:val="left"/>
                        </w:pPr>
                        <w:r>
                          <w:tab/>
                        </w:r>
                        <w:r w:rsidRPr="007A2CB3">
                          <w:t>Must use</w:t>
                        </w:r>
                      </w:p>
                    </w:tc>
                    <w:tc>
                      <w:tcPr>
                        <w:tcW w:w="6521" w:type="dxa"/>
                      </w:tcPr>
                      <w:p w:rsidR="008C40DC" w:rsidRPr="007A2CB3" w:rsidRDefault="008C40DC"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8C40DC" w:rsidRPr="007A2CB3" w:rsidRDefault="008C40DC"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Pr="00EB245C">
                          <w:t>[4]</w:t>
                        </w:r>
                        <w:r w:rsidRPr="007A2CB3">
                          <w:rPr>
                            <w:b/>
                          </w:rPr>
                          <w:fldChar w:fldCharType="end"/>
                        </w:r>
                      </w:p>
                    </w:tc>
                  </w:tr>
                </w:tbl>
                <w:p w:rsidR="008C40DC" w:rsidRPr="00E437EE" w:rsidRDefault="008C40DC"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4" w:name="_Toc466471752"/>
      <w:r>
        <w:rPr>
          <w:rFonts w:eastAsiaTheme="minorHAnsi"/>
        </w:rPr>
        <w:lastRenderedPageBreak/>
        <w:t>Define Intended Architecture</w:t>
      </w:r>
      <w:bookmarkEnd w:id="14"/>
    </w:p>
    <w:p w:rsidR="0048321C" w:rsidRPr="00046762" w:rsidRDefault="0048321C" w:rsidP="00B277BA">
      <w:r>
        <w:rPr>
          <w:noProof/>
          <w:lang w:val="nl-NL" w:eastAsia="nl-NL"/>
        </w:rPr>
        <w:drawing>
          <wp:anchor distT="0" distB="0" distL="114300" distR="114300" simplePos="0" relativeHeight="251654144"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5" w:name="_Toc359868017"/>
      <w:bookmarkStart w:id="16" w:name="_Toc466471753"/>
      <w:r>
        <w:t>Overview</w:t>
      </w:r>
      <w:bookmarkEnd w:id="16"/>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57216"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7" w:name="_Toc466471754"/>
      <w:r>
        <w:lastRenderedPageBreak/>
        <w:t>Add M</w:t>
      </w:r>
      <w:r w:rsidR="0048321C">
        <w:t>odule</w:t>
      </w:r>
      <w:bookmarkEnd w:id="15"/>
      <w:r w:rsidR="00B40CC9">
        <w:t>s</w:t>
      </w:r>
      <w:bookmarkEnd w:id="17"/>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8" w:name="_Toc359868018"/>
      <w:r>
        <w:br w:type="page"/>
      </w:r>
    </w:p>
    <w:p w:rsidR="0048321C" w:rsidRDefault="00B40CC9" w:rsidP="004E00A8">
      <w:pPr>
        <w:pStyle w:val="Kop3"/>
      </w:pPr>
      <w:bookmarkStart w:id="19" w:name="_Toc466471755"/>
      <w:r>
        <w:rPr>
          <w:noProof/>
          <w:lang w:val="nl-NL" w:eastAsia="nl-NL"/>
        </w:rPr>
        <w:lastRenderedPageBreak/>
        <w:drawing>
          <wp:anchor distT="0" distB="0" distL="114300" distR="114300" simplePos="0" relativeHeight="25165516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18"/>
      <w:bookmarkEnd w:id="19"/>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0" w:name="_Toc359868019"/>
      <w:bookmarkStart w:id="21" w:name="_Toc466471756"/>
      <w:r>
        <w:t>Add</w:t>
      </w:r>
      <w:r w:rsidR="0048321C" w:rsidRPr="00B700D1">
        <w:t xml:space="preserve"> Rules</w:t>
      </w:r>
      <w:bookmarkEnd w:id="20"/>
      <w:bookmarkEnd w:id="21"/>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619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2" w:name="_Toc359868021"/>
      <w:bookmarkStart w:id="23" w:name="_Toc466471757"/>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4" w:name="_Toc466471758"/>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4"/>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2"/>
      <w:r w:rsidR="00BD6E23">
        <w:t xml:space="preserve"> </w:t>
      </w:r>
    </w:p>
    <w:p w:rsidR="0048321C" w:rsidRDefault="008660F6" w:rsidP="00601694">
      <w:pPr>
        <w:pStyle w:val="Kop3"/>
        <w:spacing w:before="360"/>
      </w:pPr>
      <w:bookmarkStart w:id="25" w:name="_Toc359868022"/>
      <w:bookmarkStart w:id="26" w:name="_Toc466471759"/>
      <w:r>
        <w:t>M</w:t>
      </w:r>
      <w:r w:rsidR="00601694">
        <w:t>ove</w:t>
      </w:r>
      <w:r>
        <w:t xml:space="preserve"> L</w:t>
      </w:r>
      <w:r w:rsidR="0048321C">
        <w:t>ayers</w:t>
      </w:r>
      <w:bookmarkEnd w:id="25"/>
      <w:bookmarkEnd w:id="26"/>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47.75pt" o:ole="">
            <v:imagedata r:id="rId33" o:title=""/>
          </v:shape>
          <o:OLEObject Type="Embed" ProgID="Visio.Drawing.11" ShapeID="_x0000_i1025" DrawAspect="Content" ObjectID="_1540214313"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7" w:name="_Toc359868025"/>
      <w:bookmarkStart w:id="28" w:name="_Toc466471760"/>
      <w:r>
        <w:lastRenderedPageBreak/>
        <w:t>Conflicting R</w:t>
      </w:r>
      <w:r w:rsidR="0048321C">
        <w:t>ules</w:t>
      </w:r>
      <w:bookmarkEnd w:id="27"/>
      <w:bookmarkEnd w:id="28"/>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29" w:name="_Toc359868026"/>
      <w:bookmarkStart w:id="30" w:name="_Toc466471761"/>
      <w:r>
        <w:t>V</w:t>
      </w:r>
      <w:r w:rsidR="0048321C">
        <w:t xml:space="preserve">iew </w:t>
      </w:r>
      <w:r>
        <w:t>Intended A</w:t>
      </w:r>
      <w:r w:rsidR="007A4255">
        <w:t xml:space="preserve">rchitecture </w:t>
      </w:r>
      <w:r>
        <w:t>in B</w:t>
      </w:r>
      <w:r w:rsidR="0048321C">
        <w:t>rowser</w:t>
      </w:r>
      <w:bookmarkEnd w:id="29"/>
      <w:bookmarkEnd w:id="30"/>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1" w:name="_Toc466471762"/>
      <w:r>
        <w:lastRenderedPageBreak/>
        <w:t>I</w:t>
      </w:r>
      <w:r w:rsidR="00C023CB">
        <w:t xml:space="preserve">ntended </w:t>
      </w:r>
      <w:r>
        <w:t>A</w:t>
      </w:r>
      <w:r w:rsidR="00C023CB">
        <w:t xml:space="preserve">rchitecture </w:t>
      </w:r>
      <w:r>
        <w:t>D</w:t>
      </w:r>
      <w:r w:rsidR="00C023CB">
        <w:t>iagram</w:t>
      </w:r>
      <w:bookmarkEnd w:id="31"/>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2" w:name="_Toc466471763"/>
      <w:r>
        <w:t>Import and Export A</w:t>
      </w:r>
      <w:r w:rsidR="00680438">
        <w:t>rchitecture</w:t>
      </w:r>
      <w:bookmarkEnd w:id="32"/>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3" w:name="_Toc466471764"/>
      <w:r>
        <w:t>Report Architecture</w:t>
      </w:r>
      <w:bookmarkEnd w:id="33"/>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4" w:name="_Toc466471765"/>
      <w:r>
        <w:lastRenderedPageBreak/>
        <w:t>Menu: Analyse Implemented A</w:t>
      </w:r>
      <w:r w:rsidR="00F8091D">
        <w:t>rchitecture</w:t>
      </w:r>
      <w:bookmarkEnd w:id="34"/>
    </w:p>
    <w:p w:rsidR="00242264" w:rsidRDefault="008660F6" w:rsidP="00C86BAE">
      <w:pPr>
        <w:pStyle w:val="Kop2"/>
      </w:pPr>
      <w:bookmarkStart w:id="35" w:name="_Toc466471766"/>
      <w:r>
        <w:t>Dependency A</w:t>
      </w:r>
      <w:r w:rsidR="00B90B3E">
        <w:t xml:space="preserve">nalysis </w:t>
      </w:r>
      <w:r w:rsidR="003C249B">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C249B">
        <w:fldChar w:fldCharType="separate"/>
      </w:r>
      <w:r w:rsidR="00EB245C" w:rsidRPr="00FC3ED7">
        <w:rPr>
          <w:noProof/>
        </w:rPr>
        <w:t>[11]</w:t>
      </w:r>
      <w:bookmarkEnd w:id="35"/>
      <w:r w:rsidR="003C249B">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C249B">
        <w:rPr>
          <w:lang w:val="en-GB"/>
        </w:rPr>
        <w:fldChar w:fldCharType="separate"/>
      </w:r>
      <w:r w:rsidR="00EB245C" w:rsidRPr="00EB245C">
        <w:rPr>
          <w:noProof/>
          <w:lang w:val="en-GB"/>
        </w:rPr>
        <w:t>[9]</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C249B">
        <w:rPr>
          <w:lang w:val="en-GB"/>
        </w:rPr>
        <w:fldChar w:fldCharType="separate"/>
      </w:r>
      <w:r w:rsidR="00EB245C" w:rsidRPr="00EB245C">
        <w:rPr>
          <w:noProof/>
          <w:lang w:val="en-GB"/>
        </w:rPr>
        <w:t>[1]</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6" w:name="_Toc466471767"/>
      <w:r w:rsidRPr="00DC03F0">
        <w:rPr>
          <w:lang w:val="en-GB"/>
        </w:rPr>
        <w:t>Example of a Modular Architecture</w:t>
      </w:r>
      <w:bookmarkEnd w:id="36"/>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8C40DC" w:rsidP="00B75218">
      <w:pPr>
        <w:pStyle w:val="Lijstalinea"/>
        <w:numPr>
          <w:ilvl w:val="0"/>
          <w:numId w:val="18"/>
        </w:numPr>
        <w:rPr>
          <w:lang w:val="en-GB"/>
        </w:rPr>
      </w:pPr>
      <w:r>
        <w:rPr>
          <w:noProof/>
        </w:rPr>
        <w:pict>
          <v:shape id="Tekstvak 2" o:spid="_x0000_s1032" type="#_x0000_t202" style="position:absolute;left:0;text-align:left;margin-left:0;margin-top:0;width:250.45pt;height:245pt;z-index:251666432;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8C40DC" w:rsidRPr="00102226" w:rsidRDefault="008C40DC" w:rsidP="00CD4AFA"/>
                <w:p w:rsidR="008C40DC" w:rsidRDefault="008C40DC"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8C40DC" w:rsidRPr="00102226" w:rsidRDefault="008C40DC" w:rsidP="00CD4AFA">
                  <w:pPr>
                    <w:pStyle w:val="figurecaption"/>
                    <w:numPr>
                      <w:ilvl w:val="0"/>
                      <w:numId w:val="0"/>
                    </w:numPr>
                    <w:tabs>
                      <w:tab w:val="clear" w:pos="533"/>
                    </w:tabs>
                    <w:suppressAutoHyphens/>
                    <w:spacing w:after="0"/>
                    <w:ind w:firstLine="720"/>
                  </w:pPr>
                  <w:r w:rsidRPr="00102226">
                    <w:t>Example of a modular architecture in UML notation.</w:t>
                  </w:r>
                </w:p>
                <w:p w:rsidR="008C40DC" w:rsidRPr="008B5935" w:rsidRDefault="008C40DC"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7" w:name="_Toc466471768"/>
      <w:r w:rsidRPr="00DC03F0">
        <w:rPr>
          <w:lang w:val="en-GB"/>
        </w:rPr>
        <w:lastRenderedPageBreak/>
        <w:t>Direct Structural Dependency Types</w:t>
      </w:r>
      <w:bookmarkEnd w:id="37"/>
    </w:p>
    <w:p w:rsidR="00B90B3E" w:rsidRPr="00DC03F0" w:rsidRDefault="008C40DC" w:rsidP="00CD4AFA">
      <w:pPr>
        <w:rPr>
          <w:lang w:val="en-GB"/>
        </w:rPr>
      </w:pPr>
      <w:r>
        <w:rPr>
          <w:noProof/>
          <w:lang w:val="en-GB"/>
        </w:rPr>
        <w:pict>
          <v:shape id="_x0000_s1031" type="#_x0000_t202" style="position:absolute;margin-left:0;margin-top:0;width:246.3pt;height:324.3pt;z-index:251665408;mso-position-horizontal:center;mso-position-horizontal-relative:margin;mso-position-vertical:bottom;mso-position-vertical-relative:margin;mso-width-relative:margin;mso-height-relative:margin" stroked="f">
            <v:textbox style="mso-next-textbox:#_x0000_s1031" inset="0,1mm,0,1mm">
              <w:txbxContent>
                <w:p w:rsidR="008C40DC" w:rsidRPr="00EB245C" w:rsidRDefault="008C40DC"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8C40DC" w:rsidRPr="00EB245C" w:rsidTr="004B397A">
                    <w:trPr>
                      <w:trHeight w:val="230"/>
                    </w:trPr>
                    <w:tc>
                      <w:tcPr>
                        <w:tcW w:w="1985" w:type="dxa"/>
                        <w:tcBorders>
                          <w:top w:val="single" w:sz="4" w:space="0" w:color="auto"/>
                        </w:tcBorders>
                      </w:tcPr>
                      <w:p w:rsidR="008C40DC" w:rsidRPr="00EB245C" w:rsidRDefault="008C40DC"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8C40DC" w:rsidRPr="00EB245C" w:rsidRDefault="008C40DC"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Import</w:t>
                        </w:r>
                      </w:p>
                      <w:p w:rsidR="008C40DC" w:rsidRPr="00EB245C" w:rsidRDefault="008C40DC"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8C40DC" w:rsidRPr="00EB245C" w:rsidRDefault="008C40DC" w:rsidP="004B397A">
                        <w:pPr>
                          <w:pStyle w:val="tablecopy"/>
                          <w:rPr>
                            <w:rFonts w:asciiTheme="minorHAnsi" w:hAnsiTheme="minorHAnsi"/>
                          </w:rPr>
                        </w:pPr>
                        <w:r w:rsidRPr="00EB245C">
                          <w:rPr>
                            <w:rFonts w:asciiTheme="minorHAnsi" w:hAnsiTheme="minorHAnsi"/>
                          </w:rPr>
                          <w:t>Import ModuleB.ModuleB1.Class2;</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Declaration</w:t>
                        </w:r>
                      </w:p>
                      <w:p w:rsidR="008C40DC" w:rsidRPr="00EB245C" w:rsidRDefault="008C40DC"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8C40DC" w:rsidRPr="00EB245C" w:rsidRDefault="008C40DC" w:rsidP="004B397A">
                        <w:pPr>
                          <w:pStyle w:val="tablecopy"/>
                          <w:rPr>
                            <w:rFonts w:asciiTheme="minorHAnsi" w:hAnsiTheme="minorHAnsi"/>
                          </w:rPr>
                        </w:pPr>
                        <w:r w:rsidRPr="00EB245C">
                          <w:rPr>
                            <w:rFonts w:asciiTheme="minorHAnsi" w:hAnsiTheme="minorHAnsi"/>
                          </w:rPr>
                          <w:t>private Class2 linkToC2;</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Call</w:t>
                        </w:r>
                      </w:p>
                      <w:p w:rsidR="008C40DC" w:rsidRPr="00EB245C" w:rsidRDefault="008C40DC"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8C40DC" w:rsidRPr="00EB245C" w:rsidRDefault="008C40DC" w:rsidP="004B397A">
                        <w:pPr>
                          <w:pStyle w:val="tablecopy"/>
                          <w:rPr>
                            <w:rFonts w:asciiTheme="minorHAnsi" w:hAnsiTheme="minorHAnsi"/>
                          </w:rPr>
                        </w:pPr>
                        <w:r w:rsidRPr="00EB245C">
                          <w:rPr>
                            <w:rFonts w:asciiTheme="minorHAnsi" w:hAnsiTheme="minorHAnsi"/>
                          </w:rPr>
                          <w:t>public String variable;</w:t>
                        </w:r>
                      </w:p>
                      <w:p w:rsidR="008C40DC" w:rsidRPr="00EB245C" w:rsidRDefault="008C40DC" w:rsidP="004B397A">
                        <w:pPr>
                          <w:pStyle w:val="tablecopy"/>
                          <w:rPr>
                            <w:rFonts w:asciiTheme="minorHAnsi" w:hAnsiTheme="minorHAnsi"/>
                          </w:rPr>
                        </w:pPr>
                        <w:r w:rsidRPr="00EB245C">
                          <w:rPr>
                            <w:rFonts w:asciiTheme="minorHAnsi" w:hAnsiTheme="minorHAnsi"/>
                          </w:rPr>
                          <w:t>variable = linkToC2.method();</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Access</w:t>
                        </w:r>
                      </w:p>
                      <w:p w:rsidR="008C40DC" w:rsidRPr="00EB245C" w:rsidRDefault="008C40DC"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8C40DC" w:rsidRPr="00EB245C" w:rsidRDefault="008C40DC" w:rsidP="004B397A">
                        <w:pPr>
                          <w:pStyle w:val="tablecopy"/>
                          <w:rPr>
                            <w:rFonts w:asciiTheme="minorHAnsi" w:hAnsiTheme="minorHAnsi"/>
                          </w:rPr>
                        </w:pPr>
                        <w:r w:rsidRPr="00EB245C">
                          <w:rPr>
                            <w:rFonts w:asciiTheme="minorHAnsi" w:hAnsiTheme="minorHAnsi"/>
                          </w:rPr>
                          <w:t>variable = linkToC2.variable;</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8C40DC" w:rsidRPr="00EB245C" w:rsidRDefault="008C40DC"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8C40DC" w:rsidRPr="00EB245C" w:rsidRDefault="008C40DC" w:rsidP="004B397A">
                        <w:pPr>
                          <w:pStyle w:val="tablecopy"/>
                          <w:rPr>
                            <w:rFonts w:asciiTheme="minorHAnsi" w:hAnsiTheme="minorHAnsi"/>
                          </w:rPr>
                        </w:pPr>
                        <w:r w:rsidRPr="00EB245C">
                          <w:rPr>
                            <w:rFonts w:asciiTheme="minorHAnsi" w:hAnsiTheme="minorHAnsi"/>
                          </w:rPr>
                          <w:t>public class Class1 extends SuperClass1 { }</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Annotation</w:t>
                        </w:r>
                      </w:p>
                      <w:p w:rsidR="008C40DC" w:rsidRPr="00EB245C" w:rsidRDefault="008C40DC"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8C40DC" w:rsidRPr="00EB245C" w:rsidRDefault="008C40DC" w:rsidP="004B397A">
                        <w:pPr>
                          <w:pStyle w:val="tablecopy"/>
                          <w:rPr>
                            <w:rFonts w:asciiTheme="minorHAnsi" w:hAnsiTheme="minorHAnsi"/>
                          </w:rPr>
                        </w:pPr>
                        <w:r w:rsidRPr="00EB245C">
                          <w:rPr>
                            <w:rFonts w:asciiTheme="minorHAnsi" w:hAnsiTheme="minorHAnsi"/>
                          </w:rPr>
                          <w:t>@Class2</w:t>
                        </w:r>
                      </w:p>
                    </w:tc>
                  </w:tr>
                </w:tbl>
                <w:p w:rsidR="008C40DC" w:rsidRPr="00EB245C" w:rsidRDefault="008C40DC"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977"/>
                  </w:tblGrid>
                  <w:tr w:rsidR="008C40DC" w:rsidRPr="00EB245C" w:rsidTr="004B397A">
                    <w:trPr>
                      <w:trHeight w:val="230"/>
                    </w:trPr>
                    <w:tc>
                      <w:tcPr>
                        <w:tcW w:w="1985" w:type="dxa"/>
                        <w:tcBorders>
                          <w:top w:val="single" w:sz="4" w:space="0" w:color="auto"/>
                        </w:tcBorders>
                      </w:tcPr>
                      <w:p w:rsidR="008C40DC" w:rsidRPr="00EB245C" w:rsidRDefault="008C40DC"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8C40DC" w:rsidRPr="00EB245C" w:rsidRDefault="008C40DC"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Call</w:t>
                        </w:r>
                      </w:p>
                      <w:p w:rsidR="008C40DC" w:rsidRPr="00EB245C" w:rsidRDefault="008C40DC" w:rsidP="004B397A">
                        <w:pPr>
                          <w:pStyle w:val="tablecopy"/>
                          <w:jc w:val="left"/>
                          <w:rPr>
                            <w:rFonts w:asciiTheme="minorHAnsi" w:hAnsiTheme="minorHAnsi"/>
                          </w:rPr>
                        </w:pPr>
                        <w:r w:rsidRPr="00EB245C">
                          <w:rPr>
                            <w:rFonts w:asciiTheme="minorHAnsi" w:hAnsiTheme="minorHAnsi"/>
                          </w:rPr>
                          <w:t>Instance method;</w:t>
                        </w:r>
                      </w:p>
                      <w:p w:rsidR="008C40DC" w:rsidRPr="00EB245C" w:rsidRDefault="008C40DC"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8C40DC" w:rsidRPr="00EB245C" w:rsidRDefault="008C40DC" w:rsidP="004B397A">
                        <w:pPr>
                          <w:pStyle w:val="tablecopy"/>
                          <w:jc w:val="left"/>
                          <w:rPr>
                            <w:rFonts w:asciiTheme="minorHAnsi" w:hAnsiTheme="minorHAnsi"/>
                          </w:rPr>
                        </w:pPr>
                        <w:r w:rsidRPr="00EB245C">
                          <w:rPr>
                            <w:rFonts w:asciiTheme="minorHAnsi" w:hAnsiTheme="minorHAnsi"/>
                          </w:rPr>
                          <w:t>public String variable;</w:t>
                        </w:r>
                      </w:p>
                      <w:p w:rsidR="008C40DC" w:rsidRPr="00EB245C" w:rsidRDefault="008C40DC" w:rsidP="004B397A">
                        <w:pPr>
                          <w:pStyle w:val="tablecopy"/>
                          <w:jc w:val="left"/>
                          <w:rPr>
                            <w:rFonts w:asciiTheme="minorHAnsi" w:hAnsiTheme="minorHAnsi"/>
                          </w:rPr>
                        </w:pPr>
                        <w:r w:rsidRPr="00EB245C">
                          <w:rPr>
                            <w:rFonts w:asciiTheme="minorHAnsi" w:hAnsiTheme="minorHAnsi"/>
                          </w:rPr>
                          <w:t>variable = linkToC2.linkToC3.method();</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Access</w:t>
                        </w:r>
                      </w:p>
                      <w:p w:rsidR="008C40DC" w:rsidRPr="00EB245C" w:rsidRDefault="008C40DC"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8C40DC" w:rsidRPr="00EB245C" w:rsidRDefault="008C40DC" w:rsidP="004B397A">
                        <w:pPr>
                          <w:pStyle w:val="tablecopy"/>
                          <w:jc w:val="left"/>
                          <w:rPr>
                            <w:rFonts w:asciiTheme="minorHAnsi" w:hAnsiTheme="minorHAnsi"/>
                          </w:rPr>
                        </w:pPr>
                        <w:r w:rsidRPr="00EB245C">
                          <w:rPr>
                            <w:rFonts w:asciiTheme="minorHAnsi" w:hAnsiTheme="minorHAnsi"/>
                          </w:rPr>
                          <w:t>variable = linkToC2.linkToC3.variable;</w:t>
                        </w:r>
                      </w:p>
                    </w:tc>
                  </w:tr>
                  <w:tr w:rsidR="008C40DC" w:rsidRPr="00EB245C" w:rsidTr="004B397A">
                    <w:trPr>
                      <w:trHeight w:val="230"/>
                    </w:trPr>
                    <w:tc>
                      <w:tcPr>
                        <w:tcW w:w="1985" w:type="dxa"/>
                      </w:tcPr>
                      <w:p w:rsidR="008C40DC" w:rsidRPr="00EB245C" w:rsidRDefault="008C40DC" w:rsidP="004B397A">
                        <w:pPr>
                          <w:pStyle w:val="tablecopy"/>
                          <w:jc w:val="left"/>
                          <w:rPr>
                            <w:rFonts w:asciiTheme="minorHAnsi" w:hAnsiTheme="minorHAnsi"/>
                            <w:b/>
                          </w:rPr>
                        </w:pPr>
                        <w:r w:rsidRPr="00EB245C">
                          <w:rPr>
                            <w:rFonts w:asciiTheme="minorHAnsi" w:hAnsiTheme="minorHAnsi"/>
                            <w:b/>
                          </w:rPr>
                          <w:t>Inheritance</w:t>
                        </w:r>
                      </w:p>
                      <w:p w:rsidR="008C40DC" w:rsidRPr="00EB245C" w:rsidRDefault="008C40DC" w:rsidP="004B397A">
                        <w:pPr>
                          <w:pStyle w:val="tablecopy"/>
                          <w:jc w:val="left"/>
                          <w:rPr>
                            <w:rFonts w:asciiTheme="minorHAnsi" w:hAnsiTheme="minorHAnsi"/>
                          </w:rPr>
                        </w:pPr>
                        <w:r w:rsidRPr="00EB245C">
                          <w:rPr>
                            <w:rFonts w:asciiTheme="minorHAnsi" w:hAnsiTheme="minorHAnsi"/>
                          </w:rPr>
                          <w:t>Extends – extends;</w:t>
                        </w:r>
                      </w:p>
                      <w:p w:rsidR="008C40DC" w:rsidRPr="00EB245C" w:rsidRDefault="008C40DC" w:rsidP="004B397A">
                        <w:pPr>
                          <w:pStyle w:val="tablecopy"/>
                          <w:jc w:val="left"/>
                          <w:rPr>
                            <w:rFonts w:asciiTheme="minorHAnsi" w:hAnsiTheme="minorHAnsi"/>
                          </w:rPr>
                        </w:pPr>
                        <w:r w:rsidRPr="00EB245C">
                          <w:rPr>
                            <w:rFonts w:asciiTheme="minorHAnsi" w:hAnsiTheme="minorHAnsi"/>
                          </w:rPr>
                          <w:t>Access inherited variable;</w:t>
                        </w:r>
                      </w:p>
                      <w:p w:rsidR="008C40DC" w:rsidRPr="00EB245C" w:rsidRDefault="008C40DC"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8C40DC" w:rsidRPr="00EB245C" w:rsidRDefault="008C40DC" w:rsidP="004B397A">
                        <w:pPr>
                          <w:pStyle w:val="tablecopy"/>
                          <w:jc w:val="left"/>
                          <w:rPr>
                            <w:rFonts w:asciiTheme="minorHAnsi" w:hAnsiTheme="minorHAnsi"/>
                          </w:rPr>
                        </w:pPr>
                        <w:r w:rsidRPr="00EB245C">
                          <w:rPr>
                            <w:rFonts w:asciiTheme="minorHAnsi" w:hAnsiTheme="minorHAnsi"/>
                          </w:rPr>
                          <w:t>variable = linkToC2.variableSuper();</w:t>
                        </w:r>
                      </w:p>
                    </w:tc>
                  </w:tr>
                </w:tbl>
                <w:p w:rsidR="008C40DC" w:rsidRDefault="008C40DC"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w:t>
      </w:r>
      <w:proofErr w:type="spellStart"/>
      <w:r w:rsidR="00B90B3E" w:rsidRPr="00DC03F0">
        <w:rPr>
          <w:lang w:val="en-GB"/>
        </w:rPr>
        <w:t>ModuleA</w:t>
      </w:r>
      <w:proofErr w:type="spellEnd"/>
      <w:r w:rsidR="00B90B3E" w:rsidRPr="00DC03F0">
        <w:rPr>
          <w:lang w:val="en-GB"/>
        </w:rPr>
        <w:t xml:space="preserve"> in </w:t>
      </w:r>
      <w:r w:rsidR="00A13555">
        <w:rPr>
          <w:lang w:val="en-GB"/>
        </w:rPr>
        <w:t>the figure</w:t>
      </w:r>
      <w:r w:rsidR="00B90B3E" w:rsidRPr="00DC03F0">
        <w:rPr>
          <w:lang w:val="en-GB"/>
        </w:rPr>
        <w:t xml:space="preserve"> depends on </w:t>
      </w:r>
      <w:proofErr w:type="spellStart"/>
      <w:r w:rsidR="00B90B3E" w:rsidRPr="00DC03F0">
        <w:rPr>
          <w:lang w:val="en-GB"/>
        </w:rPr>
        <w:t>ModuleB</w:t>
      </w:r>
      <w:proofErr w:type="spellEnd"/>
      <w:r w:rsidR="00B90B3E" w:rsidRPr="00DC03F0">
        <w:rPr>
          <w:lang w:val="en-GB"/>
        </w:rPr>
        <w:t>,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8" w:name="_Toc466471769"/>
      <w:r w:rsidRPr="00DC03F0">
        <w:rPr>
          <w:lang w:val="en-GB"/>
        </w:rPr>
        <w:t>Indirect Structural Dependency</w:t>
      </w:r>
      <w:bookmarkEnd w:id="38"/>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Kop2"/>
      </w:pPr>
      <w:bookmarkStart w:id="39" w:name="_Toc466471770"/>
      <w:r>
        <w:lastRenderedPageBreak/>
        <w:t>Application P</w:t>
      </w:r>
      <w:r w:rsidR="00FE4954">
        <w:t>roperties</w:t>
      </w:r>
      <w:bookmarkEnd w:id="39"/>
    </w:p>
    <w:p w:rsidR="00FE4954" w:rsidRDefault="00FE4954" w:rsidP="00FE4954">
      <w:r>
        <w:rPr>
          <w:noProof/>
          <w:lang w:val="nl-NL" w:eastAsia="nl-NL"/>
        </w:rPr>
        <w:drawing>
          <wp:anchor distT="0" distB="0" distL="114300" distR="114300" simplePos="0" relativeHeight="251658240"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40" w:name="_Toc466471771"/>
      <w:r>
        <w:t>Analys</w:t>
      </w:r>
      <w:r w:rsidR="00B42832">
        <w:t>e A</w:t>
      </w:r>
      <w:r>
        <w:t>pplication</w:t>
      </w:r>
      <w:bookmarkEnd w:id="40"/>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1" w:name="_Toc466471772"/>
      <w:r>
        <w:rPr>
          <w:lang w:val="en-GB"/>
        </w:rPr>
        <w:t>Accuracy of Code Analysis</w:t>
      </w:r>
      <w:bookmarkEnd w:id="41"/>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2" w:name="_Toc466471773"/>
      <w:r>
        <w:rPr>
          <w:lang w:val="en-GB"/>
        </w:rPr>
        <w:t>Limitations</w:t>
      </w:r>
      <w:bookmarkEnd w:id="42"/>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3" w:name="_Toc466471774"/>
      <w:r>
        <w:t>Analysed Application O</w:t>
      </w:r>
      <w:r w:rsidR="00FE4954">
        <w:t>verview</w:t>
      </w:r>
      <w:bookmarkEnd w:id="43"/>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4" w:name="_Toc466471775"/>
      <w:r>
        <w:rPr>
          <w:lang w:val="en-GB"/>
        </w:rPr>
        <w:t>Decomposition V</w:t>
      </w:r>
      <w:r w:rsidR="006064E3" w:rsidRPr="006064E3">
        <w:rPr>
          <w:lang w:val="en-GB"/>
        </w:rPr>
        <w:t>iew</w:t>
      </w:r>
      <w:bookmarkEnd w:id="44"/>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5" w:name="_Toc466471776"/>
      <w:r>
        <w:rPr>
          <w:lang w:val="en-GB"/>
        </w:rPr>
        <w:t>Usage V</w:t>
      </w:r>
      <w:r w:rsidR="00DF387F" w:rsidRPr="00DF387F">
        <w:rPr>
          <w:lang w:val="en-GB"/>
        </w:rPr>
        <w:t>iew</w:t>
      </w:r>
      <w:bookmarkEnd w:id="45"/>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6" w:name="_Toc466471777"/>
      <w:r>
        <w:rPr>
          <w:lang w:val="en-GB"/>
        </w:rPr>
        <w:lastRenderedPageBreak/>
        <w:t>Code V</w:t>
      </w:r>
      <w:r w:rsidR="00DF387F">
        <w:rPr>
          <w:lang w:val="en-GB"/>
        </w:rPr>
        <w:t>iewer</w:t>
      </w:r>
      <w:bookmarkEnd w:id="46"/>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7" w:name="_Toc466471778"/>
      <w:r>
        <w:lastRenderedPageBreak/>
        <w:t>Implemented Architecture D</w:t>
      </w:r>
      <w:r w:rsidR="00FE4954">
        <w:t>iagram</w:t>
      </w:r>
      <w:bookmarkEnd w:id="47"/>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8" w:name="_Toc466471779"/>
      <w:r>
        <w:t>Menu B</w:t>
      </w:r>
      <w:r w:rsidR="00D53D3A" w:rsidRPr="00D53D3A">
        <w:t>ar</w:t>
      </w:r>
      <w:bookmarkEnd w:id="48"/>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9" w:name="_Toc466471780"/>
      <w:r>
        <w:lastRenderedPageBreak/>
        <w:t>Options D</w:t>
      </w:r>
      <w:r w:rsidR="004B2249">
        <w:t>ialog</w:t>
      </w:r>
      <w:bookmarkEnd w:id="49"/>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50" w:name="_Toc454279148"/>
      <w:r>
        <w:lastRenderedPageBreak/>
        <w:t>Different types of dependencies</w:t>
      </w:r>
      <w:bookmarkEnd w:id="50"/>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bookmarkStart w:id="51" w:name="_GoBack"/>
      <w:bookmarkEnd w:id="51"/>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2" w:name="_Toc466471781"/>
      <w:r>
        <w:lastRenderedPageBreak/>
        <w:t xml:space="preserve">Zoom </w:t>
      </w:r>
      <w:r w:rsidR="00B42832">
        <w:t>O</w:t>
      </w:r>
      <w:r w:rsidR="001D097B">
        <w:t>ptions</w:t>
      </w:r>
      <w:bookmarkEnd w:id="52"/>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w:t>
      </w:r>
      <w:proofErr w:type="spellStart"/>
      <w:r>
        <w:t>husacct.control.presentation.workspace</w:t>
      </w:r>
      <w:proofErr w:type="spellEnd"/>
      <w:r>
        <w:t xml:space="preserv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3" w:name="_Toc466471782"/>
      <w:r>
        <w:t>Browse D</w:t>
      </w:r>
      <w:r w:rsidR="00782E9B">
        <w:t xml:space="preserve">ependencies </w:t>
      </w:r>
      <w:r>
        <w:t>&amp; View C</w:t>
      </w:r>
      <w:r w:rsidR="00782E9B">
        <w:t>ode</w:t>
      </w:r>
      <w:bookmarkEnd w:id="53"/>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Kop2"/>
      </w:pPr>
      <w:bookmarkStart w:id="54" w:name="_Toc466471783"/>
      <w:r>
        <w:lastRenderedPageBreak/>
        <w:t>A</w:t>
      </w:r>
      <w:r w:rsidR="00B42832">
        <w:t>nalysis H</w:t>
      </w:r>
      <w:r w:rsidR="00FE4954">
        <w:t>istory</w:t>
      </w:r>
      <w:bookmarkEnd w:id="54"/>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7"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55" w:name="_Toc466471784"/>
      <w:r>
        <w:t>Report</w:t>
      </w:r>
      <w:r w:rsidR="00B42832">
        <w:t xml:space="preserve"> D</w:t>
      </w:r>
      <w:r w:rsidR="00FE4954">
        <w:t>ependencies</w:t>
      </w:r>
      <w:r w:rsidR="000632CD">
        <w:t xml:space="preserve"> (Dependency Report)</w:t>
      </w:r>
      <w:bookmarkEnd w:id="55"/>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56" w:name="_Toc466471785"/>
      <w:r>
        <w:t>Export/Import Analysed Model</w:t>
      </w:r>
      <w:bookmarkEnd w:id="56"/>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7" w:name="_Toc466471786"/>
      <w:r>
        <w:lastRenderedPageBreak/>
        <w:t>Menu: Validate C</w:t>
      </w:r>
      <w:r w:rsidR="00CF6A50">
        <w:t>onformance</w:t>
      </w:r>
      <w:bookmarkEnd w:id="57"/>
    </w:p>
    <w:p w:rsidR="00CF6A50" w:rsidRDefault="00B42832" w:rsidP="00C86BAE">
      <w:pPr>
        <w:pStyle w:val="Kop2"/>
      </w:pPr>
      <w:bookmarkStart w:id="58" w:name="_Toc466471787"/>
      <w:r>
        <w:t>Validate N</w:t>
      </w:r>
      <w:r w:rsidR="00CF6A50">
        <w:t>ow</w:t>
      </w:r>
      <w:bookmarkEnd w:id="58"/>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9" w:name="_Toc466471788"/>
      <w:r>
        <w:t>Violations per R</w:t>
      </w:r>
      <w:r w:rsidR="00256A3D" w:rsidRPr="00256A3D">
        <w:t>ule</w:t>
      </w:r>
      <w:bookmarkEnd w:id="59"/>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0" w:name="_Toc466471789"/>
      <w:r>
        <w:lastRenderedPageBreak/>
        <w:t>All V</w:t>
      </w:r>
      <w:r w:rsidR="00256A3D" w:rsidRPr="00256A3D">
        <w:t>iolations</w:t>
      </w:r>
      <w:bookmarkEnd w:id="60"/>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1" w:name="_Toc327964632"/>
      <w:bookmarkStart w:id="62" w:name="_Toc369464582"/>
      <w:r w:rsidRPr="006E4697">
        <w:lastRenderedPageBreak/>
        <w:t>Filter dialog</w:t>
      </w:r>
      <w:bookmarkEnd w:id="61"/>
      <w:bookmarkEnd w:id="62"/>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59264"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B75218">
      <w:pPr>
        <w:pStyle w:val="Lijstalinea"/>
        <w:numPr>
          <w:ilvl w:val="0"/>
          <w:numId w:val="22"/>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B75218">
      <w:pPr>
        <w:pStyle w:val="Lijstalinea"/>
        <w:numPr>
          <w:ilvl w:val="0"/>
          <w:numId w:val="22"/>
        </w:numPr>
        <w:spacing w:after="200" w:line="276" w:lineRule="auto"/>
        <w:ind w:left="360"/>
      </w:pPr>
      <w:r>
        <w:t xml:space="preserve">In this table the violation types that will be filtered can be selected. </w:t>
      </w:r>
    </w:p>
    <w:p w:rsidR="004B17A4" w:rsidRPr="000C59B9" w:rsidRDefault="004B17A4" w:rsidP="00B75218">
      <w:pPr>
        <w:pStyle w:val="Lijstalinea"/>
        <w:numPr>
          <w:ilvl w:val="0"/>
          <w:numId w:val="22"/>
        </w:numPr>
        <w:spacing w:after="200" w:line="276" w:lineRule="auto"/>
        <w:ind w:left="360"/>
      </w:pPr>
      <w:r>
        <w:t>The option to choose if the filtered values must be shown or must be hidden.</w:t>
      </w:r>
    </w:p>
    <w:p w:rsidR="004B17A4" w:rsidRDefault="004B17A4" w:rsidP="00B75218">
      <w:pPr>
        <w:pStyle w:val="Lijstalinea"/>
        <w:numPr>
          <w:ilvl w:val="0"/>
          <w:numId w:val="22"/>
        </w:numPr>
        <w:spacing w:after="200" w:line="276" w:lineRule="auto"/>
        <w:ind w:left="360"/>
      </w:pPr>
      <w:r>
        <w:t>When this button is pressed, the violations will be filtered.</w:t>
      </w:r>
    </w:p>
    <w:p w:rsidR="004B17A4" w:rsidRDefault="004B17A4" w:rsidP="00B75218">
      <w:pPr>
        <w:pStyle w:val="Lijstalinea"/>
        <w:numPr>
          <w:ilvl w:val="0"/>
          <w:numId w:val="22"/>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B75218">
      <w:pPr>
        <w:pStyle w:val="Lijstalinea"/>
        <w:numPr>
          <w:ilvl w:val="0"/>
          <w:numId w:val="23"/>
        </w:numPr>
        <w:spacing w:after="200" w:line="276" w:lineRule="auto"/>
        <w:ind w:left="360"/>
      </w:pPr>
      <w:r>
        <w:rPr>
          <w:noProof/>
          <w:lang w:val="nl-NL" w:eastAsia="nl-NL"/>
        </w:rPr>
        <w:drawing>
          <wp:anchor distT="0" distB="0" distL="114300" distR="114300" simplePos="0" relativeHeight="251660288"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B75218">
      <w:pPr>
        <w:pStyle w:val="Lijstalinea"/>
        <w:numPr>
          <w:ilvl w:val="0"/>
          <w:numId w:val="23"/>
        </w:numPr>
        <w:spacing w:after="200" w:line="276" w:lineRule="auto"/>
        <w:ind w:left="360"/>
      </w:pPr>
      <w:r>
        <w:t xml:space="preserve">When this button is pressed, the system will add an empty field to area 1. </w:t>
      </w:r>
    </w:p>
    <w:p w:rsidR="004B17A4" w:rsidRPr="00E117B8" w:rsidRDefault="004B17A4" w:rsidP="00B75218">
      <w:pPr>
        <w:pStyle w:val="Lijstalinea"/>
        <w:numPr>
          <w:ilvl w:val="0"/>
          <w:numId w:val="23"/>
        </w:numPr>
        <w:spacing w:after="200" w:line="276" w:lineRule="auto"/>
        <w:ind w:left="360"/>
      </w:pPr>
      <w:r>
        <w:t>When this button is pressed, the system will remove the selected row from area 1.</w:t>
      </w:r>
    </w:p>
    <w:p w:rsidR="004B17A4" w:rsidRPr="000C59B9" w:rsidRDefault="004B17A4" w:rsidP="00B75218">
      <w:pPr>
        <w:pStyle w:val="Lijstalinea"/>
        <w:numPr>
          <w:ilvl w:val="0"/>
          <w:numId w:val="23"/>
        </w:numPr>
        <w:spacing w:after="200" w:line="276" w:lineRule="auto"/>
        <w:ind w:left="360"/>
      </w:pPr>
      <w:r>
        <w:t>The option to choose if the filtered values must be shown or must be hidden.</w:t>
      </w:r>
    </w:p>
    <w:p w:rsidR="004B17A4" w:rsidRDefault="004B17A4" w:rsidP="00B75218">
      <w:pPr>
        <w:pStyle w:val="Lijstalinea"/>
        <w:numPr>
          <w:ilvl w:val="0"/>
          <w:numId w:val="23"/>
        </w:numPr>
        <w:spacing w:after="200" w:line="276" w:lineRule="auto"/>
        <w:ind w:left="360"/>
      </w:pPr>
      <w:r>
        <w:t>When this button is pressed, the violations will be filtered.</w:t>
      </w:r>
    </w:p>
    <w:p w:rsidR="004B17A4" w:rsidRPr="002828C3" w:rsidRDefault="004B17A4" w:rsidP="00B75218">
      <w:pPr>
        <w:pStyle w:val="Lijstalinea"/>
        <w:numPr>
          <w:ilvl w:val="0"/>
          <w:numId w:val="23"/>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3" w:name="_Toc466471790"/>
      <w:r>
        <w:t>Violations in D</w:t>
      </w:r>
      <w:r w:rsidR="00256A3D">
        <w:t>iagrams</w:t>
      </w:r>
      <w:bookmarkEnd w:id="63"/>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4" w:name="_Toc466471791"/>
      <w:r>
        <w:lastRenderedPageBreak/>
        <w:t>Violation</w:t>
      </w:r>
      <w:r w:rsidR="00990BC1">
        <w:t>s</w:t>
      </w:r>
      <w:r>
        <w:t xml:space="preserve"> </w:t>
      </w:r>
      <w:r w:rsidR="00B967FA">
        <w:t xml:space="preserve">Export and </w:t>
      </w:r>
      <w:r>
        <w:t>R</w:t>
      </w:r>
      <w:r w:rsidR="00242264">
        <w:t>eport</w:t>
      </w:r>
      <w:bookmarkEnd w:id="64"/>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5" w:name="_Toc466471792"/>
      <w:r w:rsidRPr="005D4A30">
        <w:t xml:space="preserve">MENU: </w:t>
      </w:r>
      <w:r>
        <w:t>Tools</w:t>
      </w:r>
      <w:bookmarkEnd w:id="65"/>
    </w:p>
    <w:p w:rsidR="005D4A30" w:rsidRDefault="005D4A30" w:rsidP="00C86BAE">
      <w:pPr>
        <w:pStyle w:val="Kop2"/>
      </w:pPr>
      <w:bookmarkStart w:id="66" w:name="_Toc466471793"/>
      <w:r>
        <w:t>Options</w:t>
      </w:r>
      <w:bookmarkEnd w:id="66"/>
    </w:p>
    <w:p w:rsidR="001B230B" w:rsidRDefault="001B230B" w:rsidP="005D4A30">
      <w:pPr>
        <w:pStyle w:val="Kop3"/>
      </w:pPr>
      <w:bookmarkStart w:id="67" w:name="_Toc466471794"/>
      <w:r>
        <w:t>General</w:t>
      </w:r>
      <w:bookmarkEnd w:id="67"/>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8"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8" w:name="_Toc369464585"/>
      <w:bookmarkStart w:id="69" w:name="_Toc466471795"/>
      <w:r>
        <w:t xml:space="preserve">Validate - </w:t>
      </w:r>
      <w:r w:rsidRPr="006E4697">
        <w:t>Configuration</w:t>
      </w:r>
      <w:bookmarkEnd w:id="68"/>
      <w:bookmarkEnd w:id="69"/>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0" w:name="_Toc327964635"/>
      <w:bookmarkStart w:id="71" w:name="_Toc369464586"/>
      <w:r w:rsidRPr="006E4697">
        <w:t>Configure severities</w:t>
      </w:r>
      <w:bookmarkEnd w:id="70"/>
      <w:bookmarkEnd w:id="71"/>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2" w:name="_Toc327964636"/>
      <w:bookmarkStart w:id="73" w:name="_Toc369464587"/>
      <w:r w:rsidRPr="006E4697">
        <w:lastRenderedPageBreak/>
        <w:t>Configure severities per rule type and per violation type</w:t>
      </w:r>
      <w:bookmarkEnd w:id="72"/>
      <w:bookmarkEnd w:id="73"/>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74" w:name="_Toc327964637"/>
      <w:bookmarkStart w:id="75" w:name="_Toc369464588"/>
      <w:r w:rsidRPr="006E4697">
        <w:t>Configure active violation types</w:t>
      </w:r>
      <w:bookmarkEnd w:id="74"/>
      <w:bookmarkEnd w:id="75"/>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66131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76" w:name="_Toc369464589"/>
      <w:r>
        <w:t>Configuration</w:t>
      </w:r>
      <w:r w:rsidRPr="005B37D0">
        <w:t xml:space="preserve"> of the default rules</w:t>
      </w:r>
      <w:bookmarkEnd w:id="76"/>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7" w:name="_Toc466471796"/>
      <w:r w:rsidRPr="004F7355">
        <w:rPr>
          <w:lang w:val="nl-NL"/>
        </w:rPr>
        <w:lastRenderedPageBreak/>
        <w:t>Literature</w:t>
      </w:r>
      <w:bookmarkEnd w:id="77"/>
    </w:p>
    <w:p w:rsidR="00FC3ED7" w:rsidRPr="00FC3ED7" w:rsidRDefault="003C249B"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BF1" w:rsidRDefault="00943BF1" w:rsidP="00B2111F">
      <w:pPr>
        <w:spacing w:line="240" w:lineRule="auto"/>
      </w:pPr>
      <w:r>
        <w:separator/>
      </w:r>
    </w:p>
    <w:p w:rsidR="00943BF1" w:rsidRDefault="00943BF1"/>
  </w:endnote>
  <w:endnote w:type="continuationSeparator" w:id="0">
    <w:p w:rsidR="00943BF1" w:rsidRDefault="00943BF1" w:rsidP="00B2111F">
      <w:pPr>
        <w:spacing w:line="240" w:lineRule="auto"/>
      </w:pPr>
      <w:r>
        <w:continuationSeparator/>
      </w:r>
    </w:p>
    <w:p w:rsidR="00943BF1" w:rsidRDefault="00943B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0DC" w:rsidRPr="00D0402B" w:rsidRDefault="008C40DC"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BB36AF">
      <w:rPr>
        <w:rFonts w:asciiTheme="majorHAnsi" w:hAnsiTheme="majorHAnsi"/>
        <w:noProof/>
        <w:color w:val="929292" w:themeColor="text1" w:themeTint="80"/>
        <w:sz w:val="28"/>
        <w:szCs w:val="28"/>
        <w:lang w:val="nl-NL"/>
      </w:rPr>
      <w:t>37</w:t>
    </w:r>
    <w:r w:rsidRPr="00D0402B">
      <w:rPr>
        <w:rFonts w:asciiTheme="majorHAnsi" w:hAnsiTheme="majorHAnsi"/>
        <w:color w:val="929292" w:themeColor="text1" w:themeTint="80"/>
        <w:sz w:val="28"/>
        <w:szCs w:val="28"/>
        <w:lang w:val="nl-NL"/>
      </w:rPr>
      <w:fldChar w:fldCharType="end"/>
    </w:r>
  </w:p>
  <w:p w:rsidR="008C40DC" w:rsidRDefault="008C40D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BF1" w:rsidRDefault="00943BF1" w:rsidP="00B2111F">
      <w:pPr>
        <w:spacing w:line="240" w:lineRule="auto"/>
      </w:pPr>
      <w:r>
        <w:separator/>
      </w:r>
    </w:p>
    <w:p w:rsidR="00943BF1" w:rsidRDefault="00943BF1"/>
  </w:footnote>
  <w:footnote w:type="continuationSeparator" w:id="0">
    <w:p w:rsidR="00943BF1" w:rsidRDefault="00943BF1" w:rsidP="00B2111F">
      <w:pPr>
        <w:spacing w:line="240" w:lineRule="auto"/>
      </w:pPr>
      <w:r>
        <w:continuationSeparator/>
      </w:r>
    </w:p>
    <w:p w:rsidR="00943BF1" w:rsidRDefault="00943BF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40DC" w:rsidRDefault="008C40DC">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1E0020A3"/>
    <w:multiLevelType w:val="multilevel"/>
    <w:tmpl w:val="EFC885A2"/>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0"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1"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5"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28"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0"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24"/>
  </w:num>
  <w:num w:numId="3">
    <w:abstractNumId w:val="30"/>
  </w:num>
  <w:num w:numId="4">
    <w:abstractNumId w:val="30"/>
    <w:lvlOverride w:ilvl="0">
      <w:startOverride w:val="1"/>
    </w:lvlOverride>
  </w:num>
  <w:num w:numId="5">
    <w:abstractNumId w:val="32"/>
  </w:num>
  <w:num w:numId="6">
    <w:abstractNumId w:val="27"/>
  </w:num>
  <w:num w:numId="7">
    <w:abstractNumId w:val="14"/>
  </w:num>
  <w:num w:numId="8">
    <w:abstractNumId w:val="29"/>
  </w:num>
  <w:num w:numId="9">
    <w:abstractNumId w:val="10"/>
  </w:num>
  <w:num w:numId="10">
    <w:abstractNumId w:val="1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5"/>
  </w:num>
  <w:num w:numId="14">
    <w:abstractNumId w:val="12"/>
  </w:num>
  <w:num w:numId="15">
    <w:abstractNumId w:val="18"/>
  </w:num>
  <w:num w:numId="16">
    <w:abstractNumId w:val="26"/>
  </w:num>
  <w:num w:numId="17">
    <w:abstractNumId w:val="16"/>
  </w:num>
  <w:num w:numId="18">
    <w:abstractNumId w:val="7"/>
  </w:num>
  <w:num w:numId="19">
    <w:abstractNumId w:val="3"/>
  </w:num>
  <w:num w:numId="20">
    <w:abstractNumId w:val="4"/>
  </w:num>
  <w:num w:numId="21">
    <w:abstractNumId w:val="28"/>
  </w:num>
  <w:num w:numId="22">
    <w:abstractNumId w:val="19"/>
  </w:num>
  <w:num w:numId="23">
    <w:abstractNumId w:val="17"/>
  </w:num>
  <w:num w:numId="24">
    <w:abstractNumId w:val="23"/>
  </w:num>
  <w:num w:numId="25">
    <w:abstractNumId w:val="13"/>
  </w:num>
  <w:num w:numId="26">
    <w:abstractNumId w:val="31"/>
  </w:num>
  <w:num w:numId="27">
    <w:abstractNumId w:val="20"/>
  </w:num>
  <w:num w:numId="28">
    <w:abstractNumId w:val="21"/>
  </w:num>
  <w:num w:numId="29">
    <w:abstractNumId w:val="22"/>
  </w:num>
  <w:num w:numId="30">
    <w:abstractNumId w:val="8"/>
  </w:num>
  <w:num w:numId="31">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573D"/>
    <w:rsid w:val="001E6839"/>
    <w:rsid w:val="001E75DA"/>
    <w:rsid w:val="001E7A3B"/>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97EFE"/>
    <w:rsid w:val="003A022B"/>
    <w:rsid w:val="003A181B"/>
    <w:rsid w:val="003A2F97"/>
    <w:rsid w:val="003A5654"/>
    <w:rsid w:val="003B00A9"/>
    <w:rsid w:val="003C12E2"/>
    <w:rsid w:val="003C249B"/>
    <w:rsid w:val="003C3804"/>
    <w:rsid w:val="003C46B4"/>
    <w:rsid w:val="003C523B"/>
    <w:rsid w:val="003D0BCC"/>
    <w:rsid w:val="003E1650"/>
    <w:rsid w:val="003F7B34"/>
    <w:rsid w:val="00420A3C"/>
    <w:rsid w:val="00431FC3"/>
    <w:rsid w:val="004326EB"/>
    <w:rsid w:val="00452A40"/>
    <w:rsid w:val="004657B1"/>
    <w:rsid w:val="004765D2"/>
    <w:rsid w:val="00476E96"/>
    <w:rsid w:val="0048321C"/>
    <w:rsid w:val="0049115F"/>
    <w:rsid w:val="004A37AE"/>
    <w:rsid w:val="004A672F"/>
    <w:rsid w:val="004B0E93"/>
    <w:rsid w:val="004B17A4"/>
    <w:rsid w:val="004B2249"/>
    <w:rsid w:val="004B397A"/>
    <w:rsid w:val="004C0292"/>
    <w:rsid w:val="004C40BF"/>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3154"/>
    <w:rsid w:val="006448D0"/>
    <w:rsid w:val="006734D7"/>
    <w:rsid w:val="00680438"/>
    <w:rsid w:val="006804AD"/>
    <w:rsid w:val="006939D3"/>
    <w:rsid w:val="006A6A0B"/>
    <w:rsid w:val="006A6AA1"/>
    <w:rsid w:val="006A77D1"/>
    <w:rsid w:val="006D0FA4"/>
    <w:rsid w:val="006D6251"/>
    <w:rsid w:val="006E69C6"/>
    <w:rsid w:val="00703BB2"/>
    <w:rsid w:val="0070629F"/>
    <w:rsid w:val="00714C15"/>
    <w:rsid w:val="0071626F"/>
    <w:rsid w:val="00723509"/>
    <w:rsid w:val="0072697A"/>
    <w:rsid w:val="007504DF"/>
    <w:rsid w:val="007705B1"/>
    <w:rsid w:val="00782E9B"/>
    <w:rsid w:val="0078788C"/>
    <w:rsid w:val="0079065C"/>
    <w:rsid w:val="007957D9"/>
    <w:rsid w:val="0079784B"/>
    <w:rsid w:val="007A213E"/>
    <w:rsid w:val="007A4255"/>
    <w:rsid w:val="007A7F8B"/>
    <w:rsid w:val="007B304A"/>
    <w:rsid w:val="007B45D5"/>
    <w:rsid w:val="007B47DF"/>
    <w:rsid w:val="007D09EC"/>
    <w:rsid w:val="007F4D7B"/>
    <w:rsid w:val="007F5A2A"/>
    <w:rsid w:val="00802CA9"/>
    <w:rsid w:val="008306A4"/>
    <w:rsid w:val="008373A0"/>
    <w:rsid w:val="00841FB9"/>
    <w:rsid w:val="00851E98"/>
    <w:rsid w:val="008551C1"/>
    <w:rsid w:val="00860CE6"/>
    <w:rsid w:val="008660F6"/>
    <w:rsid w:val="00870027"/>
    <w:rsid w:val="00884F7E"/>
    <w:rsid w:val="00887C16"/>
    <w:rsid w:val="008A772A"/>
    <w:rsid w:val="008A787F"/>
    <w:rsid w:val="008B4760"/>
    <w:rsid w:val="008C1D4C"/>
    <w:rsid w:val="008C3ECB"/>
    <w:rsid w:val="008C40DC"/>
    <w:rsid w:val="008D4611"/>
    <w:rsid w:val="008E311C"/>
    <w:rsid w:val="00911C2D"/>
    <w:rsid w:val="009159B4"/>
    <w:rsid w:val="009169A0"/>
    <w:rsid w:val="00920101"/>
    <w:rsid w:val="00927789"/>
    <w:rsid w:val="00931CF2"/>
    <w:rsid w:val="00943976"/>
    <w:rsid w:val="00943BF1"/>
    <w:rsid w:val="00953742"/>
    <w:rsid w:val="00977996"/>
    <w:rsid w:val="00981394"/>
    <w:rsid w:val="0098163E"/>
    <w:rsid w:val="009851A5"/>
    <w:rsid w:val="00987115"/>
    <w:rsid w:val="00990BC1"/>
    <w:rsid w:val="009C19E5"/>
    <w:rsid w:val="009C622B"/>
    <w:rsid w:val="009C6B79"/>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00"/>
    <w:rsid w:val="00AD51D0"/>
    <w:rsid w:val="00AE5E46"/>
    <w:rsid w:val="00AF0A56"/>
    <w:rsid w:val="00B14754"/>
    <w:rsid w:val="00B2111F"/>
    <w:rsid w:val="00B277BA"/>
    <w:rsid w:val="00B279A7"/>
    <w:rsid w:val="00B3644D"/>
    <w:rsid w:val="00B40CC9"/>
    <w:rsid w:val="00B42832"/>
    <w:rsid w:val="00B75218"/>
    <w:rsid w:val="00B76E6B"/>
    <w:rsid w:val="00B80436"/>
    <w:rsid w:val="00B827FF"/>
    <w:rsid w:val="00B82927"/>
    <w:rsid w:val="00B90B3E"/>
    <w:rsid w:val="00B967FA"/>
    <w:rsid w:val="00BA4EF4"/>
    <w:rsid w:val="00BA5FB4"/>
    <w:rsid w:val="00BB36AF"/>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402B"/>
    <w:rsid w:val="00D102BB"/>
    <w:rsid w:val="00D21DF2"/>
    <w:rsid w:val="00D324B7"/>
    <w:rsid w:val="00D341DC"/>
    <w:rsid w:val="00D53D3A"/>
    <w:rsid w:val="00D54170"/>
    <w:rsid w:val="00D62EB5"/>
    <w:rsid w:val="00D64E36"/>
    <w:rsid w:val="00D92085"/>
    <w:rsid w:val="00DA5593"/>
    <w:rsid w:val="00DA67B6"/>
    <w:rsid w:val="00DC3F06"/>
    <w:rsid w:val="00DE1B59"/>
    <w:rsid w:val="00DE46B3"/>
    <w:rsid w:val="00DF03B2"/>
    <w:rsid w:val="00DF387F"/>
    <w:rsid w:val="00E03173"/>
    <w:rsid w:val="00E0333F"/>
    <w:rsid w:val="00E04960"/>
    <w:rsid w:val="00E16294"/>
    <w:rsid w:val="00E45F36"/>
    <w:rsid w:val="00E675A1"/>
    <w:rsid w:val="00E91CC3"/>
    <w:rsid w:val="00E96EC8"/>
    <w:rsid w:val="00E97F98"/>
    <w:rsid w:val="00EB245C"/>
    <w:rsid w:val="00EB6349"/>
    <w:rsid w:val="00EB6EF1"/>
    <w:rsid w:val="00EC477D"/>
    <w:rsid w:val="00EC629E"/>
    <w:rsid w:val="00ED6772"/>
    <w:rsid w:val="00EE30FD"/>
    <w:rsid w:val="00EE650D"/>
    <w:rsid w:val="00EE6EC6"/>
    <w:rsid w:val="00EF3E4A"/>
    <w:rsid w:val="00F03150"/>
    <w:rsid w:val="00F1421C"/>
    <w:rsid w:val="00F16D69"/>
    <w:rsid w:val="00F179F6"/>
    <w:rsid w:val="00F21140"/>
    <w:rsid w:val="00F23DF2"/>
    <w:rsid w:val="00F24EAC"/>
    <w:rsid w:val="00F257D9"/>
    <w:rsid w:val="00F26676"/>
    <w:rsid w:val="00F41668"/>
    <w:rsid w:val="00F439A9"/>
    <w:rsid w:val="00F46C8B"/>
    <w:rsid w:val="00F47B9A"/>
    <w:rsid w:val="00F51CDE"/>
    <w:rsid w:val="00F61BAE"/>
    <w:rsid w:val="00F62DE6"/>
    <w:rsid w:val="00F70873"/>
    <w:rsid w:val="00F72A79"/>
    <w:rsid w:val="00F8091D"/>
    <w:rsid w:val="00F855E9"/>
    <w:rsid w:val="00FA2F1F"/>
    <w:rsid w:val="00FB557D"/>
    <w:rsid w:val="00FC2CD3"/>
    <w:rsid w:val="00FC3ED7"/>
    <w:rsid w:val="00FD0EC2"/>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emf"/><Relationship Id="rId66" Type="http://schemas.openxmlformats.org/officeDocument/2006/relationships/image" Target="media/image54.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965772-4979-4253-A6C2-122DBE126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51</Pages>
  <Words>14541</Words>
  <Characters>79980</Characters>
  <Application>Microsoft Office Word</Application>
  <DocSecurity>0</DocSecurity>
  <Lines>666</Lines>
  <Paragraphs>188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94333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108</cp:revision>
  <cp:lastPrinted>2015-10-25T21:14:00Z</cp:lastPrinted>
  <dcterms:created xsi:type="dcterms:W3CDTF">2014-11-26T12:56:00Z</dcterms:created>
  <dcterms:modified xsi:type="dcterms:W3CDTF">2016-11-09T15:32:00Z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