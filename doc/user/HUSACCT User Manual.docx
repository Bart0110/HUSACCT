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CC5667" w:rsidP="00CC5667">
                <w:pPr>
                  <w:rPr>
                    <w:lang w:val="en-GB"/>
                  </w:rPr>
                </w:pPr>
                <w:r>
                  <w:rPr>
                    <w:lang w:val="en-GB"/>
                  </w:rPr>
                  <w:t>November</w:t>
                </w:r>
                <w:r w:rsidRPr="00E91CC3">
                  <w:rPr>
                    <w:lang w:val="en-GB"/>
                  </w:rPr>
                  <w:t>, 201</w:t>
                </w:r>
                <w:r>
                  <w:rPr>
                    <w:lang w:val="en-GB"/>
                  </w:rPr>
                  <w:t>4</w:t>
                </w:r>
              </w:p>
            </w:tc>
          </w:tr>
        </w:tbl>
        <w:p w:rsidR="004D5DEA" w:rsidRPr="00E91CC3" w:rsidRDefault="004D5DEA">
          <w:pPr>
            <w:rPr>
              <w:lang w:val="en-GB"/>
            </w:rPr>
          </w:pPr>
        </w:p>
        <w:tbl>
          <w:tblPr>
            <w:tblpPr w:leftFromText="187" w:rightFromText="187" w:horzAnchor="margin" w:tblpXSpec="center" w:tblpYSpec="bottom"/>
            <w:tblW w:w="4000" w:type="pct"/>
            <w:tblLook w:val="04A0"/>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FC3ED7">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FC3ED7">
        <w:fldChar w:fldCharType="separate"/>
      </w:r>
      <w:r w:rsidR="00FC3ED7" w:rsidRPr="00FC3ED7">
        <w:rPr>
          <w:noProof/>
        </w:rPr>
        <w:t>[10]</w:t>
      </w:r>
      <w:r w:rsidR="00FC3ED7">
        <w:fldChar w:fldCharType="end"/>
      </w:r>
      <w:r>
        <w:t xml:space="preserve">, which are composed of modules of different types (like software subsystems, layers and components) and rules of different types. To perform an SACC, </w:t>
      </w:r>
      <w:proofErr w:type="gramStart"/>
      <w:r>
        <w:t>an intended</w:t>
      </w:r>
      <w:proofErr w:type="gramEnd"/>
      <w:r>
        <w:t xml:space="preserve">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 xml:space="preserve">This program (HUSACCT) is free software under the terms of the GNU </w:t>
      </w:r>
      <w:proofErr w:type="spellStart"/>
      <w:r>
        <w:t>Affero</w:t>
      </w:r>
      <w:proofErr w:type="spellEnd"/>
      <w:r>
        <w:t xml:space="preserve"> General Public License as published by the Free Software Foundation, either version 3 of </w:t>
      </w:r>
      <w:proofErr w:type="spellStart"/>
      <w:r>
        <w:t>theLicense</w:t>
      </w:r>
      <w:proofErr w:type="spellEnd"/>
      <w:r>
        <w:t>,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w:t>
      </w:r>
      <w:proofErr w:type="spellStart"/>
      <w:r>
        <w:t>Utrecht.The</w:t>
      </w:r>
      <w:proofErr w:type="spellEnd"/>
      <w:r>
        <w:t xml:space="preserve"> HUSACCT project is conducted at the Institute for ICT, located in Utrecht, The Netherlands. Students of the specialization "Advanced Software </w:t>
      </w:r>
      <w:proofErr w:type="spellStart"/>
      <w:r>
        <w:t>Enhineering</w:t>
      </w:r>
      <w:proofErr w:type="spellEnd"/>
      <w:r>
        <w:t xml:space="preserve">" have participated actively during the spring semesters of 2011-2013. </w:t>
      </w:r>
    </w:p>
    <w:p w:rsidR="00FC3ED7" w:rsidRDefault="00FC3ED7" w:rsidP="00FC3ED7">
      <w:r>
        <w:t xml:space="preserve">During the </w:t>
      </w:r>
      <w:proofErr w:type="gramStart"/>
      <w:r>
        <w:t>Spring</w:t>
      </w:r>
      <w:proofErr w:type="gramEnd"/>
      <w:r>
        <w:t xml:space="preserve">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w:t>
      </w:r>
    </w:p>
    <w:p w:rsidR="00FC3ED7" w:rsidRDefault="00FC3ED7" w:rsidP="00FC3ED7">
      <w:r>
        <w:t xml:space="preserve">In December 2012 version 1.0 was released and in September 2013 version 2.0. </w:t>
      </w:r>
    </w:p>
    <w:p w:rsidR="00FC3ED7" w:rsidRDefault="00FC3ED7" w:rsidP="00FC3ED7">
      <w:r>
        <w:t>Since then, the development of HUSACCT has been going on.</w:t>
      </w:r>
    </w:p>
    <w:p w:rsidR="00FC3ED7" w:rsidRDefault="00FC3ED7" w:rsidP="00887C16"/>
    <w:p w:rsidR="00FC3ED7" w:rsidRDefault="00FC3ED7">
      <w:pPr>
        <w:spacing w:after="200"/>
      </w:pPr>
      <w:r>
        <w:br w:type="page"/>
      </w:r>
    </w:p>
    <w:p w:rsidR="00887C16" w:rsidRDefault="00887C16" w:rsidP="00887C16"/>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bookmarkStart w:id="0" w:name="_Toc404929552" w:displacedByCustomXml="prev"/>
        <w:p w:rsidR="007705B1" w:rsidRPr="00AD4475" w:rsidRDefault="00AE5E46" w:rsidP="00AE5E46">
          <w:pPr>
            <w:pStyle w:val="Kop1"/>
            <w:numPr>
              <w:ilvl w:val="0"/>
              <w:numId w:val="0"/>
            </w:numPr>
            <w:rPr>
              <w:b/>
            </w:rPr>
          </w:pPr>
          <w:r w:rsidRPr="00B42832">
            <w:t>Table of C</w:t>
          </w:r>
          <w:r w:rsidR="00B42832" w:rsidRPr="00B42832">
            <w:t>ontents</w:t>
          </w:r>
          <w:bookmarkEnd w:id="0"/>
        </w:p>
        <w:p w:rsidR="00AC5701" w:rsidRDefault="001926E0">
          <w:pPr>
            <w:pStyle w:val="Inhopg1"/>
            <w:tabs>
              <w:tab w:val="right" w:leader="dot" w:pos="9350"/>
            </w:tabs>
            <w:rPr>
              <w:rFonts w:eastAsiaTheme="minorEastAsia"/>
              <w:noProof/>
            </w:rPr>
          </w:pPr>
          <w:r w:rsidRPr="001926E0">
            <w:rPr>
              <w:rFonts w:ascii="Verdana" w:hAnsi="Verdana"/>
              <w:sz w:val="20"/>
            </w:rPr>
            <w:fldChar w:fldCharType="begin"/>
          </w:r>
          <w:r w:rsidR="007705B1" w:rsidRPr="005C5F0D">
            <w:rPr>
              <w:rFonts w:ascii="Verdana" w:hAnsi="Verdana"/>
              <w:sz w:val="20"/>
            </w:rPr>
            <w:instrText xml:space="preserve"> TOC \o "1-3" \h \z \u </w:instrText>
          </w:r>
          <w:r w:rsidRPr="001926E0">
            <w:rPr>
              <w:rFonts w:ascii="Verdana" w:hAnsi="Verdana"/>
              <w:sz w:val="20"/>
            </w:rPr>
            <w:fldChar w:fldCharType="separate"/>
          </w:r>
          <w:hyperlink w:anchor="_Toc404929552" w:history="1">
            <w:r w:rsidR="00AC5701" w:rsidRPr="00060B61">
              <w:rPr>
                <w:rStyle w:val="Hyperlink"/>
                <w:noProof/>
              </w:rPr>
              <w:t>Table of Contents</w:t>
            </w:r>
            <w:r w:rsidR="00AC5701">
              <w:rPr>
                <w:noProof/>
                <w:webHidden/>
              </w:rPr>
              <w:tab/>
            </w:r>
            <w:r w:rsidR="00AC5701">
              <w:rPr>
                <w:noProof/>
                <w:webHidden/>
              </w:rPr>
              <w:fldChar w:fldCharType="begin"/>
            </w:r>
            <w:r w:rsidR="00AC5701">
              <w:rPr>
                <w:noProof/>
                <w:webHidden/>
              </w:rPr>
              <w:instrText xml:space="preserve"> PAGEREF _Toc404929552 \h </w:instrText>
            </w:r>
            <w:r w:rsidR="00AC5701">
              <w:rPr>
                <w:noProof/>
                <w:webHidden/>
              </w:rPr>
            </w:r>
            <w:r w:rsidR="00AC5701">
              <w:rPr>
                <w:noProof/>
                <w:webHidden/>
              </w:rPr>
              <w:fldChar w:fldCharType="separate"/>
            </w:r>
            <w:r w:rsidR="001A5231">
              <w:rPr>
                <w:noProof/>
                <w:webHidden/>
              </w:rPr>
              <w:t>2</w:t>
            </w:r>
            <w:r w:rsidR="00AC5701">
              <w:rPr>
                <w:noProof/>
                <w:webHidden/>
              </w:rPr>
              <w:fldChar w:fldCharType="end"/>
            </w:r>
          </w:hyperlink>
        </w:p>
        <w:p w:rsidR="00AC5701" w:rsidRDefault="00AC5701">
          <w:pPr>
            <w:pStyle w:val="Inhopg1"/>
            <w:tabs>
              <w:tab w:val="left" w:pos="440"/>
              <w:tab w:val="right" w:leader="dot" w:pos="9350"/>
            </w:tabs>
            <w:rPr>
              <w:rFonts w:eastAsiaTheme="minorEastAsia"/>
              <w:noProof/>
            </w:rPr>
          </w:pPr>
          <w:hyperlink w:anchor="_Toc404929553" w:history="1">
            <w:r w:rsidRPr="00060B61">
              <w:rPr>
                <w:rStyle w:val="Hyperlink"/>
                <w:noProof/>
              </w:rPr>
              <w:t>1</w:t>
            </w:r>
            <w:r>
              <w:rPr>
                <w:rFonts w:eastAsiaTheme="minorEastAsia"/>
                <w:noProof/>
              </w:rPr>
              <w:tab/>
            </w:r>
            <w:r w:rsidRPr="00060B61">
              <w:rPr>
                <w:rStyle w:val="Hyperlink"/>
                <w:noProof/>
              </w:rPr>
              <w:t>Getting Started</w:t>
            </w:r>
            <w:r>
              <w:rPr>
                <w:noProof/>
                <w:webHidden/>
              </w:rPr>
              <w:tab/>
            </w:r>
            <w:r>
              <w:rPr>
                <w:noProof/>
                <w:webHidden/>
              </w:rPr>
              <w:fldChar w:fldCharType="begin"/>
            </w:r>
            <w:r>
              <w:rPr>
                <w:noProof/>
                <w:webHidden/>
              </w:rPr>
              <w:instrText xml:space="preserve"> PAGEREF _Toc404929553 \h </w:instrText>
            </w:r>
            <w:r>
              <w:rPr>
                <w:noProof/>
                <w:webHidden/>
              </w:rPr>
            </w:r>
            <w:r>
              <w:rPr>
                <w:noProof/>
                <w:webHidden/>
              </w:rPr>
              <w:fldChar w:fldCharType="separate"/>
            </w:r>
            <w:r w:rsidR="001A5231">
              <w:rPr>
                <w:noProof/>
                <w:webHidden/>
              </w:rPr>
              <w:t>4</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54" w:history="1">
            <w:r w:rsidRPr="00060B61">
              <w:rPr>
                <w:rStyle w:val="Hyperlink"/>
                <w:noProof/>
              </w:rPr>
              <w:t>1.1</w:t>
            </w:r>
            <w:r>
              <w:rPr>
                <w:rFonts w:eastAsiaTheme="minorEastAsia"/>
                <w:noProof/>
              </w:rPr>
              <w:tab/>
            </w:r>
            <w:r w:rsidRPr="00060B61">
              <w:rPr>
                <w:rStyle w:val="Hyperlink"/>
                <w:noProof/>
              </w:rPr>
              <w:t>Download and run HUSACCT</w:t>
            </w:r>
            <w:r>
              <w:rPr>
                <w:noProof/>
                <w:webHidden/>
              </w:rPr>
              <w:tab/>
            </w:r>
            <w:r>
              <w:rPr>
                <w:noProof/>
                <w:webHidden/>
              </w:rPr>
              <w:fldChar w:fldCharType="begin"/>
            </w:r>
            <w:r>
              <w:rPr>
                <w:noProof/>
                <w:webHidden/>
              </w:rPr>
              <w:instrText xml:space="preserve"> PAGEREF _Toc404929554 \h </w:instrText>
            </w:r>
            <w:r>
              <w:rPr>
                <w:noProof/>
                <w:webHidden/>
              </w:rPr>
            </w:r>
            <w:r>
              <w:rPr>
                <w:noProof/>
                <w:webHidden/>
              </w:rPr>
              <w:fldChar w:fldCharType="separate"/>
            </w:r>
            <w:r w:rsidR="001A5231">
              <w:rPr>
                <w:noProof/>
                <w:webHidden/>
              </w:rPr>
              <w:t>4</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55" w:history="1">
            <w:r w:rsidRPr="00060B61">
              <w:rPr>
                <w:rStyle w:val="Hyperlink"/>
                <w:noProof/>
              </w:rPr>
              <w:t>1.2</w:t>
            </w:r>
            <w:r>
              <w:rPr>
                <w:rFonts w:eastAsiaTheme="minorEastAsia"/>
                <w:noProof/>
              </w:rPr>
              <w:tab/>
            </w:r>
            <w:r w:rsidRPr="00060B61">
              <w:rPr>
                <w:rStyle w:val="Hyperlink"/>
                <w:noProof/>
              </w:rPr>
              <w:t>Overview of HUSACCT’s functionality</w:t>
            </w:r>
            <w:r>
              <w:rPr>
                <w:noProof/>
                <w:webHidden/>
              </w:rPr>
              <w:tab/>
            </w:r>
            <w:r>
              <w:rPr>
                <w:noProof/>
                <w:webHidden/>
              </w:rPr>
              <w:fldChar w:fldCharType="begin"/>
            </w:r>
            <w:r>
              <w:rPr>
                <w:noProof/>
                <w:webHidden/>
              </w:rPr>
              <w:instrText xml:space="preserve"> PAGEREF _Toc404929555 \h </w:instrText>
            </w:r>
            <w:r>
              <w:rPr>
                <w:noProof/>
                <w:webHidden/>
              </w:rPr>
            </w:r>
            <w:r>
              <w:rPr>
                <w:noProof/>
                <w:webHidden/>
              </w:rPr>
              <w:fldChar w:fldCharType="separate"/>
            </w:r>
            <w:r w:rsidR="001A5231">
              <w:rPr>
                <w:noProof/>
                <w:webHidden/>
              </w:rPr>
              <w:t>4</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56" w:history="1">
            <w:r w:rsidRPr="00060B61">
              <w:rPr>
                <w:rStyle w:val="Hyperlink"/>
                <w:noProof/>
              </w:rPr>
              <w:t>1.2.1</w:t>
            </w:r>
            <w:r>
              <w:rPr>
                <w:rFonts w:eastAsiaTheme="minorEastAsia"/>
                <w:noProof/>
              </w:rPr>
              <w:tab/>
            </w:r>
            <w:r w:rsidRPr="00060B61">
              <w:rPr>
                <w:rStyle w:val="Hyperlink"/>
                <w:noProof/>
              </w:rPr>
              <w:t>Overview of the Menu Options</w:t>
            </w:r>
            <w:r>
              <w:rPr>
                <w:noProof/>
                <w:webHidden/>
              </w:rPr>
              <w:tab/>
            </w:r>
            <w:r>
              <w:rPr>
                <w:noProof/>
                <w:webHidden/>
              </w:rPr>
              <w:fldChar w:fldCharType="begin"/>
            </w:r>
            <w:r>
              <w:rPr>
                <w:noProof/>
                <w:webHidden/>
              </w:rPr>
              <w:instrText xml:space="preserve"> PAGEREF _Toc404929556 \h </w:instrText>
            </w:r>
            <w:r>
              <w:rPr>
                <w:noProof/>
                <w:webHidden/>
              </w:rPr>
            </w:r>
            <w:r>
              <w:rPr>
                <w:noProof/>
                <w:webHidden/>
              </w:rPr>
              <w:fldChar w:fldCharType="separate"/>
            </w:r>
            <w:r w:rsidR="001A5231">
              <w:rPr>
                <w:noProof/>
                <w:webHidden/>
              </w:rPr>
              <w:t>5</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57" w:history="1">
            <w:r w:rsidRPr="00060B61">
              <w:rPr>
                <w:rStyle w:val="Hyperlink"/>
                <w:noProof/>
              </w:rPr>
              <w:t>1.2.2</w:t>
            </w:r>
            <w:r>
              <w:rPr>
                <w:rFonts w:eastAsiaTheme="minorEastAsia"/>
                <w:noProof/>
              </w:rPr>
              <w:tab/>
            </w:r>
            <w:r w:rsidRPr="00060B61">
              <w:rPr>
                <w:rStyle w:val="Hyperlink"/>
                <w:noProof/>
              </w:rPr>
              <w:t>Tour: Overview of the work Process</w:t>
            </w:r>
            <w:r>
              <w:rPr>
                <w:noProof/>
                <w:webHidden/>
              </w:rPr>
              <w:tab/>
            </w:r>
            <w:r>
              <w:rPr>
                <w:noProof/>
                <w:webHidden/>
              </w:rPr>
              <w:fldChar w:fldCharType="begin"/>
            </w:r>
            <w:r>
              <w:rPr>
                <w:noProof/>
                <w:webHidden/>
              </w:rPr>
              <w:instrText xml:space="preserve"> PAGEREF _Toc404929557 \h </w:instrText>
            </w:r>
            <w:r>
              <w:rPr>
                <w:noProof/>
                <w:webHidden/>
              </w:rPr>
            </w:r>
            <w:r>
              <w:rPr>
                <w:noProof/>
                <w:webHidden/>
              </w:rPr>
              <w:fldChar w:fldCharType="separate"/>
            </w:r>
            <w:r w:rsidR="001A5231">
              <w:rPr>
                <w:noProof/>
                <w:webHidden/>
              </w:rPr>
              <w:t>5</w:t>
            </w:r>
            <w:r>
              <w:rPr>
                <w:noProof/>
                <w:webHidden/>
              </w:rPr>
              <w:fldChar w:fldCharType="end"/>
            </w:r>
          </w:hyperlink>
        </w:p>
        <w:p w:rsidR="00AC5701" w:rsidRDefault="00AC5701">
          <w:pPr>
            <w:pStyle w:val="Inhopg1"/>
            <w:tabs>
              <w:tab w:val="left" w:pos="440"/>
              <w:tab w:val="right" w:leader="dot" w:pos="9350"/>
            </w:tabs>
            <w:rPr>
              <w:rFonts w:eastAsiaTheme="minorEastAsia"/>
              <w:noProof/>
            </w:rPr>
          </w:pPr>
          <w:hyperlink w:anchor="_Toc404929558" w:history="1">
            <w:r w:rsidRPr="00060B61">
              <w:rPr>
                <w:rStyle w:val="Hyperlink"/>
                <w:noProof/>
              </w:rPr>
              <w:t>2</w:t>
            </w:r>
            <w:r>
              <w:rPr>
                <w:rFonts w:eastAsiaTheme="minorEastAsia"/>
                <w:noProof/>
              </w:rPr>
              <w:tab/>
            </w:r>
            <w:r w:rsidRPr="00060B61">
              <w:rPr>
                <w:rStyle w:val="Hyperlink"/>
                <w:noProof/>
              </w:rPr>
              <w:t>Menu: File</w:t>
            </w:r>
            <w:r>
              <w:rPr>
                <w:noProof/>
                <w:webHidden/>
              </w:rPr>
              <w:tab/>
            </w:r>
            <w:r>
              <w:rPr>
                <w:noProof/>
                <w:webHidden/>
              </w:rPr>
              <w:fldChar w:fldCharType="begin"/>
            </w:r>
            <w:r>
              <w:rPr>
                <w:noProof/>
                <w:webHidden/>
              </w:rPr>
              <w:instrText xml:space="preserve"> PAGEREF _Toc404929558 \h </w:instrText>
            </w:r>
            <w:r>
              <w:rPr>
                <w:noProof/>
                <w:webHidden/>
              </w:rPr>
            </w:r>
            <w:r>
              <w:rPr>
                <w:noProof/>
                <w:webHidden/>
              </w:rPr>
              <w:fldChar w:fldCharType="separate"/>
            </w:r>
            <w:r w:rsidR="001A5231">
              <w:rPr>
                <w:noProof/>
                <w:webHidden/>
              </w:rPr>
              <w:t>10</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59" w:history="1">
            <w:r w:rsidRPr="00060B61">
              <w:rPr>
                <w:rStyle w:val="Hyperlink"/>
                <w:noProof/>
              </w:rPr>
              <w:t>2.1</w:t>
            </w:r>
            <w:r>
              <w:rPr>
                <w:rFonts w:eastAsiaTheme="minorEastAsia"/>
                <w:noProof/>
              </w:rPr>
              <w:tab/>
            </w:r>
            <w:r w:rsidRPr="00060B61">
              <w:rPr>
                <w:rStyle w:val="Hyperlink"/>
                <w:noProof/>
              </w:rPr>
              <w:t>New Workspace</w:t>
            </w:r>
            <w:r>
              <w:rPr>
                <w:noProof/>
                <w:webHidden/>
              </w:rPr>
              <w:tab/>
            </w:r>
            <w:r>
              <w:rPr>
                <w:noProof/>
                <w:webHidden/>
              </w:rPr>
              <w:fldChar w:fldCharType="begin"/>
            </w:r>
            <w:r>
              <w:rPr>
                <w:noProof/>
                <w:webHidden/>
              </w:rPr>
              <w:instrText xml:space="preserve"> PAGEREF _Toc404929559 \h </w:instrText>
            </w:r>
            <w:r>
              <w:rPr>
                <w:noProof/>
                <w:webHidden/>
              </w:rPr>
            </w:r>
            <w:r>
              <w:rPr>
                <w:noProof/>
                <w:webHidden/>
              </w:rPr>
              <w:fldChar w:fldCharType="separate"/>
            </w:r>
            <w:r w:rsidR="001A5231">
              <w:rPr>
                <w:noProof/>
                <w:webHidden/>
              </w:rPr>
              <w:t>10</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60" w:history="1">
            <w:r w:rsidRPr="00060B61">
              <w:rPr>
                <w:rStyle w:val="Hyperlink"/>
                <w:noProof/>
              </w:rPr>
              <w:t>2.2</w:t>
            </w:r>
            <w:r>
              <w:rPr>
                <w:rFonts w:eastAsiaTheme="minorEastAsia"/>
                <w:noProof/>
              </w:rPr>
              <w:tab/>
            </w:r>
            <w:r w:rsidRPr="00060B61">
              <w:rPr>
                <w:rStyle w:val="Hyperlink"/>
                <w:noProof/>
              </w:rPr>
              <w:t>Open Workspace</w:t>
            </w:r>
            <w:r>
              <w:rPr>
                <w:noProof/>
                <w:webHidden/>
              </w:rPr>
              <w:tab/>
            </w:r>
            <w:r>
              <w:rPr>
                <w:noProof/>
                <w:webHidden/>
              </w:rPr>
              <w:fldChar w:fldCharType="begin"/>
            </w:r>
            <w:r>
              <w:rPr>
                <w:noProof/>
                <w:webHidden/>
              </w:rPr>
              <w:instrText xml:space="preserve"> PAGEREF _Toc404929560 \h </w:instrText>
            </w:r>
            <w:r>
              <w:rPr>
                <w:noProof/>
                <w:webHidden/>
              </w:rPr>
            </w:r>
            <w:r>
              <w:rPr>
                <w:noProof/>
                <w:webHidden/>
              </w:rPr>
              <w:fldChar w:fldCharType="separate"/>
            </w:r>
            <w:r w:rsidR="001A5231">
              <w:rPr>
                <w:noProof/>
                <w:webHidden/>
              </w:rPr>
              <w:t>10</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61" w:history="1">
            <w:r w:rsidRPr="00060B61">
              <w:rPr>
                <w:rStyle w:val="Hyperlink"/>
                <w:noProof/>
              </w:rPr>
              <w:t>2.3</w:t>
            </w:r>
            <w:r>
              <w:rPr>
                <w:rFonts w:eastAsiaTheme="minorEastAsia"/>
                <w:noProof/>
              </w:rPr>
              <w:tab/>
            </w:r>
            <w:r w:rsidRPr="00060B61">
              <w:rPr>
                <w:rStyle w:val="Hyperlink"/>
                <w:noProof/>
              </w:rPr>
              <w:t>Save Workspace</w:t>
            </w:r>
            <w:r>
              <w:rPr>
                <w:noProof/>
                <w:webHidden/>
              </w:rPr>
              <w:tab/>
            </w:r>
            <w:r>
              <w:rPr>
                <w:noProof/>
                <w:webHidden/>
              </w:rPr>
              <w:fldChar w:fldCharType="begin"/>
            </w:r>
            <w:r>
              <w:rPr>
                <w:noProof/>
                <w:webHidden/>
              </w:rPr>
              <w:instrText xml:space="preserve"> PAGEREF _Toc404929561 \h </w:instrText>
            </w:r>
            <w:r>
              <w:rPr>
                <w:noProof/>
                <w:webHidden/>
              </w:rPr>
            </w:r>
            <w:r>
              <w:rPr>
                <w:noProof/>
                <w:webHidden/>
              </w:rPr>
              <w:fldChar w:fldCharType="separate"/>
            </w:r>
            <w:r w:rsidR="001A5231">
              <w:rPr>
                <w:noProof/>
                <w:webHidden/>
              </w:rPr>
              <w:t>11</w:t>
            </w:r>
            <w:r>
              <w:rPr>
                <w:noProof/>
                <w:webHidden/>
              </w:rPr>
              <w:fldChar w:fldCharType="end"/>
            </w:r>
          </w:hyperlink>
        </w:p>
        <w:p w:rsidR="00AC5701" w:rsidRDefault="00AC5701">
          <w:pPr>
            <w:pStyle w:val="Inhopg1"/>
            <w:tabs>
              <w:tab w:val="left" w:pos="440"/>
              <w:tab w:val="right" w:leader="dot" w:pos="9350"/>
            </w:tabs>
            <w:rPr>
              <w:rFonts w:eastAsiaTheme="minorEastAsia"/>
              <w:noProof/>
            </w:rPr>
          </w:pPr>
          <w:hyperlink w:anchor="_Toc404929562" w:history="1">
            <w:r w:rsidRPr="00060B61">
              <w:rPr>
                <w:rStyle w:val="Hyperlink"/>
                <w:noProof/>
              </w:rPr>
              <w:t>3</w:t>
            </w:r>
            <w:r>
              <w:rPr>
                <w:rFonts w:eastAsiaTheme="minorEastAsia"/>
                <w:noProof/>
              </w:rPr>
              <w:tab/>
            </w:r>
            <w:r w:rsidRPr="00060B61">
              <w:rPr>
                <w:rStyle w:val="Hyperlink"/>
                <w:noProof/>
              </w:rPr>
              <w:t>MENU: Define intended architecture</w:t>
            </w:r>
            <w:r>
              <w:rPr>
                <w:noProof/>
                <w:webHidden/>
              </w:rPr>
              <w:tab/>
            </w:r>
            <w:r>
              <w:rPr>
                <w:noProof/>
                <w:webHidden/>
              </w:rPr>
              <w:fldChar w:fldCharType="begin"/>
            </w:r>
            <w:r>
              <w:rPr>
                <w:noProof/>
                <w:webHidden/>
              </w:rPr>
              <w:instrText xml:space="preserve"> PAGEREF _Toc404929562 \h </w:instrText>
            </w:r>
            <w:r>
              <w:rPr>
                <w:noProof/>
                <w:webHidden/>
              </w:rPr>
            </w:r>
            <w:r>
              <w:rPr>
                <w:noProof/>
                <w:webHidden/>
              </w:rPr>
              <w:fldChar w:fldCharType="separate"/>
            </w:r>
            <w:r w:rsidR="001A5231">
              <w:rPr>
                <w:noProof/>
                <w:webHidden/>
              </w:rPr>
              <w:t>12</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63" w:history="1">
            <w:r w:rsidRPr="00060B61">
              <w:rPr>
                <w:rStyle w:val="Hyperlink"/>
                <w:noProof/>
              </w:rPr>
              <w:t>3.0</w:t>
            </w:r>
            <w:r>
              <w:rPr>
                <w:rFonts w:eastAsiaTheme="minorEastAsia"/>
                <w:noProof/>
              </w:rPr>
              <w:tab/>
            </w:r>
            <w:r w:rsidRPr="00060B61">
              <w:rPr>
                <w:rStyle w:val="Hyperlink"/>
                <w:noProof/>
              </w:rPr>
              <w:t>Module Types and Rule Types[12]</w:t>
            </w:r>
            <w:r>
              <w:rPr>
                <w:noProof/>
                <w:webHidden/>
              </w:rPr>
              <w:tab/>
            </w:r>
            <w:r>
              <w:rPr>
                <w:noProof/>
                <w:webHidden/>
              </w:rPr>
              <w:fldChar w:fldCharType="begin"/>
            </w:r>
            <w:r>
              <w:rPr>
                <w:noProof/>
                <w:webHidden/>
              </w:rPr>
              <w:instrText xml:space="preserve"> PAGEREF _Toc404929563 \h </w:instrText>
            </w:r>
            <w:r>
              <w:rPr>
                <w:noProof/>
                <w:webHidden/>
              </w:rPr>
            </w:r>
            <w:r>
              <w:rPr>
                <w:noProof/>
                <w:webHidden/>
              </w:rPr>
              <w:fldChar w:fldCharType="separate"/>
            </w:r>
            <w:r w:rsidR="001A5231">
              <w:rPr>
                <w:noProof/>
                <w:webHidden/>
              </w:rPr>
              <w:t>12</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64" w:history="1">
            <w:r w:rsidRPr="00060B61">
              <w:rPr>
                <w:rStyle w:val="Hyperlink"/>
                <w:noProof/>
              </w:rPr>
              <w:t>3.0.1</w:t>
            </w:r>
            <w:r>
              <w:rPr>
                <w:rFonts w:eastAsiaTheme="minorEastAsia"/>
                <w:noProof/>
              </w:rPr>
              <w:tab/>
            </w:r>
            <w:r w:rsidRPr="00060B61">
              <w:rPr>
                <w:rStyle w:val="Hyperlink"/>
                <w:noProof/>
              </w:rPr>
              <w:t>Common Module Types</w:t>
            </w:r>
            <w:r>
              <w:rPr>
                <w:noProof/>
                <w:webHidden/>
              </w:rPr>
              <w:tab/>
            </w:r>
            <w:r>
              <w:rPr>
                <w:noProof/>
                <w:webHidden/>
              </w:rPr>
              <w:fldChar w:fldCharType="begin"/>
            </w:r>
            <w:r>
              <w:rPr>
                <w:noProof/>
                <w:webHidden/>
              </w:rPr>
              <w:instrText xml:space="preserve"> PAGEREF _Toc404929564 \h </w:instrText>
            </w:r>
            <w:r>
              <w:rPr>
                <w:noProof/>
                <w:webHidden/>
              </w:rPr>
            </w:r>
            <w:r>
              <w:rPr>
                <w:noProof/>
                <w:webHidden/>
              </w:rPr>
              <w:fldChar w:fldCharType="separate"/>
            </w:r>
            <w:r w:rsidR="001A5231">
              <w:rPr>
                <w:noProof/>
                <w:webHidden/>
              </w:rPr>
              <w:t>13</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65" w:history="1">
            <w:r w:rsidRPr="00060B61">
              <w:rPr>
                <w:rStyle w:val="Hyperlink"/>
                <w:noProof/>
              </w:rPr>
              <w:t>3.0.2</w:t>
            </w:r>
            <w:r>
              <w:rPr>
                <w:rFonts w:eastAsiaTheme="minorEastAsia"/>
                <w:noProof/>
              </w:rPr>
              <w:tab/>
            </w:r>
            <w:r w:rsidRPr="00060B61">
              <w:rPr>
                <w:rStyle w:val="Hyperlink"/>
                <w:noProof/>
              </w:rPr>
              <w:t>Common Rule Types</w:t>
            </w:r>
            <w:r>
              <w:rPr>
                <w:noProof/>
                <w:webHidden/>
              </w:rPr>
              <w:tab/>
            </w:r>
            <w:r>
              <w:rPr>
                <w:noProof/>
                <w:webHidden/>
              </w:rPr>
              <w:fldChar w:fldCharType="begin"/>
            </w:r>
            <w:r>
              <w:rPr>
                <w:noProof/>
                <w:webHidden/>
              </w:rPr>
              <w:instrText xml:space="preserve"> PAGEREF _Toc404929565 \h </w:instrText>
            </w:r>
            <w:r>
              <w:rPr>
                <w:noProof/>
                <w:webHidden/>
              </w:rPr>
            </w:r>
            <w:r>
              <w:rPr>
                <w:noProof/>
                <w:webHidden/>
              </w:rPr>
              <w:fldChar w:fldCharType="separate"/>
            </w:r>
            <w:r w:rsidR="001A5231">
              <w:rPr>
                <w:noProof/>
                <w:webHidden/>
              </w:rPr>
              <w:t>15</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66" w:history="1">
            <w:r w:rsidRPr="00060B61">
              <w:rPr>
                <w:rStyle w:val="Hyperlink"/>
                <w:noProof/>
              </w:rPr>
              <w:t>3.1</w:t>
            </w:r>
            <w:r>
              <w:rPr>
                <w:rFonts w:eastAsiaTheme="minorEastAsia"/>
                <w:noProof/>
              </w:rPr>
              <w:tab/>
            </w:r>
            <w:r w:rsidRPr="00060B61">
              <w:rPr>
                <w:rStyle w:val="Hyperlink"/>
                <w:noProof/>
              </w:rPr>
              <w:t>Define Intended Architecture</w:t>
            </w:r>
            <w:r>
              <w:rPr>
                <w:noProof/>
                <w:webHidden/>
              </w:rPr>
              <w:tab/>
            </w:r>
            <w:r>
              <w:rPr>
                <w:noProof/>
                <w:webHidden/>
              </w:rPr>
              <w:fldChar w:fldCharType="begin"/>
            </w:r>
            <w:r>
              <w:rPr>
                <w:noProof/>
                <w:webHidden/>
              </w:rPr>
              <w:instrText xml:space="preserve"> PAGEREF _Toc404929566 \h </w:instrText>
            </w:r>
            <w:r>
              <w:rPr>
                <w:noProof/>
                <w:webHidden/>
              </w:rPr>
            </w:r>
            <w:r>
              <w:rPr>
                <w:noProof/>
                <w:webHidden/>
              </w:rPr>
              <w:fldChar w:fldCharType="separate"/>
            </w:r>
            <w:r w:rsidR="001A5231">
              <w:rPr>
                <w:noProof/>
                <w:webHidden/>
              </w:rPr>
              <w:t>16</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67" w:history="1">
            <w:r w:rsidRPr="00060B61">
              <w:rPr>
                <w:rStyle w:val="Hyperlink"/>
                <w:noProof/>
              </w:rPr>
              <w:t>3.1.1</w:t>
            </w:r>
            <w:r>
              <w:rPr>
                <w:rFonts w:eastAsiaTheme="minorEastAsia"/>
                <w:noProof/>
              </w:rPr>
              <w:tab/>
            </w:r>
            <w:r w:rsidRPr="00060B61">
              <w:rPr>
                <w:rStyle w:val="Hyperlink"/>
                <w:noProof/>
              </w:rPr>
              <w:t>Overview</w:t>
            </w:r>
            <w:r>
              <w:rPr>
                <w:noProof/>
                <w:webHidden/>
              </w:rPr>
              <w:tab/>
            </w:r>
            <w:r>
              <w:rPr>
                <w:noProof/>
                <w:webHidden/>
              </w:rPr>
              <w:fldChar w:fldCharType="begin"/>
            </w:r>
            <w:r>
              <w:rPr>
                <w:noProof/>
                <w:webHidden/>
              </w:rPr>
              <w:instrText xml:space="preserve"> PAGEREF _Toc404929567 \h </w:instrText>
            </w:r>
            <w:r>
              <w:rPr>
                <w:noProof/>
                <w:webHidden/>
              </w:rPr>
            </w:r>
            <w:r>
              <w:rPr>
                <w:noProof/>
                <w:webHidden/>
              </w:rPr>
              <w:fldChar w:fldCharType="separate"/>
            </w:r>
            <w:r w:rsidR="001A5231">
              <w:rPr>
                <w:noProof/>
                <w:webHidden/>
              </w:rPr>
              <w:t>16</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68" w:history="1">
            <w:r w:rsidRPr="00060B61">
              <w:rPr>
                <w:rStyle w:val="Hyperlink"/>
                <w:noProof/>
              </w:rPr>
              <w:t>3.1.2</w:t>
            </w:r>
            <w:r>
              <w:rPr>
                <w:rFonts w:eastAsiaTheme="minorEastAsia"/>
                <w:noProof/>
              </w:rPr>
              <w:tab/>
            </w:r>
            <w:r w:rsidRPr="00060B61">
              <w:rPr>
                <w:rStyle w:val="Hyperlink"/>
                <w:noProof/>
              </w:rPr>
              <w:t>Add Modules</w:t>
            </w:r>
            <w:r>
              <w:rPr>
                <w:noProof/>
                <w:webHidden/>
              </w:rPr>
              <w:tab/>
            </w:r>
            <w:r>
              <w:rPr>
                <w:noProof/>
                <w:webHidden/>
              </w:rPr>
              <w:fldChar w:fldCharType="begin"/>
            </w:r>
            <w:r>
              <w:rPr>
                <w:noProof/>
                <w:webHidden/>
              </w:rPr>
              <w:instrText xml:space="preserve"> PAGEREF _Toc404929568 \h </w:instrText>
            </w:r>
            <w:r>
              <w:rPr>
                <w:noProof/>
                <w:webHidden/>
              </w:rPr>
            </w:r>
            <w:r>
              <w:rPr>
                <w:noProof/>
                <w:webHidden/>
              </w:rPr>
              <w:fldChar w:fldCharType="separate"/>
            </w:r>
            <w:r w:rsidR="001A5231">
              <w:rPr>
                <w:noProof/>
                <w:webHidden/>
              </w:rPr>
              <w:t>17</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69" w:history="1">
            <w:r w:rsidRPr="00060B61">
              <w:rPr>
                <w:rStyle w:val="Hyperlink"/>
                <w:noProof/>
              </w:rPr>
              <w:t>3.1.3</w:t>
            </w:r>
            <w:r>
              <w:rPr>
                <w:rFonts w:eastAsiaTheme="minorEastAsia"/>
                <w:noProof/>
              </w:rPr>
              <w:tab/>
            </w:r>
            <w:r w:rsidRPr="00060B61">
              <w:rPr>
                <w:rStyle w:val="Hyperlink"/>
                <w:noProof/>
              </w:rPr>
              <w:t>Assign Software units</w:t>
            </w:r>
            <w:r>
              <w:rPr>
                <w:noProof/>
                <w:webHidden/>
              </w:rPr>
              <w:tab/>
            </w:r>
            <w:r>
              <w:rPr>
                <w:noProof/>
                <w:webHidden/>
              </w:rPr>
              <w:fldChar w:fldCharType="begin"/>
            </w:r>
            <w:r>
              <w:rPr>
                <w:noProof/>
                <w:webHidden/>
              </w:rPr>
              <w:instrText xml:space="preserve"> PAGEREF _Toc404929569 \h </w:instrText>
            </w:r>
            <w:r>
              <w:rPr>
                <w:noProof/>
                <w:webHidden/>
              </w:rPr>
            </w:r>
            <w:r>
              <w:rPr>
                <w:noProof/>
                <w:webHidden/>
              </w:rPr>
              <w:fldChar w:fldCharType="separate"/>
            </w:r>
            <w:r w:rsidR="001A5231">
              <w:rPr>
                <w:noProof/>
                <w:webHidden/>
              </w:rPr>
              <w:t>18</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70" w:history="1">
            <w:r w:rsidRPr="00060B61">
              <w:rPr>
                <w:rStyle w:val="Hyperlink"/>
                <w:noProof/>
              </w:rPr>
              <w:t>3.1.4</w:t>
            </w:r>
            <w:r>
              <w:rPr>
                <w:rFonts w:eastAsiaTheme="minorEastAsia"/>
                <w:noProof/>
              </w:rPr>
              <w:tab/>
            </w:r>
            <w:r w:rsidRPr="00060B61">
              <w:rPr>
                <w:rStyle w:val="Hyperlink"/>
                <w:noProof/>
              </w:rPr>
              <w:t>Add Rules</w:t>
            </w:r>
            <w:r>
              <w:rPr>
                <w:noProof/>
                <w:webHidden/>
              </w:rPr>
              <w:tab/>
            </w:r>
            <w:r>
              <w:rPr>
                <w:noProof/>
                <w:webHidden/>
              </w:rPr>
              <w:fldChar w:fldCharType="begin"/>
            </w:r>
            <w:r>
              <w:rPr>
                <w:noProof/>
                <w:webHidden/>
              </w:rPr>
              <w:instrText xml:space="preserve"> PAGEREF _Toc404929570 \h </w:instrText>
            </w:r>
            <w:r>
              <w:rPr>
                <w:noProof/>
                <w:webHidden/>
              </w:rPr>
            </w:r>
            <w:r>
              <w:rPr>
                <w:noProof/>
                <w:webHidden/>
              </w:rPr>
              <w:fldChar w:fldCharType="separate"/>
            </w:r>
            <w:r w:rsidR="001A5231">
              <w:rPr>
                <w:noProof/>
                <w:webHidden/>
              </w:rPr>
              <w:t>18</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71" w:history="1">
            <w:r w:rsidRPr="00060B61">
              <w:rPr>
                <w:rStyle w:val="Hyperlink"/>
                <w:noProof/>
              </w:rPr>
              <w:t>3.1.5</w:t>
            </w:r>
            <w:r>
              <w:rPr>
                <w:rFonts w:eastAsiaTheme="minorEastAsia"/>
                <w:noProof/>
              </w:rPr>
              <w:tab/>
            </w:r>
            <w:r w:rsidRPr="00060B61">
              <w:rPr>
                <w:rStyle w:val="Hyperlink"/>
                <w:noProof/>
              </w:rPr>
              <w:t>Add Exceptions to a Rule</w:t>
            </w:r>
            <w:r>
              <w:rPr>
                <w:noProof/>
                <w:webHidden/>
              </w:rPr>
              <w:tab/>
            </w:r>
            <w:r>
              <w:rPr>
                <w:noProof/>
                <w:webHidden/>
              </w:rPr>
              <w:fldChar w:fldCharType="begin"/>
            </w:r>
            <w:r>
              <w:rPr>
                <w:noProof/>
                <w:webHidden/>
              </w:rPr>
              <w:instrText xml:space="preserve"> PAGEREF _Toc404929571 \h </w:instrText>
            </w:r>
            <w:r>
              <w:rPr>
                <w:noProof/>
                <w:webHidden/>
              </w:rPr>
            </w:r>
            <w:r>
              <w:rPr>
                <w:noProof/>
                <w:webHidden/>
              </w:rPr>
              <w:fldChar w:fldCharType="separate"/>
            </w:r>
            <w:r w:rsidR="001A5231">
              <w:rPr>
                <w:noProof/>
                <w:webHidden/>
              </w:rPr>
              <w:t>19</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72" w:history="1">
            <w:r w:rsidRPr="00060B61">
              <w:rPr>
                <w:rStyle w:val="Hyperlink"/>
                <w:noProof/>
              </w:rPr>
              <w:t>3.1.6</w:t>
            </w:r>
            <w:r>
              <w:rPr>
                <w:rFonts w:eastAsiaTheme="minorEastAsia"/>
                <w:noProof/>
              </w:rPr>
              <w:tab/>
            </w:r>
            <w:r w:rsidRPr="00060B61">
              <w:rPr>
                <w:rStyle w:val="Hyperlink"/>
                <w:noProof/>
              </w:rPr>
              <w:t>Set Filter and/or Expression To a Rule</w:t>
            </w:r>
            <w:r>
              <w:rPr>
                <w:noProof/>
                <w:webHidden/>
              </w:rPr>
              <w:tab/>
            </w:r>
            <w:r>
              <w:rPr>
                <w:noProof/>
                <w:webHidden/>
              </w:rPr>
              <w:fldChar w:fldCharType="begin"/>
            </w:r>
            <w:r>
              <w:rPr>
                <w:noProof/>
                <w:webHidden/>
              </w:rPr>
              <w:instrText xml:space="preserve"> PAGEREF _Toc404929572 \h </w:instrText>
            </w:r>
            <w:r>
              <w:rPr>
                <w:noProof/>
                <w:webHidden/>
              </w:rPr>
            </w:r>
            <w:r>
              <w:rPr>
                <w:noProof/>
                <w:webHidden/>
              </w:rPr>
              <w:fldChar w:fldCharType="separate"/>
            </w:r>
            <w:r w:rsidR="001A5231">
              <w:rPr>
                <w:noProof/>
                <w:webHidden/>
              </w:rPr>
              <w:t>19</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73" w:history="1">
            <w:r w:rsidRPr="00060B61">
              <w:rPr>
                <w:rStyle w:val="Hyperlink"/>
                <w:noProof/>
              </w:rPr>
              <w:t>3.1.7</w:t>
            </w:r>
            <w:r>
              <w:rPr>
                <w:rFonts w:eastAsiaTheme="minorEastAsia"/>
                <w:noProof/>
              </w:rPr>
              <w:tab/>
            </w:r>
            <w:r w:rsidRPr="00060B61">
              <w:rPr>
                <w:rStyle w:val="Hyperlink"/>
                <w:noProof/>
              </w:rPr>
              <w:t>Move Layers</w:t>
            </w:r>
            <w:r>
              <w:rPr>
                <w:noProof/>
                <w:webHidden/>
              </w:rPr>
              <w:tab/>
            </w:r>
            <w:r>
              <w:rPr>
                <w:noProof/>
                <w:webHidden/>
              </w:rPr>
              <w:fldChar w:fldCharType="begin"/>
            </w:r>
            <w:r>
              <w:rPr>
                <w:noProof/>
                <w:webHidden/>
              </w:rPr>
              <w:instrText xml:space="preserve"> PAGEREF _Toc404929573 \h </w:instrText>
            </w:r>
            <w:r>
              <w:rPr>
                <w:noProof/>
                <w:webHidden/>
              </w:rPr>
            </w:r>
            <w:r>
              <w:rPr>
                <w:noProof/>
                <w:webHidden/>
              </w:rPr>
              <w:fldChar w:fldCharType="separate"/>
            </w:r>
            <w:r w:rsidR="001A5231">
              <w:rPr>
                <w:noProof/>
                <w:webHidden/>
              </w:rPr>
              <w:t>20</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74" w:history="1">
            <w:r w:rsidRPr="00060B61">
              <w:rPr>
                <w:rStyle w:val="Hyperlink"/>
                <w:noProof/>
              </w:rPr>
              <w:t>3.1.8</w:t>
            </w:r>
            <w:r>
              <w:rPr>
                <w:rFonts w:eastAsiaTheme="minorEastAsia"/>
                <w:noProof/>
              </w:rPr>
              <w:tab/>
            </w:r>
            <w:r w:rsidRPr="00060B61">
              <w:rPr>
                <w:rStyle w:val="Hyperlink"/>
                <w:noProof/>
              </w:rPr>
              <w:t>Conflicting Rules</w:t>
            </w:r>
            <w:r>
              <w:rPr>
                <w:noProof/>
                <w:webHidden/>
              </w:rPr>
              <w:tab/>
            </w:r>
            <w:r>
              <w:rPr>
                <w:noProof/>
                <w:webHidden/>
              </w:rPr>
              <w:fldChar w:fldCharType="begin"/>
            </w:r>
            <w:r>
              <w:rPr>
                <w:noProof/>
                <w:webHidden/>
              </w:rPr>
              <w:instrText xml:space="preserve"> PAGEREF _Toc404929574 \h </w:instrText>
            </w:r>
            <w:r>
              <w:rPr>
                <w:noProof/>
                <w:webHidden/>
              </w:rPr>
            </w:r>
            <w:r>
              <w:rPr>
                <w:noProof/>
                <w:webHidden/>
              </w:rPr>
              <w:fldChar w:fldCharType="separate"/>
            </w:r>
            <w:r w:rsidR="001A5231">
              <w:rPr>
                <w:noProof/>
                <w:webHidden/>
              </w:rPr>
              <w:t>21</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75" w:history="1">
            <w:r w:rsidRPr="00060B61">
              <w:rPr>
                <w:rStyle w:val="Hyperlink"/>
                <w:noProof/>
              </w:rPr>
              <w:t>3.1.9</w:t>
            </w:r>
            <w:r>
              <w:rPr>
                <w:rFonts w:eastAsiaTheme="minorEastAsia"/>
                <w:noProof/>
              </w:rPr>
              <w:tab/>
            </w:r>
            <w:r w:rsidRPr="00060B61">
              <w:rPr>
                <w:rStyle w:val="Hyperlink"/>
                <w:noProof/>
              </w:rPr>
              <w:t>View Intended Architecture in Browser</w:t>
            </w:r>
            <w:r>
              <w:rPr>
                <w:noProof/>
                <w:webHidden/>
              </w:rPr>
              <w:tab/>
            </w:r>
            <w:r>
              <w:rPr>
                <w:noProof/>
                <w:webHidden/>
              </w:rPr>
              <w:fldChar w:fldCharType="begin"/>
            </w:r>
            <w:r>
              <w:rPr>
                <w:noProof/>
                <w:webHidden/>
              </w:rPr>
              <w:instrText xml:space="preserve"> PAGEREF _Toc404929575 \h </w:instrText>
            </w:r>
            <w:r>
              <w:rPr>
                <w:noProof/>
                <w:webHidden/>
              </w:rPr>
            </w:r>
            <w:r>
              <w:rPr>
                <w:noProof/>
                <w:webHidden/>
              </w:rPr>
              <w:fldChar w:fldCharType="separate"/>
            </w:r>
            <w:r w:rsidR="001A5231">
              <w:rPr>
                <w:noProof/>
                <w:webHidden/>
              </w:rPr>
              <w:t>22</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76" w:history="1">
            <w:r w:rsidRPr="00060B61">
              <w:rPr>
                <w:rStyle w:val="Hyperlink"/>
                <w:noProof/>
              </w:rPr>
              <w:t>3.2</w:t>
            </w:r>
            <w:r>
              <w:rPr>
                <w:rFonts w:eastAsiaTheme="minorEastAsia"/>
                <w:noProof/>
              </w:rPr>
              <w:tab/>
            </w:r>
            <w:r w:rsidRPr="00060B61">
              <w:rPr>
                <w:rStyle w:val="Hyperlink"/>
                <w:noProof/>
              </w:rPr>
              <w:t>Intended Architecture Diagram</w:t>
            </w:r>
            <w:r>
              <w:rPr>
                <w:noProof/>
                <w:webHidden/>
              </w:rPr>
              <w:tab/>
            </w:r>
            <w:r>
              <w:rPr>
                <w:noProof/>
                <w:webHidden/>
              </w:rPr>
              <w:fldChar w:fldCharType="begin"/>
            </w:r>
            <w:r>
              <w:rPr>
                <w:noProof/>
                <w:webHidden/>
              </w:rPr>
              <w:instrText xml:space="preserve"> PAGEREF _Toc404929576 \h </w:instrText>
            </w:r>
            <w:r>
              <w:rPr>
                <w:noProof/>
                <w:webHidden/>
              </w:rPr>
            </w:r>
            <w:r>
              <w:rPr>
                <w:noProof/>
                <w:webHidden/>
              </w:rPr>
              <w:fldChar w:fldCharType="separate"/>
            </w:r>
            <w:r w:rsidR="001A5231">
              <w:rPr>
                <w:noProof/>
                <w:webHidden/>
              </w:rPr>
              <w:t>23</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77" w:history="1">
            <w:r w:rsidRPr="00060B61">
              <w:rPr>
                <w:rStyle w:val="Hyperlink"/>
                <w:noProof/>
              </w:rPr>
              <w:t>3.3</w:t>
            </w:r>
            <w:r>
              <w:rPr>
                <w:rFonts w:eastAsiaTheme="minorEastAsia"/>
                <w:noProof/>
              </w:rPr>
              <w:tab/>
            </w:r>
            <w:r w:rsidRPr="00060B61">
              <w:rPr>
                <w:rStyle w:val="Hyperlink"/>
                <w:noProof/>
              </w:rPr>
              <w:t>Import and Export Architecture</w:t>
            </w:r>
            <w:r>
              <w:rPr>
                <w:noProof/>
                <w:webHidden/>
              </w:rPr>
              <w:tab/>
            </w:r>
            <w:r>
              <w:rPr>
                <w:noProof/>
                <w:webHidden/>
              </w:rPr>
              <w:fldChar w:fldCharType="begin"/>
            </w:r>
            <w:r>
              <w:rPr>
                <w:noProof/>
                <w:webHidden/>
              </w:rPr>
              <w:instrText xml:space="preserve"> PAGEREF _Toc404929577 \h </w:instrText>
            </w:r>
            <w:r>
              <w:rPr>
                <w:noProof/>
                <w:webHidden/>
              </w:rPr>
            </w:r>
            <w:r>
              <w:rPr>
                <w:noProof/>
                <w:webHidden/>
              </w:rPr>
              <w:fldChar w:fldCharType="separate"/>
            </w:r>
            <w:r w:rsidR="001A5231">
              <w:rPr>
                <w:noProof/>
                <w:webHidden/>
              </w:rPr>
              <w:t>24</w:t>
            </w:r>
            <w:r>
              <w:rPr>
                <w:noProof/>
                <w:webHidden/>
              </w:rPr>
              <w:fldChar w:fldCharType="end"/>
            </w:r>
          </w:hyperlink>
        </w:p>
        <w:p w:rsidR="00AC5701" w:rsidRDefault="00AC5701">
          <w:pPr>
            <w:pStyle w:val="Inhopg1"/>
            <w:tabs>
              <w:tab w:val="left" w:pos="440"/>
              <w:tab w:val="right" w:leader="dot" w:pos="9350"/>
            </w:tabs>
            <w:rPr>
              <w:rFonts w:eastAsiaTheme="minorEastAsia"/>
              <w:noProof/>
            </w:rPr>
          </w:pPr>
          <w:hyperlink w:anchor="_Toc404929578" w:history="1">
            <w:r w:rsidRPr="00060B61">
              <w:rPr>
                <w:rStyle w:val="Hyperlink"/>
                <w:noProof/>
              </w:rPr>
              <w:t>4</w:t>
            </w:r>
            <w:r>
              <w:rPr>
                <w:rFonts w:eastAsiaTheme="minorEastAsia"/>
                <w:noProof/>
              </w:rPr>
              <w:tab/>
            </w:r>
            <w:r w:rsidRPr="00060B61">
              <w:rPr>
                <w:rStyle w:val="Hyperlink"/>
                <w:noProof/>
              </w:rPr>
              <w:t>Menu: Analyse Implemented Architecture</w:t>
            </w:r>
            <w:r>
              <w:rPr>
                <w:noProof/>
                <w:webHidden/>
              </w:rPr>
              <w:tab/>
            </w:r>
            <w:r>
              <w:rPr>
                <w:noProof/>
                <w:webHidden/>
              </w:rPr>
              <w:fldChar w:fldCharType="begin"/>
            </w:r>
            <w:r>
              <w:rPr>
                <w:noProof/>
                <w:webHidden/>
              </w:rPr>
              <w:instrText xml:space="preserve"> PAGEREF _Toc404929578 \h </w:instrText>
            </w:r>
            <w:r>
              <w:rPr>
                <w:noProof/>
                <w:webHidden/>
              </w:rPr>
            </w:r>
            <w:r>
              <w:rPr>
                <w:noProof/>
                <w:webHidden/>
              </w:rPr>
              <w:fldChar w:fldCharType="separate"/>
            </w:r>
            <w:r w:rsidR="001A5231">
              <w:rPr>
                <w:noProof/>
                <w:webHidden/>
              </w:rPr>
              <w:t>25</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79" w:history="1">
            <w:r w:rsidRPr="00060B61">
              <w:rPr>
                <w:rStyle w:val="Hyperlink"/>
                <w:noProof/>
              </w:rPr>
              <w:t>4.0</w:t>
            </w:r>
            <w:r>
              <w:rPr>
                <w:rFonts w:eastAsiaTheme="minorEastAsia"/>
                <w:noProof/>
              </w:rPr>
              <w:tab/>
            </w:r>
            <w:r w:rsidRPr="00060B61">
              <w:rPr>
                <w:rStyle w:val="Hyperlink"/>
                <w:noProof/>
              </w:rPr>
              <w:t>Dependency Analysis [11]</w:t>
            </w:r>
            <w:r>
              <w:rPr>
                <w:noProof/>
                <w:webHidden/>
              </w:rPr>
              <w:tab/>
            </w:r>
            <w:r>
              <w:rPr>
                <w:noProof/>
                <w:webHidden/>
              </w:rPr>
              <w:fldChar w:fldCharType="begin"/>
            </w:r>
            <w:r>
              <w:rPr>
                <w:noProof/>
                <w:webHidden/>
              </w:rPr>
              <w:instrText xml:space="preserve"> PAGEREF _Toc404929579 \h </w:instrText>
            </w:r>
            <w:r>
              <w:rPr>
                <w:noProof/>
                <w:webHidden/>
              </w:rPr>
            </w:r>
            <w:r>
              <w:rPr>
                <w:noProof/>
                <w:webHidden/>
              </w:rPr>
              <w:fldChar w:fldCharType="separate"/>
            </w:r>
            <w:r w:rsidR="001A5231">
              <w:rPr>
                <w:noProof/>
                <w:webHidden/>
              </w:rPr>
              <w:t>25</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80" w:history="1">
            <w:r w:rsidRPr="00060B61">
              <w:rPr>
                <w:rStyle w:val="Hyperlink"/>
                <w:noProof/>
                <w:lang w:val="en-GB"/>
              </w:rPr>
              <w:t>4.0.1</w:t>
            </w:r>
            <w:r>
              <w:rPr>
                <w:rFonts w:eastAsiaTheme="minorEastAsia"/>
                <w:noProof/>
              </w:rPr>
              <w:tab/>
            </w:r>
            <w:r w:rsidRPr="00060B61">
              <w:rPr>
                <w:rStyle w:val="Hyperlink"/>
                <w:noProof/>
                <w:lang w:val="en-GB"/>
              </w:rPr>
              <w:t>Example of a Modular Architecture</w:t>
            </w:r>
            <w:r>
              <w:rPr>
                <w:noProof/>
                <w:webHidden/>
              </w:rPr>
              <w:tab/>
            </w:r>
            <w:r>
              <w:rPr>
                <w:noProof/>
                <w:webHidden/>
              </w:rPr>
              <w:fldChar w:fldCharType="begin"/>
            </w:r>
            <w:r>
              <w:rPr>
                <w:noProof/>
                <w:webHidden/>
              </w:rPr>
              <w:instrText xml:space="preserve"> PAGEREF _Toc404929580 \h </w:instrText>
            </w:r>
            <w:r>
              <w:rPr>
                <w:noProof/>
                <w:webHidden/>
              </w:rPr>
            </w:r>
            <w:r>
              <w:rPr>
                <w:noProof/>
                <w:webHidden/>
              </w:rPr>
              <w:fldChar w:fldCharType="separate"/>
            </w:r>
            <w:r w:rsidR="001A5231">
              <w:rPr>
                <w:noProof/>
                <w:webHidden/>
              </w:rPr>
              <w:t>25</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81" w:history="1">
            <w:r w:rsidRPr="00060B61">
              <w:rPr>
                <w:rStyle w:val="Hyperlink"/>
                <w:noProof/>
                <w:lang w:val="en-GB"/>
              </w:rPr>
              <w:t>4.0.2</w:t>
            </w:r>
            <w:r>
              <w:rPr>
                <w:rFonts w:eastAsiaTheme="minorEastAsia"/>
                <w:noProof/>
              </w:rPr>
              <w:tab/>
            </w:r>
            <w:r w:rsidRPr="00060B61">
              <w:rPr>
                <w:rStyle w:val="Hyperlink"/>
                <w:noProof/>
                <w:lang w:val="en-GB"/>
              </w:rPr>
              <w:t>Direct Structural Dependency Types</w:t>
            </w:r>
            <w:r>
              <w:rPr>
                <w:noProof/>
                <w:webHidden/>
              </w:rPr>
              <w:tab/>
            </w:r>
            <w:r>
              <w:rPr>
                <w:noProof/>
                <w:webHidden/>
              </w:rPr>
              <w:fldChar w:fldCharType="begin"/>
            </w:r>
            <w:r>
              <w:rPr>
                <w:noProof/>
                <w:webHidden/>
              </w:rPr>
              <w:instrText xml:space="preserve"> PAGEREF _Toc404929581 \h </w:instrText>
            </w:r>
            <w:r>
              <w:rPr>
                <w:noProof/>
                <w:webHidden/>
              </w:rPr>
            </w:r>
            <w:r>
              <w:rPr>
                <w:noProof/>
                <w:webHidden/>
              </w:rPr>
              <w:fldChar w:fldCharType="separate"/>
            </w:r>
            <w:r w:rsidR="001A5231">
              <w:rPr>
                <w:noProof/>
                <w:webHidden/>
              </w:rPr>
              <w:t>26</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82" w:history="1">
            <w:r w:rsidRPr="00060B61">
              <w:rPr>
                <w:rStyle w:val="Hyperlink"/>
                <w:noProof/>
                <w:lang w:val="en-GB"/>
              </w:rPr>
              <w:t>4.0.3</w:t>
            </w:r>
            <w:r>
              <w:rPr>
                <w:rFonts w:eastAsiaTheme="minorEastAsia"/>
                <w:noProof/>
              </w:rPr>
              <w:tab/>
            </w:r>
            <w:r w:rsidRPr="00060B61">
              <w:rPr>
                <w:rStyle w:val="Hyperlink"/>
                <w:noProof/>
                <w:lang w:val="en-GB"/>
              </w:rPr>
              <w:t>Indirect Structural Dependency</w:t>
            </w:r>
            <w:r>
              <w:rPr>
                <w:noProof/>
                <w:webHidden/>
              </w:rPr>
              <w:tab/>
            </w:r>
            <w:r>
              <w:rPr>
                <w:noProof/>
                <w:webHidden/>
              </w:rPr>
              <w:fldChar w:fldCharType="begin"/>
            </w:r>
            <w:r>
              <w:rPr>
                <w:noProof/>
                <w:webHidden/>
              </w:rPr>
              <w:instrText xml:space="preserve"> PAGEREF _Toc404929582 \h </w:instrText>
            </w:r>
            <w:r>
              <w:rPr>
                <w:noProof/>
                <w:webHidden/>
              </w:rPr>
            </w:r>
            <w:r>
              <w:rPr>
                <w:noProof/>
                <w:webHidden/>
              </w:rPr>
              <w:fldChar w:fldCharType="separate"/>
            </w:r>
            <w:r w:rsidR="001A5231">
              <w:rPr>
                <w:noProof/>
                <w:webHidden/>
              </w:rPr>
              <w:t>26</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83" w:history="1">
            <w:r w:rsidRPr="00060B61">
              <w:rPr>
                <w:rStyle w:val="Hyperlink"/>
                <w:noProof/>
              </w:rPr>
              <w:t>4.1</w:t>
            </w:r>
            <w:r>
              <w:rPr>
                <w:rFonts w:eastAsiaTheme="minorEastAsia"/>
                <w:noProof/>
              </w:rPr>
              <w:tab/>
            </w:r>
            <w:r w:rsidRPr="00060B61">
              <w:rPr>
                <w:rStyle w:val="Hyperlink"/>
                <w:noProof/>
              </w:rPr>
              <w:t>Application Properties</w:t>
            </w:r>
            <w:r>
              <w:rPr>
                <w:noProof/>
                <w:webHidden/>
              </w:rPr>
              <w:tab/>
            </w:r>
            <w:r>
              <w:rPr>
                <w:noProof/>
                <w:webHidden/>
              </w:rPr>
              <w:fldChar w:fldCharType="begin"/>
            </w:r>
            <w:r>
              <w:rPr>
                <w:noProof/>
                <w:webHidden/>
              </w:rPr>
              <w:instrText xml:space="preserve"> PAGEREF _Toc404929583 \h </w:instrText>
            </w:r>
            <w:r>
              <w:rPr>
                <w:noProof/>
                <w:webHidden/>
              </w:rPr>
            </w:r>
            <w:r>
              <w:rPr>
                <w:noProof/>
                <w:webHidden/>
              </w:rPr>
              <w:fldChar w:fldCharType="separate"/>
            </w:r>
            <w:r w:rsidR="001A5231">
              <w:rPr>
                <w:noProof/>
                <w:webHidden/>
              </w:rPr>
              <w:t>27</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84" w:history="1">
            <w:r w:rsidRPr="00060B61">
              <w:rPr>
                <w:rStyle w:val="Hyperlink"/>
                <w:noProof/>
              </w:rPr>
              <w:t>4.2</w:t>
            </w:r>
            <w:r>
              <w:rPr>
                <w:rFonts w:eastAsiaTheme="minorEastAsia"/>
                <w:noProof/>
              </w:rPr>
              <w:tab/>
            </w:r>
            <w:r w:rsidRPr="00060B61">
              <w:rPr>
                <w:rStyle w:val="Hyperlink"/>
                <w:noProof/>
              </w:rPr>
              <w:t>Analyse Application</w:t>
            </w:r>
            <w:r>
              <w:rPr>
                <w:noProof/>
                <w:webHidden/>
              </w:rPr>
              <w:tab/>
            </w:r>
            <w:r>
              <w:rPr>
                <w:noProof/>
                <w:webHidden/>
              </w:rPr>
              <w:fldChar w:fldCharType="begin"/>
            </w:r>
            <w:r>
              <w:rPr>
                <w:noProof/>
                <w:webHidden/>
              </w:rPr>
              <w:instrText xml:space="preserve"> PAGEREF _Toc404929584 \h </w:instrText>
            </w:r>
            <w:r>
              <w:rPr>
                <w:noProof/>
                <w:webHidden/>
              </w:rPr>
            </w:r>
            <w:r>
              <w:rPr>
                <w:noProof/>
                <w:webHidden/>
              </w:rPr>
              <w:fldChar w:fldCharType="separate"/>
            </w:r>
            <w:r w:rsidR="001A5231">
              <w:rPr>
                <w:noProof/>
                <w:webHidden/>
              </w:rPr>
              <w:t>27</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85" w:history="1">
            <w:r w:rsidRPr="00060B61">
              <w:rPr>
                <w:rStyle w:val="Hyperlink"/>
                <w:noProof/>
              </w:rPr>
              <w:t>4.3</w:t>
            </w:r>
            <w:r>
              <w:rPr>
                <w:rFonts w:eastAsiaTheme="minorEastAsia"/>
                <w:noProof/>
              </w:rPr>
              <w:tab/>
            </w:r>
            <w:r w:rsidRPr="00060B61">
              <w:rPr>
                <w:rStyle w:val="Hyperlink"/>
                <w:noProof/>
              </w:rPr>
              <w:t>Analysed Application Overview</w:t>
            </w:r>
            <w:r>
              <w:rPr>
                <w:noProof/>
                <w:webHidden/>
              </w:rPr>
              <w:tab/>
            </w:r>
            <w:r>
              <w:rPr>
                <w:noProof/>
                <w:webHidden/>
              </w:rPr>
              <w:fldChar w:fldCharType="begin"/>
            </w:r>
            <w:r>
              <w:rPr>
                <w:noProof/>
                <w:webHidden/>
              </w:rPr>
              <w:instrText xml:space="preserve"> PAGEREF _Toc404929585 \h </w:instrText>
            </w:r>
            <w:r>
              <w:rPr>
                <w:noProof/>
                <w:webHidden/>
              </w:rPr>
            </w:r>
            <w:r>
              <w:rPr>
                <w:noProof/>
                <w:webHidden/>
              </w:rPr>
              <w:fldChar w:fldCharType="separate"/>
            </w:r>
            <w:r w:rsidR="001A5231">
              <w:rPr>
                <w:noProof/>
                <w:webHidden/>
              </w:rPr>
              <w:t>28</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86" w:history="1">
            <w:r w:rsidRPr="00060B61">
              <w:rPr>
                <w:rStyle w:val="Hyperlink"/>
                <w:noProof/>
                <w:lang w:val="en-GB"/>
              </w:rPr>
              <w:t>4.3.1</w:t>
            </w:r>
            <w:r>
              <w:rPr>
                <w:rFonts w:eastAsiaTheme="minorEastAsia"/>
                <w:noProof/>
              </w:rPr>
              <w:tab/>
            </w:r>
            <w:r w:rsidRPr="00060B61">
              <w:rPr>
                <w:rStyle w:val="Hyperlink"/>
                <w:noProof/>
                <w:lang w:val="en-GB"/>
              </w:rPr>
              <w:t>Decomposition View</w:t>
            </w:r>
            <w:r>
              <w:rPr>
                <w:noProof/>
                <w:webHidden/>
              </w:rPr>
              <w:tab/>
            </w:r>
            <w:r>
              <w:rPr>
                <w:noProof/>
                <w:webHidden/>
              </w:rPr>
              <w:fldChar w:fldCharType="begin"/>
            </w:r>
            <w:r>
              <w:rPr>
                <w:noProof/>
                <w:webHidden/>
              </w:rPr>
              <w:instrText xml:space="preserve"> PAGEREF _Toc404929586 \h </w:instrText>
            </w:r>
            <w:r>
              <w:rPr>
                <w:noProof/>
                <w:webHidden/>
              </w:rPr>
            </w:r>
            <w:r>
              <w:rPr>
                <w:noProof/>
                <w:webHidden/>
              </w:rPr>
              <w:fldChar w:fldCharType="separate"/>
            </w:r>
            <w:r w:rsidR="001A5231">
              <w:rPr>
                <w:noProof/>
                <w:webHidden/>
              </w:rPr>
              <w:t>28</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87" w:history="1">
            <w:r w:rsidRPr="00060B61">
              <w:rPr>
                <w:rStyle w:val="Hyperlink"/>
                <w:noProof/>
                <w:lang w:val="en-GB"/>
              </w:rPr>
              <w:t>4.3.2</w:t>
            </w:r>
            <w:r>
              <w:rPr>
                <w:rFonts w:eastAsiaTheme="minorEastAsia"/>
                <w:noProof/>
              </w:rPr>
              <w:tab/>
            </w:r>
            <w:r w:rsidRPr="00060B61">
              <w:rPr>
                <w:rStyle w:val="Hyperlink"/>
                <w:noProof/>
                <w:lang w:val="en-GB"/>
              </w:rPr>
              <w:t>Usage View</w:t>
            </w:r>
            <w:r>
              <w:rPr>
                <w:noProof/>
                <w:webHidden/>
              </w:rPr>
              <w:tab/>
            </w:r>
            <w:r>
              <w:rPr>
                <w:noProof/>
                <w:webHidden/>
              </w:rPr>
              <w:fldChar w:fldCharType="begin"/>
            </w:r>
            <w:r>
              <w:rPr>
                <w:noProof/>
                <w:webHidden/>
              </w:rPr>
              <w:instrText xml:space="preserve"> PAGEREF _Toc404929587 \h </w:instrText>
            </w:r>
            <w:r>
              <w:rPr>
                <w:noProof/>
                <w:webHidden/>
              </w:rPr>
            </w:r>
            <w:r>
              <w:rPr>
                <w:noProof/>
                <w:webHidden/>
              </w:rPr>
              <w:fldChar w:fldCharType="separate"/>
            </w:r>
            <w:r w:rsidR="001A5231">
              <w:rPr>
                <w:noProof/>
                <w:webHidden/>
              </w:rPr>
              <w:t>29</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88" w:history="1">
            <w:r w:rsidRPr="00060B61">
              <w:rPr>
                <w:rStyle w:val="Hyperlink"/>
                <w:noProof/>
                <w:lang w:val="en-GB"/>
              </w:rPr>
              <w:t>4.3.3</w:t>
            </w:r>
            <w:r>
              <w:rPr>
                <w:rFonts w:eastAsiaTheme="minorEastAsia"/>
                <w:noProof/>
              </w:rPr>
              <w:tab/>
            </w:r>
            <w:r w:rsidRPr="00060B61">
              <w:rPr>
                <w:rStyle w:val="Hyperlink"/>
                <w:noProof/>
                <w:lang w:val="en-GB"/>
              </w:rPr>
              <w:t>Code Viewer</w:t>
            </w:r>
            <w:r>
              <w:rPr>
                <w:noProof/>
                <w:webHidden/>
              </w:rPr>
              <w:tab/>
            </w:r>
            <w:r>
              <w:rPr>
                <w:noProof/>
                <w:webHidden/>
              </w:rPr>
              <w:fldChar w:fldCharType="begin"/>
            </w:r>
            <w:r>
              <w:rPr>
                <w:noProof/>
                <w:webHidden/>
              </w:rPr>
              <w:instrText xml:space="preserve"> PAGEREF _Toc404929588 \h </w:instrText>
            </w:r>
            <w:r>
              <w:rPr>
                <w:noProof/>
                <w:webHidden/>
              </w:rPr>
            </w:r>
            <w:r>
              <w:rPr>
                <w:noProof/>
                <w:webHidden/>
              </w:rPr>
              <w:fldChar w:fldCharType="separate"/>
            </w:r>
            <w:r w:rsidR="001A5231">
              <w:rPr>
                <w:noProof/>
                <w:webHidden/>
              </w:rPr>
              <w:t>29</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89" w:history="1">
            <w:r w:rsidRPr="00060B61">
              <w:rPr>
                <w:rStyle w:val="Hyperlink"/>
                <w:noProof/>
              </w:rPr>
              <w:t>4.4</w:t>
            </w:r>
            <w:r>
              <w:rPr>
                <w:rFonts w:eastAsiaTheme="minorEastAsia"/>
                <w:noProof/>
              </w:rPr>
              <w:tab/>
            </w:r>
            <w:r w:rsidRPr="00060B61">
              <w:rPr>
                <w:rStyle w:val="Hyperlink"/>
                <w:noProof/>
              </w:rPr>
              <w:t>Implemented Architecture Diagram</w:t>
            </w:r>
            <w:r>
              <w:rPr>
                <w:noProof/>
                <w:webHidden/>
              </w:rPr>
              <w:tab/>
            </w:r>
            <w:r>
              <w:rPr>
                <w:noProof/>
                <w:webHidden/>
              </w:rPr>
              <w:fldChar w:fldCharType="begin"/>
            </w:r>
            <w:r>
              <w:rPr>
                <w:noProof/>
                <w:webHidden/>
              </w:rPr>
              <w:instrText xml:space="preserve"> PAGEREF _Toc404929589 \h </w:instrText>
            </w:r>
            <w:r>
              <w:rPr>
                <w:noProof/>
                <w:webHidden/>
              </w:rPr>
            </w:r>
            <w:r>
              <w:rPr>
                <w:noProof/>
                <w:webHidden/>
              </w:rPr>
              <w:fldChar w:fldCharType="separate"/>
            </w:r>
            <w:r w:rsidR="001A5231">
              <w:rPr>
                <w:noProof/>
                <w:webHidden/>
              </w:rPr>
              <w:t>30</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90" w:history="1">
            <w:r w:rsidRPr="00060B61">
              <w:rPr>
                <w:rStyle w:val="Hyperlink"/>
                <w:noProof/>
              </w:rPr>
              <w:t>4.4.1</w:t>
            </w:r>
            <w:r>
              <w:rPr>
                <w:rFonts w:eastAsiaTheme="minorEastAsia"/>
                <w:noProof/>
              </w:rPr>
              <w:tab/>
            </w:r>
            <w:r w:rsidRPr="00060B61">
              <w:rPr>
                <w:rStyle w:val="Hyperlink"/>
                <w:noProof/>
              </w:rPr>
              <w:t>Menu Bar</w:t>
            </w:r>
            <w:r>
              <w:rPr>
                <w:noProof/>
                <w:webHidden/>
              </w:rPr>
              <w:tab/>
            </w:r>
            <w:r>
              <w:rPr>
                <w:noProof/>
                <w:webHidden/>
              </w:rPr>
              <w:fldChar w:fldCharType="begin"/>
            </w:r>
            <w:r>
              <w:rPr>
                <w:noProof/>
                <w:webHidden/>
              </w:rPr>
              <w:instrText xml:space="preserve"> PAGEREF _Toc404929590 \h </w:instrText>
            </w:r>
            <w:r>
              <w:rPr>
                <w:noProof/>
                <w:webHidden/>
              </w:rPr>
            </w:r>
            <w:r>
              <w:rPr>
                <w:noProof/>
                <w:webHidden/>
              </w:rPr>
              <w:fldChar w:fldCharType="separate"/>
            </w:r>
            <w:r w:rsidR="001A5231">
              <w:rPr>
                <w:noProof/>
                <w:webHidden/>
              </w:rPr>
              <w:t>31</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91" w:history="1">
            <w:r w:rsidRPr="00060B61">
              <w:rPr>
                <w:rStyle w:val="Hyperlink"/>
                <w:noProof/>
              </w:rPr>
              <w:t>4.4.2</w:t>
            </w:r>
            <w:r>
              <w:rPr>
                <w:rFonts w:eastAsiaTheme="minorEastAsia"/>
                <w:noProof/>
              </w:rPr>
              <w:tab/>
            </w:r>
            <w:r w:rsidRPr="00060B61">
              <w:rPr>
                <w:rStyle w:val="Hyperlink"/>
                <w:noProof/>
              </w:rPr>
              <w:t>Options Dialog</w:t>
            </w:r>
            <w:r>
              <w:rPr>
                <w:noProof/>
                <w:webHidden/>
              </w:rPr>
              <w:tab/>
            </w:r>
            <w:r>
              <w:rPr>
                <w:noProof/>
                <w:webHidden/>
              </w:rPr>
              <w:fldChar w:fldCharType="begin"/>
            </w:r>
            <w:r>
              <w:rPr>
                <w:noProof/>
                <w:webHidden/>
              </w:rPr>
              <w:instrText xml:space="preserve"> PAGEREF _Toc404929591 \h </w:instrText>
            </w:r>
            <w:r>
              <w:rPr>
                <w:noProof/>
                <w:webHidden/>
              </w:rPr>
            </w:r>
            <w:r>
              <w:rPr>
                <w:noProof/>
                <w:webHidden/>
              </w:rPr>
              <w:fldChar w:fldCharType="separate"/>
            </w:r>
            <w:r w:rsidR="001A5231">
              <w:rPr>
                <w:noProof/>
                <w:webHidden/>
              </w:rPr>
              <w:t>32</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92" w:history="1">
            <w:r w:rsidRPr="00060B61">
              <w:rPr>
                <w:rStyle w:val="Hyperlink"/>
                <w:noProof/>
              </w:rPr>
              <w:t>4.4.3</w:t>
            </w:r>
            <w:r>
              <w:rPr>
                <w:rFonts w:eastAsiaTheme="minorEastAsia"/>
                <w:noProof/>
              </w:rPr>
              <w:tab/>
            </w:r>
            <w:r w:rsidRPr="00060B61">
              <w:rPr>
                <w:rStyle w:val="Hyperlink"/>
                <w:noProof/>
              </w:rPr>
              <w:t>Zoom Options</w:t>
            </w:r>
            <w:r>
              <w:rPr>
                <w:noProof/>
                <w:webHidden/>
              </w:rPr>
              <w:tab/>
            </w:r>
            <w:r>
              <w:rPr>
                <w:noProof/>
                <w:webHidden/>
              </w:rPr>
              <w:fldChar w:fldCharType="begin"/>
            </w:r>
            <w:r>
              <w:rPr>
                <w:noProof/>
                <w:webHidden/>
              </w:rPr>
              <w:instrText xml:space="preserve"> PAGEREF _Toc404929592 \h </w:instrText>
            </w:r>
            <w:r>
              <w:rPr>
                <w:noProof/>
                <w:webHidden/>
              </w:rPr>
            </w:r>
            <w:r>
              <w:rPr>
                <w:noProof/>
                <w:webHidden/>
              </w:rPr>
              <w:fldChar w:fldCharType="separate"/>
            </w:r>
            <w:r w:rsidR="001A5231">
              <w:rPr>
                <w:noProof/>
                <w:webHidden/>
              </w:rPr>
              <w:t>33</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93" w:history="1">
            <w:r w:rsidRPr="00060B61">
              <w:rPr>
                <w:rStyle w:val="Hyperlink"/>
                <w:noProof/>
              </w:rPr>
              <w:t>4.4.4</w:t>
            </w:r>
            <w:r>
              <w:rPr>
                <w:rFonts w:eastAsiaTheme="minorEastAsia"/>
                <w:noProof/>
              </w:rPr>
              <w:tab/>
            </w:r>
            <w:r w:rsidRPr="00060B61">
              <w:rPr>
                <w:rStyle w:val="Hyperlink"/>
                <w:noProof/>
              </w:rPr>
              <w:t>Browse Dependencies &amp; View Code</w:t>
            </w:r>
            <w:r>
              <w:rPr>
                <w:noProof/>
                <w:webHidden/>
              </w:rPr>
              <w:tab/>
            </w:r>
            <w:r>
              <w:rPr>
                <w:noProof/>
                <w:webHidden/>
              </w:rPr>
              <w:fldChar w:fldCharType="begin"/>
            </w:r>
            <w:r>
              <w:rPr>
                <w:noProof/>
                <w:webHidden/>
              </w:rPr>
              <w:instrText xml:space="preserve"> PAGEREF _Toc404929593 \h </w:instrText>
            </w:r>
            <w:r>
              <w:rPr>
                <w:noProof/>
                <w:webHidden/>
              </w:rPr>
            </w:r>
            <w:r>
              <w:rPr>
                <w:noProof/>
                <w:webHidden/>
              </w:rPr>
              <w:fldChar w:fldCharType="separate"/>
            </w:r>
            <w:r w:rsidR="001A5231">
              <w:rPr>
                <w:noProof/>
                <w:webHidden/>
              </w:rPr>
              <w:t>34</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94" w:history="1">
            <w:r w:rsidRPr="00060B61">
              <w:rPr>
                <w:rStyle w:val="Hyperlink"/>
                <w:noProof/>
              </w:rPr>
              <w:t>4.5</w:t>
            </w:r>
            <w:r>
              <w:rPr>
                <w:rFonts w:eastAsiaTheme="minorEastAsia"/>
                <w:noProof/>
              </w:rPr>
              <w:tab/>
            </w:r>
            <w:r w:rsidRPr="00060B61">
              <w:rPr>
                <w:rStyle w:val="Hyperlink"/>
                <w:noProof/>
              </w:rPr>
              <w:t>Analysis History</w:t>
            </w:r>
            <w:r>
              <w:rPr>
                <w:noProof/>
                <w:webHidden/>
              </w:rPr>
              <w:tab/>
            </w:r>
            <w:r>
              <w:rPr>
                <w:noProof/>
                <w:webHidden/>
              </w:rPr>
              <w:fldChar w:fldCharType="begin"/>
            </w:r>
            <w:r>
              <w:rPr>
                <w:noProof/>
                <w:webHidden/>
              </w:rPr>
              <w:instrText xml:space="preserve"> PAGEREF _Toc404929594 \h </w:instrText>
            </w:r>
            <w:r>
              <w:rPr>
                <w:noProof/>
                <w:webHidden/>
              </w:rPr>
            </w:r>
            <w:r>
              <w:rPr>
                <w:noProof/>
                <w:webHidden/>
              </w:rPr>
              <w:fldChar w:fldCharType="separate"/>
            </w:r>
            <w:r w:rsidR="001A5231">
              <w:rPr>
                <w:noProof/>
                <w:webHidden/>
              </w:rPr>
              <w:t>35</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95" w:history="1">
            <w:r w:rsidRPr="00060B61">
              <w:rPr>
                <w:rStyle w:val="Hyperlink"/>
                <w:noProof/>
              </w:rPr>
              <w:t>4.6</w:t>
            </w:r>
            <w:r>
              <w:rPr>
                <w:rFonts w:eastAsiaTheme="minorEastAsia"/>
                <w:noProof/>
              </w:rPr>
              <w:tab/>
            </w:r>
            <w:r w:rsidRPr="00060B61">
              <w:rPr>
                <w:rStyle w:val="Hyperlink"/>
                <w:noProof/>
              </w:rPr>
              <w:t>Export Dependencies</w:t>
            </w:r>
            <w:r>
              <w:rPr>
                <w:noProof/>
                <w:webHidden/>
              </w:rPr>
              <w:tab/>
            </w:r>
            <w:r>
              <w:rPr>
                <w:noProof/>
                <w:webHidden/>
              </w:rPr>
              <w:fldChar w:fldCharType="begin"/>
            </w:r>
            <w:r>
              <w:rPr>
                <w:noProof/>
                <w:webHidden/>
              </w:rPr>
              <w:instrText xml:space="preserve"> PAGEREF _Toc404929595 \h </w:instrText>
            </w:r>
            <w:r>
              <w:rPr>
                <w:noProof/>
                <w:webHidden/>
              </w:rPr>
            </w:r>
            <w:r>
              <w:rPr>
                <w:noProof/>
                <w:webHidden/>
              </w:rPr>
              <w:fldChar w:fldCharType="separate"/>
            </w:r>
            <w:r w:rsidR="001A5231">
              <w:rPr>
                <w:noProof/>
                <w:webHidden/>
              </w:rPr>
              <w:t>35</w:t>
            </w:r>
            <w:r>
              <w:rPr>
                <w:noProof/>
                <w:webHidden/>
              </w:rPr>
              <w:fldChar w:fldCharType="end"/>
            </w:r>
          </w:hyperlink>
        </w:p>
        <w:p w:rsidR="00AC5701" w:rsidRDefault="00AC5701">
          <w:pPr>
            <w:pStyle w:val="Inhopg1"/>
            <w:tabs>
              <w:tab w:val="left" w:pos="440"/>
              <w:tab w:val="right" w:leader="dot" w:pos="9350"/>
            </w:tabs>
            <w:rPr>
              <w:rFonts w:eastAsiaTheme="minorEastAsia"/>
              <w:noProof/>
            </w:rPr>
          </w:pPr>
          <w:hyperlink w:anchor="_Toc404929596" w:history="1">
            <w:r w:rsidRPr="00060B61">
              <w:rPr>
                <w:rStyle w:val="Hyperlink"/>
                <w:noProof/>
              </w:rPr>
              <w:t>5</w:t>
            </w:r>
            <w:r>
              <w:rPr>
                <w:rFonts w:eastAsiaTheme="minorEastAsia"/>
                <w:noProof/>
              </w:rPr>
              <w:tab/>
            </w:r>
            <w:r w:rsidRPr="00060B61">
              <w:rPr>
                <w:rStyle w:val="Hyperlink"/>
                <w:noProof/>
              </w:rPr>
              <w:t>Menu: Validate Conformance</w:t>
            </w:r>
            <w:r>
              <w:rPr>
                <w:noProof/>
                <w:webHidden/>
              </w:rPr>
              <w:tab/>
            </w:r>
            <w:r>
              <w:rPr>
                <w:noProof/>
                <w:webHidden/>
              </w:rPr>
              <w:fldChar w:fldCharType="begin"/>
            </w:r>
            <w:r>
              <w:rPr>
                <w:noProof/>
                <w:webHidden/>
              </w:rPr>
              <w:instrText xml:space="preserve"> PAGEREF _Toc404929596 \h </w:instrText>
            </w:r>
            <w:r>
              <w:rPr>
                <w:noProof/>
                <w:webHidden/>
              </w:rPr>
            </w:r>
            <w:r>
              <w:rPr>
                <w:noProof/>
                <w:webHidden/>
              </w:rPr>
              <w:fldChar w:fldCharType="separate"/>
            </w:r>
            <w:r w:rsidR="001A5231">
              <w:rPr>
                <w:noProof/>
                <w:webHidden/>
              </w:rPr>
              <w:t>36</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597" w:history="1">
            <w:r w:rsidRPr="00060B61">
              <w:rPr>
                <w:rStyle w:val="Hyperlink"/>
                <w:noProof/>
              </w:rPr>
              <w:t>5.1</w:t>
            </w:r>
            <w:r>
              <w:rPr>
                <w:rFonts w:eastAsiaTheme="minorEastAsia"/>
                <w:noProof/>
              </w:rPr>
              <w:tab/>
            </w:r>
            <w:r w:rsidRPr="00060B61">
              <w:rPr>
                <w:rStyle w:val="Hyperlink"/>
                <w:noProof/>
              </w:rPr>
              <w:t>Validate Now</w:t>
            </w:r>
            <w:r>
              <w:rPr>
                <w:noProof/>
                <w:webHidden/>
              </w:rPr>
              <w:tab/>
            </w:r>
            <w:r>
              <w:rPr>
                <w:noProof/>
                <w:webHidden/>
              </w:rPr>
              <w:fldChar w:fldCharType="begin"/>
            </w:r>
            <w:r>
              <w:rPr>
                <w:noProof/>
                <w:webHidden/>
              </w:rPr>
              <w:instrText xml:space="preserve"> PAGEREF _Toc404929597 \h </w:instrText>
            </w:r>
            <w:r>
              <w:rPr>
                <w:noProof/>
                <w:webHidden/>
              </w:rPr>
            </w:r>
            <w:r>
              <w:rPr>
                <w:noProof/>
                <w:webHidden/>
              </w:rPr>
              <w:fldChar w:fldCharType="separate"/>
            </w:r>
            <w:r w:rsidR="001A5231">
              <w:rPr>
                <w:noProof/>
                <w:webHidden/>
              </w:rPr>
              <w:t>36</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98" w:history="1">
            <w:r w:rsidRPr="00060B61">
              <w:rPr>
                <w:rStyle w:val="Hyperlink"/>
                <w:noProof/>
              </w:rPr>
              <w:t>5.1.1</w:t>
            </w:r>
            <w:r>
              <w:rPr>
                <w:rFonts w:eastAsiaTheme="minorEastAsia"/>
                <w:noProof/>
              </w:rPr>
              <w:tab/>
            </w:r>
            <w:r w:rsidRPr="00060B61">
              <w:rPr>
                <w:rStyle w:val="Hyperlink"/>
                <w:noProof/>
              </w:rPr>
              <w:t>Violations per Rule</w:t>
            </w:r>
            <w:r>
              <w:rPr>
                <w:noProof/>
                <w:webHidden/>
              </w:rPr>
              <w:tab/>
            </w:r>
            <w:r>
              <w:rPr>
                <w:noProof/>
                <w:webHidden/>
              </w:rPr>
              <w:fldChar w:fldCharType="begin"/>
            </w:r>
            <w:r>
              <w:rPr>
                <w:noProof/>
                <w:webHidden/>
              </w:rPr>
              <w:instrText xml:space="preserve"> PAGEREF _Toc404929598 \h </w:instrText>
            </w:r>
            <w:r>
              <w:rPr>
                <w:noProof/>
                <w:webHidden/>
              </w:rPr>
            </w:r>
            <w:r>
              <w:rPr>
                <w:noProof/>
                <w:webHidden/>
              </w:rPr>
              <w:fldChar w:fldCharType="separate"/>
            </w:r>
            <w:r w:rsidR="001A5231">
              <w:rPr>
                <w:noProof/>
                <w:webHidden/>
              </w:rPr>
              <w:t>36</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599" w:history="1">
            <w:r w:rsidRPr="00060B61">
              <w:rPr>
                <w:rStyle w:val="Hyperlink"/>
                <w:noProof/>
              </w:rPr>
              <w:t>5.1.2</w:t>
            </w:r>
            <w:r>
              <w:rPr>
                <w:rFonts w:eastAsiaTheme="minorEastAsia"/>
                <w:noProof/>
              </w:rPr>
              <w:tab/>
            </w:r>
            <w:r w:rsidRPr="00060B61">
              <w:rPr>
                <w:rStyle w:val="Hyperlink"/>
                <w:noProof/>
              </w:rPr>
              <w:t>All Violations</w:t>
            </w:r>
            <w:r>
              <w:rPr>
                <w:noProof/>
                <w:webHidden/>
              </w:rPr>
              <w:tab/>
            </w:r>
            <w:r>
              <w:rPr>
                <w:noProof/>
                <w:webHidden/>
              </w:rPr>
              <w:fldChar w:fldCharType="begin"/>
            </w:r>
            <w:r>
              <w:rPr>
                <w:noProof/>
                <w:webHidden/>
              </w:rPr>
              <w:instrText xml:space="preserve"> PAGEREF _Toc404929599 \h </w:instrText>
            </w:r>
            <w:r>
              <w:rPr>
                <w:noProof/>
                <w:webHidden/>
              </w:rPr>
            </w:r>
            <w:r>
              <w:rPr>
                <w:noProof/>
                <w:webHidden/>
              </w:rPr>
              <w:fldChar w:fldCharType="separate"/>
            </w:r>
            <w:r w:rsidR="001A5231">
              <w:rPr>
                <w:noProof/>
                <w:webHidden/>
              </w:rPr>
              <w:t>37</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600" w:history="1">
            <w:r w:rsidRPr="00060B61">
              <w:rPr>
                <w:rStyle w:val="Hyperlink"/>
                <w:noProof/>
              </w:rPr>
              <w:t>5.1.3</w:t>
            </w:r>
            <w:r>
              <w:rPr>
                <w:rFonts w:eastAsiaTheme="minorEastAsia"/>
                <w:noProof/>
              </w:rPr>
              <w:tab/>
            </w:r>
            <w:r w:rsidRPr="00060B61">
              <w:rPr>
                <w:rStyle w:val="Hyperlink"/>
                <w:noProof/>
              </w:rPr>
              <w:t>Violations in Diagrams</w:t>
            </w:r>
            <w:r>
              <w:rPr>
                <w:noProof/>
                <w:webHidden/>
              </w:rPr>
              <w:tab/>
            </w:r>
            <w:r>
              <w:rPr>
                <w:noProof/>
                <w:webHidden/>
              </w:rPr>
              <w:fldChar w:fldCharType="begin"/>
            </w:r>
            <w:r>
              <w:rPr>
                <w:noProof/>
                <w:webHidden/>
              </w:rPr>
              <w:instrText xml:space="preserve"> PAGEREF _Toc404929600 \h </w:instrText>
            </w:r>
            <w:r>
              <w:rPr>
                <w:noProof/>
                <w:webHidden/>
              </w:rPr>
            </w:r>
            <w:r>
              <w:rPr>
                <w:noProof/>
                <w:webHidden/>
              </w:rPr>
              <w:fldChar w:fldCharType="separate"/>
            </w:r>
            <w:r w:rsidR="001A5231">
              <w:rPr>
                <w:noProof/>
                <w:webHidden/>
              </w:rPr>
              <w:t>39</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601" w:history="1">
            <w:r w:rsidRPr="00060B61">
              <w:rPr>
                <w:rStyle w:val="Hyperlink"/>
                <w:noProof/>
              </w:rPr>
              <w:t>5.2</w:t>
            </w:r>
            <w:r>
              <w:rPr>
                <w:rFonts w:eastAsiaTheme="minorEastAsia"/>
                <w:noProof/>
              </w:rPr>
              <w:tab/>
            </w:r>
            <w:r w:rsidRPr="00060B61">
              <w:rPr>
                <w:rStyle w:val="Hyperlink"/>
                <w:noProof/>
              </w:rPr>
              <w:t>Violation Report</w:t>
            </w:r>
            <w:r>
              <w:rPr>
                <w:noProof/>
                <w:webHidden/>
              </w:rPr>
              <w:tab/>
            </w:r>
            <w:r>
              <w:rPr>
                <w:noProof/>
                <w:webHidden/>
              </w:rPr>
              <w:fldChar w:fldCharType="begin"/>
            </w:r>
            <w:r>
              <w:rPr>
                <w:noProof/>
                <w:webHidden/>
              </w:rPr>
              <w:instrText xml:space="preserve"> PAGEREF _Toc404929601 \h </w:instrText>
            </w:r>
            <w:r>
              <w:rPr>
                <w:noProof/>
                <w:webHidden/>
              </w:rPr>
            </w:r>
            <w:r>
              <w:rPr>
                <w:noProof/>
                <w:webHidden/>
              </w:rPr>
              <w:fldChar w:fldCharType="separate"/>
            </w:r>
            <w:r w:rsidR="001A5231">
              <w:rPr>
                <w:noProof/>
                <w:webHidden/>
              </w:rPr>
              <w:t>40</w:t>
            </w:r>
            <w:r>
              <w:rPr>
                <w:noProof/>
                <w:webHidden/>
              </w:rPr>
              <w:fldChar w:fldCharType="end"/>
            </w:r>
          </w:hyperlink>
        </w:p>
        <w:p w:rsidR="00AC5701" w:rsidRDefault="00AC5701">
          <w:pPr>
            <w:pStyle w:val="Inhopg1"/>
            <w:tabs>
              <w:tab w:val="left" w:pos="440"/>
              <w:tab w:val="right" w:leader="dot" w:pos="9350"/>
            </w:tabs>
            <w:rPr>
              <w:rFonts w:eastAsiaTheme="minorEastAsia"/>
              <w:noProof/>
            </w:rPr>
          </w:pPr>
          <w:hyperlink w:anchor="_Toc404929602" w:history="1">
            <w:r w:rsidRPr="00060B61">
              <w:rPr>
                <w:rStyle w:val="Hyperlink"/>
                <w:noProof/>
              </w:rPr>
              <w:t>6</w:t>
            </w:r>
            <w:r>
              <w:rPr>
                <w:rFonts w:eastAsiaTheme="minorEastAsia"/>
                <w:noProof/>
              </w:rPr>
              <w:tab/>
            </w:r>
            <w:r w:rsidRPr="00060B61">
              <w:rPr>
                <w:rStyle w:val="Hyperlink"/>
                <w:noProof/>
              </w:rPr>
              <w:t>MENU: Tools</w:t>
            </w:r>
            <w:r>
              <w:rPr>
                <w:noProof/>
                <w:webHidden/>
              </w:rPr>
              <w:tab/>
            </w:r>
            <w:r>
              <w:rPr>
                <w:noProof/>
                <w:webHidden/>
              </w:rPr>
              <w:fldChar w:fldCharType="begin"/>
            </w:r>
            <w:r>
              <w:rPr>
                <w:noProof/>
                <w:webHidden/>
              </w:rPr>
              <w:instrText xml:space="preserve"> PAGEREF _Toc404929602 \h </w:instrText>
            </w:r>
            <w:r>
              <w:rPr>
                <w:noProof/>
                <w:webHidden/>
              </w:rPr>
            </w:r>
            <w:r>
              <w:rPr>
                <w:noProof/>
                <w:webHidden/>
              </w:rPr>
              <w:fldChar w:fldCharType="separate"/>
            </w:r>
            <w:r w:rsidR="001A5231">
              <w:rPr>
                <w:noProof/>
                <w:webHidden/>
              </w:rPr>
              <w:t>41</w:t>
            </w:r>
            <w:r>
              <w:rPr>
                <w:noProof/>
                <w:webHidden/>
              </w:rPr>
              <w:fldChar w:fldCharType="end"/>
            </w:r>
          </w:hyperlink>
        </w:p>
        <w:p w:rsidR="00AC5701" w:rsidRDefault="00AC5701">
          <w:pPr>
            <w:pStyle w:val="Inhopg2"/>
            <w:tabs>
              <w:tab w:val="left" w:pos="880"/>
              <w:tab w:val="right" w:leader="dot" w:pos="9350"/>
            </w:tabs>
            <w:rPr>
              <w:rFonts w:eastAsiaTheme="minorEastAsia"/>
              <w:noProof/>
            </w:rPr>
          </w:pPr>
          <w:hyperlink w:anchor="_Toc404929603" w:history="1">
            <w:r w:rsidRPr="00060B61">
              <w:rPr>
                <w:rStyle w:val="Hyperlink"/>
                <w:noProof/>
              </w:rPr>
              <w:t>6.1</w:t>
            </w:r>
            <w:r>
              <w:rPr>
                <w:rFonts w:eastAsiaTheme="minorEastAsia"/>
                <w:noProof/>
              </w:rPr>
              <w:tab/>
            </w:r>
            <w:r w:rsidRPr="00060B61">
              <w:rPr>
                <w:rStyle w:val="Hyperlink"/>
                <w:noProof/>
              </w:rPr>
              <w:t>Options</w:t>
            </w:r>
            <w:r>
              <w:rPr>
                <w:noProof/>
                <w:webHidden/>
              </w:rPr>
              <w:tab/>
            </w:r>
            <w:r>
              <w:rPr>
                <w:noProof/>
                <w:webHidden/>
              </w:rPr>
              <w:fldChar w:fldCharType="begin"/>
            </w:r>
            <w:r>
              <w:rPr>
                <w:noProof/>
                <w:webHidden/>
              </w:rPr>
              <w:instrText xml:space="preserve"> PAGEREF _Toc404929603 \h </w:instrText>
            </w:r>
            <w:r>
              <w:rPr>
                <w:noProof/>
                <w:webHidden/>
              </w:rPr>
            </w:r>
            <w:r>
              <w:rPr>
                <w:noProof/>
                <w:webHidden/>
              </w:rPr>
              <w:fldChar w:fldCharType="separate"/>
            </w:r>
            <w:r w:rsidR="001A5231">
              <w:rPr>
                <w:noProof/>
                <w:webHidden/>
              </w:rPr>
              <w:t>41</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604" w:history="1">
            <w:r w:rsidRPr="00060B61">
              <w:rPr>
                <w:rStyle w:val="Hyperlink"/>
                <w:noProof/>
              </w:rPr>
              <w:t>6.1.1</w:t>
            </w:r>
            <w:r>
              <w:rPr>
                <w:rFonts w:eastAsiaTheme="minorEastAsia"/>
                <w:noProof/>
              </w:rPr>
              <w:tab/>
            </w:r>
            <w:r w:rsidRPr="00060B61">
              <w:rPr>
                <w:rStyle w:val="Hyperlink"/>
                <w:noProof/>
              </w:rPr>
              <w:t>General</w:t>
            </w:r>
            <w:r>
              <w:rPr>
                <w:noProof/>
                <w:webHidden/>
              </w:rPr>
              <w:tab/>
            </w:r>
            <w:r>
              <w:rPr>
                <w:noProof/>
                <w:webHidden/>
              </w:rPr>
              <w:fldChar w:fldCharType="begin"/>
            </w:r>
            <w:r>
              <w:rPr>
                <w:noProof/>
                <w:webHidden/>
              </w:rPr>
              <w:instrText xml:space="preserve"> PAGEREF _Toc404929604 \h </w:instrText>
            </w:r>
            <w:r>
              <w:rPr>
                <w:noProof/>
                <w:webHidden/>
              </w:rPr>
            </w:r>
            <w:r>
              <w:rPr>
                <w:noProof/>
                <w:webHidden/>
              </w:rPr>
              <w:fldChar w:fldCharType="separate"/>
            </w:r>
            <w:r w:rsidR="001A5231">
              <w:rPr>
                <w:noProof/>
                <w:webHidden/>
              </w:rPr>
              <w:t>41</w:t>
            </w:r>
            <w:r>
              <w:rPr>
                <w:noProof/>
                <w:webHidden/>
              </w:rPr>
              <w:fldChar w:fldCharType="end"/>
            </w:r>
          </w:hyperlink>
        </w:p>
        <w:p w:rsidR="00AC5701" w:rsidRDefault="00AC5701">
          <w:pPr>
            <w:pStyle w:val="Inhopg3"/>
            <w:tabs>
              <w:tab w:val="left" w:pos="1320"/>
              <w:tab w:val="right" w:leader="dot" w:pos="9350"/>
            </w:tabs>
            <w:rPr>
              <w:rFonts w:eastAsiaTheme="minorEastAsia"/>
              <w:noProof/>
            </w:rPr>
          </w:pPr>
          <w:hyperlink w:anchor="_Toc404929605" w:history="1">
            <w:r w:rsidRPr="00060B61">
              <w:rPr>
                <w:rStyle w:val="Hyperlink"/>
                <w:noProof/>
              </w:rPr>
              <w:t>6.1.2</w:t>
            </w:r>
            <w:r>
              <w:rPr>
                <w:rFonts w:eastAsiaTheme="minorEastAsia"/>
                <w:noProof/>
              </w:rPr>
              <w:tab/>
            </w:r>
            <w:r w:rsidRPr="00060B61">
              <w:rPr>
                <w:rStyle w:val="Hyperlink"/>
                <w:noProof/>
              </w:rPr>
              <w:t>Validate - Configuration</w:t>
            </w:r>
            <w:r>
              <w:rPr>
                <w:noProof/>
                <w:webHidden/>
              </w:rPr>
              <w:tab/>
            </w:r>
            <w:r>
              <w:rPr>
                <w:noProof/>
                <w:webHidden/>
              </w:rPr>
              <w:fldChar w:fldCharType="begin"/>
            </w:r>
            <w:r>
              <w:rPr>
                <w:noProof/>
                <w:webHidden/>
              </w:rPr>
              <w:instrText xml:space="preserve"> PAGEREF _Toc404929605 \h </w:instrText>
            </w:r>
            <w:r>
              <w:rPr>
                <w:noProof/>
                <w:webHidden/>
              </w:rPr>
            </w:r>
            <w:r>
              <w:rPr>
                <w:noProof/>
                <w:webHidden/>
              </w:rPr>
              <w:fldChar w:fldCharType="separate"/>
            </w:r>
            <w:r w:rsidR="001A5231">
              <w:rPr>
                <w:noProof/>
                <w:webHidden/>
              </w:rPr>
              <w:t>42</w:t>
            </w:r>
            <w:r>
              <w:rPr>
                <w:noProof/>
                <w:webHidden/>
              </w:rPr>
              <w:fldChar w:fldCharType="end"/>
            </w:r>
          </w:hyperlink>
        </w:p>
        <w:p w:rsidR="00AC5701" w:rsidRDefault="00AC5701">
          <w:pPr>
            <w:pStyle w:val="Inhopg1"/>
            <w:tabs>
              <w:tab w:val="left" w:pos="440"/>
              <w:tab w:val="right" w:leader="dot" w:pos="9350"/>
            </w:tabs>
            <w:rPr>
              <w:rFonts w:eastAsiaTheme="minorEastAsia"/>
              <w:noProof/>
            </w:rPr>
          </w:pPr>
          <w:hyperlink w:anchor="_Toc404929606" w:history="1">
            <w:r w:rsidRPr="00060B61">
              <w:rPr>
                <w:rStyle w:val="Hyperlink"/>
                <w:noProof/>
              </w:rPr>
              <w:t>7</w:t>
            </w:r>
            <w:r>
              <w:rPr>
                <w:rFonts w:eastAsiaTheme="minorEastAsia"/>
                <w:noProof/>
              </w:rPr>
              <w:tab/>
            </w:r>
            <w:r w:rsidRPr="00060B61">
              <w:rPr>
                <w:rStyle w:val="Hyperlink"/>
                <w:noProof/>
                <w:lang w:val="nl-NL"/>
              </w:rPr>
              <w:t>Literature</w:t>
            </w:r>
            <w:r>
              <w:rPr>
                <w:noProof/>
                <w:webHidden/>
              </w:rPr>
              <w:tab/>
            </w:r>
            <w:r>
              <w:rPr>
                <w:noProof/>
                <w:webHidden/>
              </w:rPr>
              <w:fldChar w:fldCharType="begin"/>
            </w:r>
            <w:r>
              <w:rPr>
                <w:noProof/>
                <w:webHidden/>
              </w:rPr>
              <w:instrText xml:space="preserve"> PAGEREF _Toc404929606 \h </w:instrText>
            </w:r>
            <w:r>
              <w:rPr>
                <w:noProof/>
                <w:webHidden/>
              </w:rPr>
            </w:r>
            <w:r>
              <w:rPr>
                <w:noProof/>
                <w:webHidden/>
              </w:rPr>
              <w:fldChar w:fldCharType="separate"/>
            </w:r>
            <w:r w:rsidR="001A5231">
              <w:rPr>
                <w:noProof/>
                <w:webHidden/>
              </w:rPr>
              <w:t>45</w:t>
            </w:r>
            <w:r>
              <w:rPr>
                <w:noProof/>
                <w:webHidden/>
              </w:rPr>
              <w:fldChar w:fldCharType="end"/>
            </w:r>
          </w:hyperlink>
        </w:p>
        <w:p w:rsidR="007705B1" w:rsidRPr="007705B1" w:rsidRDefault="001926E0">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1" w:name="_Toc404929553"/>
      <w:r>
        <w:lastRenderedPageBreak/>
        <w:t>Getting</w:t>
      </w:r>
      <w:r w:rsidR="0029593C">
        <w:t xml:space="preserve"> </w:t>
      </w:r>
      <w:r>
        <w:t>Started</w:t>
      </w:r>
      <w:bookmarkEnd w:id="1"/>
    </w:p>
    <w:p w:rsidR="008373A0" w:rsidRPr="00B4172F" w:rsidRDefault="008373A0" w:rsidP="008373A0">
      <w:pPr>
        <w:pStyle w:val="Kop2"/>
      </w:pPr>
      <w:bookmarkStart w:id="2" w:name="_Toc404929554"/>
      <w:r w:rsidRPr="00B4172F">
        <w:t>Dow</w:t>
      </w:r>
      <w:r>
        <w:t>n</w:t>
      </w:r>
      <w:r w:rsidRPr="00B4172F">
        <w:t>load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proofErr w:type="gramStart"/>
      <w:r w:rsidRPr="00175751">
        <w:t>At</w:t>
      </w:r>
      <w:proofErr w:type="gramEnd"/>
      <w:r w:rsidRPr="00175751">
        <w:t xml:space="preserve">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Pr="00A00A91">
        <w:t xml:space="preserve">Note: HUSACCT requires Java 1.7. </w:t>
      </w:r>
    </w:p>
    <w:p w:rsidR="008373A0" w:rsidRDefault="008373A0" w:rsidP="00F23DF2">
      <w:pPr>
        <w:pStyle w:val="Lijstalinea"/>
      </w:pPr>
      <w:r w:rsidRPr="00DD47C4">
        <w:t>If not</w:t>
      </w:r>
      <w:r>
        <w:t xml:space="preserve"> (and you are running Windows), create a shortcut and edit Target to:</w:t>
      </w:r>
      <w:r>
        <w:br/>
        <w:t>java -jar &lt;</w:t>
      </w:r>
      <w:proofErr w:type="spellStart"/>
      <w:r>
        <w:t>pathToHUSACCT</w:t>
      </w:r>
      <w:proofErr w:type="spellEnd"/>
      <w:r>
        <w:t>&gt;</w:t>
      </w:r>
      <w:proofErr w:type="spellStart"/>
      <w:r>
        <w:t>HUSACCT_x.x.jar</w:t>
      </w:r>
      <w:proofErr w:type="spellEnd"/>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F23DF2">
      <w:pPr>
        <w:pStyle w:val="Lijstalinea"/>
      </w:pPr>
      <w:r w:rsidRPr="00DD47C4">
        <w:t>Alternatively</w:t>
      </w:r>
      <w:r w:rsidRPr="00EF7AD8">
        <w:t>, start a Command prompt</w:t>
      </w:r>
      <w:r>
        <w:t xml:space="preserve">, </w:t>
      </w:r>
      <w:proofErr w:type="spellStart"/>
      <w:r>
        <w:t>cd</w:t>
      </w:r>
      <w:proofErr w:type="spellEnd"/>
      <w:r>
        <w:t xml:space="preserve">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9169A0" w:rsidRDefault="009169A0" w:rsidP="009169A0">
      <w:pPr>
        <w:pStyle w:val="Kop2"/>
      </w:pPr>
      <w:bookmarkStart w:id="3" w:name="_Toc404929555"/>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1926E0">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1926E0">
        <w:fldChar w:fldCharType="separate"/>
      </w:r>
      <w:r w:rsidR="00EB245C" w:rsidRPr="00EB245C">
        <w:rPr>
          <w:noProof/>
        </w:rPr>
        <w:t>[2]</w:t>
      </w:r>
      <w:r w:rsidR="001926E0">
        <w:fldChar w:fldCharType="end"/>
      </w:r>
      <w:r w:rsidRPr="0079065C">
        <w:t xml:space="preserve"> of intended architectures and implemented architectures</w:t>
      </w:r>
      <w:r w:rsidR="001926E0">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1926E0">
        <w:fldChar w:fldCharType="separate"/>
      </w:r>
      <w:r w:rsidR="00EB245C" w:rsidRPr="00EB245C">
        <w:rPr>
          <w:noProof/>
        </w:rPr>
        <w:t>[13]</w:t>
      </w:r>
      <w:r w:rsidR="001926E0">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rPr>
        <w:lastRenderedPageBreak/>
        <w:drawing>
          <wp:inline distT="0" distB="0" distL="0" distR="0">
            <wp:extent cx="5963003" cy="3184671"/>
            <wp:effectExtent l="1905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77469" cy="3192397"/>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4" w:name="_Toc404929556"/>
      <w:r>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tblPr>
      <w:tblGrid>
        <w:gridCol w:w="3652"/>
        <w:gridCol w:w="3969"/>
      </w:tblGrid>
      <w:tr w:rsidR="001E3B06" w:rsidTr="00953742">
        <w:trPr>
          <w:cnfStyle w:val="100000000000"/>
        </w:trPr>
        <w:tc>
          <w:tcPr>
            <w:cnfStyle w:val="001000000000"/>
            <w:tcW w:w="3652" w:type="dxa"/>
          </w:tcPr>
          <w:p w:rsidR="001E3B06" w:rsidRDefault="001E3B06" w:rsidP="00261FA9">
            <w:r>
              <w:t>Menu</w:t>
            </w:r>
          </w:p>
        </w:tc>
        <w:tc>
          <w:tcPr>
            <w:tcW w:w="3969" w:type="dxa"/>
          </w:tcPr>
          <w:p w:rsidR="001E3B06" w:rsidRDefault="001E3B06" w:rsidP="00261FA9">
            <w:pPr>
              <w:cnfStyle w:val="100000000000"/>
            </w:pPr>
            <w:r>
              <w:t>Option</w:t>
            </w:r>
          </w:p>
        </w:tc>
      </w:tr>
      <w:tr w:rsidR="001E3B06" w:rsidTr="00953742">
        <w:trPr>
          <w:cnfStyle w:val="000000100000"/>
        </w:trPr>
        <w:tc>
          <w:tcPr>
            <w:cnfStyle w:val="001000000000"/>
            <w:tcW w:w="3652" w:type="dxa"/>
          </w:tcPr>
          <w:p w:rsidR="001E3B06" w:rsidRDefault="001E3B06" w:rsidP="00261FA9">
            <w:r>
              <w:t>File</w:t>
            </w:r>
          </w:p>
        </w:tc>
        <w:tc>
          <w:tcPr>
            <w:tcW w:w="3969" w:type="dxa"/>
          </w:tcPr>
          <w:p w:rsidR="001E3B06" w:rsidRDefault="001E3B06" w:rsidP="00261FA9">
            <w:pPr>
              <w:cnfStyle w:val="000000100000"/>
            </w:pPr>
            <w:r>
              <w:t>New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Open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Save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Close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Exit</w:t>
            </w:r>
          </w:p>
        </w:tc>
      </w:tr>
      <w:tr w:rsidR="001E3B06" w:rsidTr="00953742">
        <w:tc>
          <w:tcPr>
            <w:cnfStyle w:val="001000000000"/>
            <w:tcW w:w="3652" w:type="dxa"/>
          </w:tcPr>
          <w:p w:rsidR="001E3B06" w:rsidRPr="001E3B06" w:rsidRDefault="001E3B06" w:rsidP="00261FA9">
            <w:r>
              <w:t>Define intended architecture</w:t>
            </w:r>
          </w:p>
        </w:tc>
        <w:tc>
          <w:tcPr>
            <w:tcW w:w="3969" w:type="dxa"/>
          </w:tcPr>
          <w:p w:rsidR="001E3B06" w:rsidRDefault="001E3B06" w:rsidP="00261FA9">
            <w:pPr>
              <w:cnfStyle w:val="000000000000"/>
            </w:pPr>
            <w:r w:rsidRPr="001E3B06">
              <w:t>Define intended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I</w:t>
            </w:r>
            <w:r w:rsidRPr="001E3B06">
              <w:t>ntended architecture</w:t>
            </w:r>
            <w:r>
              <w:t xml:space="preserve"> diagram</w:t>
            </w:r>
          </w:p>
        </w:tc>
      </w:tr>
      <w:tr w:rsidR="001E3B06" w:rsidTr="00953742">
        <w:tc>
          <w:tcPr>
            <w:cnfStyle w:val="001000000000"/>
            <w:tcW w:w="3652" w:type="dxa"/>
          </w:tcPr>
          <w:p w:rsidR="001E3B06" w:rsidRPr="001E3B06" w:rsidRDefault="001E3B06" w:rsidP="00261FA9"/>
        </w:tc>
        <w:tc>
          <w:tcPr>
            <w:tcW w:w="3969" w:type="dxa"/>
          </w:tcPr>
          <w:p w:rsidR="001E3B06" w:rsidRDefault="001E3B06" w:rsidP="00261FA9">
            <w:pPr>
              <w:cnfStyle w:val="000000000000"/>
            </w:pPr>
            <w:r>
              <w:t>Import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Export architecture</w:t>
            </w:r>
          </w:p>
        </w:tc>
      </w:tr>
      <w:tr w:rsidR="001E3B06" w:rsidTr="00953742">
        <w:tc>
          <w:tcPr>
            <w:cnfStyle w:val="00100000000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000000"/>
            </w:pPr>
            <w:r>
              <w:t>Application properties</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proofErr w:type="spellStart"/>
            <w:r>
              <w:t>Analyse</w:t>
            </w:r>
            <w:proofErr w:type="spellEnd"/>
            <w:r>
              <w:t xml:space="preserve"> application</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proofErr w:type="spellStart"/>
            <w:r>
              <w:t>Analysed</w:t>
            </w:r>
            <w:proofErr w:type="spellEnd"/>
            <w:r>
              <w:t xml:space="preserve"> application overview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I</w:t>
            </w:r>
            <w:r w:rsidRPr="001E3B06">
              <w:t>mplemented architecture</w:t>
            </w:r>
            <w:r>
              <w:t xml:space="preserve"> diagram</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Analysis history</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Export dependencies</w:t>
            </w:r>
          </w:p>
        </w:tc>
      </w:tr>
      <w:tr w:rsidR="001E3B06" w:rsidTr="00953742">
        <w:tc>
          <w:tcPr>
            <w:cnfStyle w:val="001000000000"/>
            <w:tcW w:w="3652" w:type="dxa"/>
          </w:tcPr>
          <w:p w:rsidR="001E3B06" w:rsidRDefault="001E3B06" w:rsidP="00261FA9">
            <w:r>
              <w:t>Validate conformance</w:t>
            </w:r>
          </w:p>
        </w:tc>
        <w:tc>
          <w:tcPr>
            <w:tcW w:w="3969" w:type="dxa"/>
          </w:tcPr>
          <w:p w:rsidR="001E3B06" w:rsidRDefault="001E3B06" w:rsidP="00261FA9">
            <w:pPr>
              <w:cnfStyle w:val="000000000000"/>
            </w:pPr>
            <w:r>
              <w:t>Validate now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Violation report</w:t>
            </w:r>
          </w:p>
        </w:tc>
      </w:tr>
      <w:tr w:rsidR="001E3B06" w:rsidTr="00953742">
        <w:tc>
          <w:tcPr>
            <w:cnfStyle w:val="001000000000"/>
            <w:tcW w:w="3652" w:type="dxa"/>
          </w:tcPr>
          <w:p w:rsidR="001E3B06" w:rsidRDefault="001E3B06" w:rsidP="00261FA9">
            <w:r>
              <w:t>Tools</w:t>
            </w:r>
          </w:p>
        </w:tc>
        <w:tc>
          <w:tcPr>
            <w:tcW w:w="3969" w:type="dxa"/>
          </w:tcPr>
          <w:p w:rsidR="001E3B06" w:rsidRDefault="001E3B06" w:rsidP="00261FA9">
            <w:pPr>
              <w:cnfStyle w:val="000000000000"/>
            </w:pPr>
            <w:r>
              <w:t>Options</w:t>
            </w:r>
          </w:p>
        </w:tc>
      </w:tr>
      <w:tr w:rsidR="001E3B06" w:rsidTr="00953742">
        <w:trPr>
          <w:cnfStyle w:val="000000100000"/>
        </w:trPr>
        <w:tc>
          <w:tcPr>
            <w:cnfStyle w:val="001000000000"/>
            <w:tcW w:w="3652" w:type="dxa"/>
          </w:tcPr>
          <w:p w:rsidR="001E3B06" w:rsidRDefault="001E3B06" w:rsidP="00261FA9">
            <w:r>
              <w:t>Help</w:t>
            </w:r>
          </w:p>
        </w:tc>
        <w:tc>
          <w:tcPr>
            <w:tcW w:w="3969" w:type="dxa"/>
          </w:tcPr>
          <w:p w:rsidR="001E3B06" w:rsidRDefault="001E3B06" w:rsidP="00261FA9">
            <w:pPr>
              <w:cnfStyle w:val="000000100000"/>
            </w:pPr>
            <w:r>
              <w:t>About HUSACCT</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Documentation</w:t>
            </w:r>
          </w:p>
        </w:tc>
      </w:tr>
    </w:tbl>
    <w:p w:rsidR="00261FA9" w:rsidRPr="00261FA9" w:rsidRDefault="00261FA9" w:rsidP="00261FA9"/>
    <w:p w:rsidR="003B00A9" w:rsidRDefault="0079784B" w:rsidP="003B00A9">
      <w:pPr>
        <w:pStyle w:val="Kop3"/>
      </w:pPr>
      <w:bookmarkStart w:id="5" w:name="_Toc404929557"/>
      <w:r>
        <w:t xml:space="preserve">Tour: </w:t>
      </w:r>
      <w:r w:rsidR="001E3B06">
        <w:t>Over</w:t>
      </w:r>
      <w:r w:rsidR="00953742">
        <w:t>view of the work Process</w:t>
      </w:r>
      <w:bookmarkEnd w:id="5"/>
    </w:p>
    <w:p w:rsidR="00953742" w:rsidRPr="00953742" w:rsidRDefault="004657B1" w:rsidP="00953742">
      <w:r>
        <w:rPr>
          <w:noProof/>
        </w:rPr>
        <w:drawing>
          <wp:anchor distT="0" distB="0" distL="114300" distR="114300" simplePos="0" relativeHeight="25166643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F23DF2">
      <w:pPr>
        <w:pStyle w:val="Lijstalinea"/>
        <w:numPr>
          <w:ilvl w:val="0"/>
          <w:numId w:val="10"/>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jstalinea"/>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w:t>
      </w:r>
      <w:proofErr w:type="spellStart"/>
      <w:r w:rsidR="004657B1">
        <w:t>Analyse</w:t>
      </w:r>
      <w:proofErr w:type="spellEnd"/>
      <w:r w:rsidR="004657B1">
        <w:t xml:space="preserv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F23DF2">
      <w:pPr>
        <w:pStyle w:val="Lijstalinea"/>
        <w:numPr>
          <w:ilvl w:val="1"/>
          <w:numId w:val="9"/>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D341DC">
      <w:pPr>
        <w:pStyle w:val="Lijstalinea"/>
        <w:numPr>
          <w:ilvl w:val="1"/>
          <w:numId w:val="9"/>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341DC" w:rsidRPr="00D341DC" w:rsidRDefault="00D341DC" w:rsidP="00D341DC">
      <w:pPr>
        <w:jc w:val="center"/>
        <w:rPr>
          <w:sz w:val="24"/>
        </w:rPr>
      </w:pPr>
      <w:r>
        <w:rPr>
          <w:noProof/>
          <w:sz w:val="24"/>
        </w:rPr>
        <w:drawing>
          <wp:inline distT="0" distB="0" distL="0" distR="0">
            <wp:extent cx="4099726" cy="2886324"/>
            <wp:effectExtent l="19050" t="0" r="0" b="0"/>
            <wp:docPr id="21"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1626"/>
                    <a:stretch>
                      <a:fillRect/>
                    </a:stretch>
                  </pic:blipFill>
                  <pic:spPr bwMode="auto">
                    <a:xfrm>
                      <a:off x="0" y="0"/>
                      <a:ext cx="4099726" cy="2886324"/>
                    </a:xfrm>
                    <a:prstGeom prst="rect">
                      <a:avLst/>
                    </a:prstGeom>
                    <a:noFill/>
                    <a:ln w="9525">
                      <a:noFill/>
                      <a:miter lim="800000"/>
                      <a:headEnd/>
                      <a:tailEnd/>
                    </a:ln>
                  </pic:spPr>
                </pic:pic>
              </a:graphicData>
            </a:graphic>
          </wp:inline>
        </w:drawing>
      </w:r>
    </w:p>
    <w:p w:rsidR="00D21DF2" w:rsidRPr="004657B1" w:rsidRDefault="00D21DF2" w:rsidP="00D21DF2">
      <w:pPr>
        <w:rPr>
          <w:sz w:val="24"/>
        </w:rPr>
      </w:pP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C77FA3">
      <w:pPr>
        <w:pStyle w:val="Lijstalinea"/>
        <w:numPr>
          <w:ilvl w:val="1"/>
          <w:numId w:val="9"/>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Pr="004657B1" w:rsidRDefault="00C77FA3" w:rsidP="00C77FA3">
      <w:pPr>
        <w:rPr>
          <w:sz w:val="24"/>
        </w:rPr>
      </w:pP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C77FA3">
      <w:pPr>
        <w:pStyle w:val="Lijstalinea"/>
        <w:numPr>
          <w:ilvl w:val="1"/>
          <w:numId w:val="9"/>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79784B">
      <w:pPr>
        <w:pStyle w:val="Lijstalinea"/>
        <w:numPr>
          <w:ilvl w:val="0"/>
          <w:numId w:val="11"/>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6" w:name="_Toc404929558"/>
      <w:r w:rsidRPr="005D4A30">
        <w:lastRenderedPageBreak/>
        <w:t>Menu</w:t>
      </w:r>
      <w:r>
        <w:t>:</w:t>
      </w:r>
      <w:r w:rsidRPr="005D4A30">
        <w:t xml:space="preserve"> </w:t>
      </w:r>
      <w:r w:rsidR="003B00A9">
        <w:rPr>
          <w:noProof/>
        </w:rPr>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6"/>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397AFF">
      <w:pPr>
        <w:pStyle w:val="Kop2"/>
      </w:pPr>
      <w:bookmarkStart w:id="7" w:name="_Toc404929559"/>
      <w:r>
        <w:t>New Workspace</w:t>
      </w:r>
      <w:bookmarkEnd w:id="7"/>
    </w:p>
    <w:p w:rsidR="001F3F69" w:rsidRDefault="00E16294" w:rsidP="00F23DF2">
      <w:pPr>
        <w:pStyle w:val="Lijstalinea"/>
      </w:pPr>
      <w:r>
        <w:rPr>
          <w:noProof/>
        </w:rPr>
        <w:drawing>
          <wp:anchor distT="0" distB="0" distL="114300" distR="114300" simplePos="0" relativeHeight="251665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5D4A30">
      <w:pPr>
        <w:pStyle w:val="Kop2"/>
      </w:pPr>
      <w:bookmarkStart w:id="8" w:name="_Toc404929560"/>
      <w:r>
        <w:t>Open Workspace</w:t>
      </w:r>
      <w:bookmarkEnd w:id="8"/>
    </w:p>
    <w:p w:rsidR="005D4A30" w:rsidRPr="00E16294" w:rsidRDefault="005D4A30" w:rsidP="005D4A30">
      <w:pPr>
        <w:pStyle w:val="Lijstalinea"/>
        <w:rPr>
          <w:rStyle w:val="apple-converted-space"/>
        </w:rPr>
      </w:pPr>
      <w:r>
        <w:rPr>
          <w:noProof/>
        </w:rPr>
        <w:drawing>
          <wp:anchor distT="0" distB="0" distL="114300" distR="114300" simplePos="0" relativeHeight="25166848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1B68BA">
      <w:pPr>
        <w:pStyle w:val="Kop2"/>
      </w:pPr>
      <w:bookmarkStart w:id="9" w:name="_Toc404929561"/>
      <w:r>
        <w:lastRenderedPageBreak/>
        <w:t>Save Workspace</w:t>
      </w:r>
      <w:bookmarkEnd w:id="9"/>
    </w:p>
    <w:p w:rsidR="00BF2696" w:rsidRDefault="00E16294" w:rsidP="00F23DF2">
      <w:pPr>
        <w:pStyle w:val="Lijstalinea"/>
      </w:pPr>
      <w:r>
        <w:rPr>
          <w:noProof/>
        </w:rPr>
        <w:drawing>
          <wp:anchor distT="0" distB="0" distL="114300" distR="114300" simplePos="0" relativeHeight="25166438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 xml:space="preserve">ile =&gt; </w:t>
      </w:r>
      <w:proofErr w:type="gramStart"/>
      <w:r w:rsidR="001B68BA">
        <w:t>Save</w:t>
      </w:r>
      <w:proofErr w:type="gramEnd"/>
      <w:r w:rsidR="001B68BA">
        <w:t xml:space="preser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proofErr w:type="gramStart"/>
      <w:r w:rsidR="001B68BA">
        <w:t>:</w:t>
      </w:r>
      <w:proofErr w:type="gramEnd"/>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0" w:name="_Toc404929562"/>
      <w:r w:rsidRPr="005D4A30">
        <w:lastRenderedPageBreak/>
        <w:t xml:space="preserve">MENU: </w:t>
      </w:r>
      <w:r>
        <w:t>Define intended architecture</w:t>
      </w:r>
      <w:bookmarkEnd w:id="10"/>
    </w:p>
    <w:p w:rsidR="00543B09" w:rsidRDefault="003C12E2" w:rsidP="00F61BAE">
      <w:pPr>
        <w:pStyle w:val="Kop2"/>
        <w:numPr>
          <w:ilvl w:val="1"/>
          <w:numId w:val="28"/>
        </w:numPr>
      </w:pPr>
      <w:bookmarkStart w:id="11" w:name="_Toc404929563"/>
      <w:r>
        <w:t>Module Types and Rule Types</w:t>
      </w:r>
      <w:r w:rsidR="001926E0">
        <w:fldChar w:fldCharType="begin" w:fldLock="1"/>
      </w:r>
      <w:r w:rsidR="00FC3ED7">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1926E0">
        <w:fldChar w:fldCharType="separate"/>
      </w:r>
      <w:r w:rsidR="00EB245C" w:rsidRPr="00FC3ED7">
        <w:rPr>
          <w:noProof/>
        </w:rPr>
        <w:t>[12]</w:t>
      </w:r>
      <w:bookmarkEnd w:id="11"/>
      <w:r w:rsidR="001926E0">
        <w:fldChar w:fldCharType="end"/>
      </w:r>
    </w:p>
    <w:p w:rsidR="00543B09" w:rsidRPr="002F51B2" w:rsidRDefault="001926E0" w:rsidP="00543B09">
      <w:pPr>
        <w:spacing w:after="120"/>
      </w:pPr>
      <w:r>
        <w:rPr>
          <w:noProof/>
        </w:rPr>
        <w:lastRenderedPageBreak/>
        <w:pict>
          <v:shapetype id="_x0000_t202" coordsize="21600,21600" o:spt="202" path="m,l,21600r21600,l21600,xe">
            <v:stroke joinstyle="miter"/>
            <v:path gradientshapeok="t" o:connecttype="rect"/>
          </v:shapetype>
          <v:shape id="_x0000_s1027" type="#_x0000_t202" style="position:absolute;margin-left:830.85pt;margin-top:0;width:243.1pt;height:336.4pt;z-index:251671552;mso-position-horizontal:right;mso-position-horizontal-relative:margin;mso-position-vertical:bottom;mso-position-vertical-relative:margin;mso-width-relative:margin;mso-height-relative:margin" strokecolor="white">
            <v:textbox style="mso-next-textbox:#_x0000_s1027" inset="0,0,0,0">
              <w:txbxContent>
                <w:p w:rsidR="00CA4D7B" w:rsidRPr="002C1DDB" w:rsidRDefault="00CA4D7B" w:rsidP="00DE46B3">
                  <w:pPr>
                    <w:jc w:val="center"/>
                    <w:rPr>
                      <w:b/>
                    </w:rPr>
                  </w:pPr>
                  <w:r>
                    <w:rPr>
                      <w:b/>
                      <w:noProof/>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CA4D7B" w:rsidRPr="002C1DDB" w:rsidRDefault="00CA4D7B" w:rsidP="00DE46B3">
                  <w:proofErr w:type="gramStart"/>
                  <w:r>
                    <w:t>Figure 1.</w:t>
                  </w:r>
                  <w:proofErr w:type="gramEnd"/>
                  <w:r>
                    <w:t xml:space="preserve">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 xml:space="preserve">constrain the modules.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xml:space="preserve">). Finally, </w:t>
      </w:r>
      <w:proofErr w:type="gramStart"/>
      <w:r>
        <w:t>Spring</w:t>
      </w:r>
      <w:proofErr w:type="gramEnd"/>
      <w:r>
        <w:t xml:space="preserve">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1926E0"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1926E0" w:rsidRPr="00DB4EDF">
        <w:fldChar w:fldCharType="separate"/>
      </w:r>
      <w:r w:rsidR="00EB245C" w:rsidRPr="00EB245C">
        <w:rPr>
          <w:noProof/>
        </w:rPr>
        <w:t>[10]</w:t>
      </w:r>
      <w:r w:rsidR="001926E0"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2" w:name="_Toc404929564"/>
      <w:r>
        <w:lastRenderedPageBreak/>
        <w:t>Common Module Types</w:t>
      </w:r>
      <w:bookmarkEnd w:id="12"/>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w:t>
      </w:r>
      <w:proofErr w:type="spellStart"/>
      <w:r w:rsidRPr="00DB4EDF">
        <w:t>Larman</w:t>
      </w:r>
      <w:proofErr w:type="spellEnd"/>
      <w:r w:rsidRPr="00DB4EDF">
        <w:t xml:space="preserve"> </w:t>
      </w:r>
      <w:r w:rsidR="001926E0"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1926E0" w:rsidRPr="00DB4EDF">
        <w:fldChar w:fldCharType="separate"/>
      </w:r>
      <w:r w:rsidR="00EB245C" w:rsidRPr="00EB245C">
        <w:rPr>
          <w:noProof/>
        </w:rPr>
        <w:t>[5]</w:t>
      </w:r>
      <w:r w:rsidR="001926E0" w:rsidRPr="00DB4EDF">
        <w:fldChar w:fldCharType="end"/>
      </w:r>
      <w:r w:rsidRPr="00DB4EDF">
        <w:t xml:space="preserve">, who summarizes </w:t>
      </w:r>
      <w:r w:rsidRPr="00DB4EDF">
        <w:lastRenderedPageBreak/>
        <w:t xml:space="preserve">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1926E0"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1926E0" w:rsidRPr="00DB4EDF">
        <w:fldChar w:fldCharType="separate"/>
      </w:r>
      <w:r w:rsidR="00EB245C" w:rsidRPr="00EB245C">
        <w:rPr>
          <w:noProof/>
        </w:rPr>
        <w:t>[6]</w:t>
      </w:r>
      <w:r w:rsidR="001926E0" w:rsidRPr="00DB4EDF">
        <w:fldChar w:fldCharType="end"/>
      </w:r>
      <w:r w:rsidRPr="00DB4EDF">
        <w:t xml:space="preserve">). Consequently, a component differs from a logical cluster in the fact that it has </w:t>
      </w:r>
      <w:proofErr w:type="gramStart"/>
      <w:r w:rsidRPr="00DB4EDF">
        <w:t>a</w:t>
      </w:r>
      <w:proofErr w:type="gram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1926E0"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1926E0" w:rsidRPr="00DB4EDF">
        <w:fldChar w:fldCharType="separate"/>
      </w:r>
      <w:r w:rsidR="00EB245C" w:rsidRPr="00EB245C">
        <w:rPr>
          <w:noProof/>
        </w:rPr>
        <w:t>[2]</w:t>
      </w:r>
      <w:r w:rsidR="001926E0"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1926E0"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1926E0" w:rsidRPr="00DB4EDF">
        <w:fldChar w:fldCharType="separate"/>
      </w:r>
      <w:r w:rsidR="00EB245C" w:rsidRPr="00EB245C">
        <w:rPr>
          <w:noProof/>
        </w:rPr>
        <w:t>[3]</w:t>
      </w:r>
      <w:r w:rsidR="001926E0"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04929565"/>
      <w:r>
        <w:lastRenderedPageBreak/>
        <w:t>Common Rule Types</w:t>
      </w:r>
      <w:bookmarkEnd w:id="13"/>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1926E0">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1926E0">
        <w:fldChar w:fldCharType="separate"/>
      </w:r>
      <w:r w:rsidR="00EB245C" w:rsidRPr="00EB245C">
        <w:rPr>
          <w:noProof/>
        </w:rPr>
        <w:t>[2]</w:t>
      </w:r>
      <w:r w:rsidR="001926E0">
        <w:fldChar w:fldCharType="end"/>
      </w:r>
      <w:r>
        <w:t xml:space="preserve">, </w:t>
      </w:r>
      <w:r w:rsidR="001926E0">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1926E0">
        <w:fldChar w:fldCharType="separate"/>
      </w:r>
      <w:r w:rsidR="00EB245C" w:rsidRPr="00EB245C">
        <w:rPr>
          <w:noProof/>
        </w:rPr>
        <w:t>[8]</w:t>
      </w:r>
      <w:r w:rsidR="001926E0">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1926E0"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AC5701">
        <w:rPr>
          <w:lang w:val="nl-NL"/>
        </w:rPr>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1926E0" w:rsidRPr="00DB4EDF">
        <w:fldChar w:fldCharType="separate"/>
      </w:r>
      <w:r w:rsidR="00EB245C" w:rsidRPr="00AC5701">
        <w:rPr>
          <w:noProof/>
          <w:lang w:val="nl-NL"/>
        </w:rPr>
        <w:t>[2]</w:t>
      </w:r>
      <w:r w:rsidR="001926E0" w:rsidRPr="00DB4EDF">
        <w:fldChar w:fldCharType="end"/>
      </w:r>
      <w:r w:rsidRPr="00AC5701">
        <w:rPr>
          <w:lang w:val="nl-NL"/>
        </w:rPr>
        <w:t xml:space="preserve"> </w:t>
      </w:r>
      <w:proofErr w:type="spellStart"/>
      <w:r w:rsidRPr="00AC5701">
        <w:rPr>
          <w:lang w:val="nl-NL"/>
        </w:rPr>
        <w:t>distinguish</w:t>
      </w:r>
      <w:proofErr w:type="spellEnd"/>
      <w:r w:rsidRPr="00AC5701">
        <w:rPr>
          <w:lang w:val="nl-NL"/>
        </w:rPr>
        <w:t xml:space="preserve"> the </w:t>
      </w:r>
      <w:proofErr w:type="spellStart"/>
      <w:r w:rsidRPr="00AC5701">
        <w:rPr>
          <w:lang w:val="nl-NL"/>
        </w:rPr>
        <w:t>following</w:t>
      </w:r>
      <w:proofErr w:type="spellEnd"/>
      <w:r w:rsidRPr="00AC5701">
        <w:rPr>
          <w:lang w:val="nl-NL"/>
        </w:rPr>
        <w:t xml:space="preserve"> </w:t>
      </w:r>
      <w:proofErr w:type="spellStart"/>
      <w:r w:rsidRPr="00AC5701">
        <w:rPr>
          <w:lang w:val="nl-NL"/>
        </w:rPr>
        <w:t>properties</w:t>
      </w:r>
      <w:proofErr w:type="spellEnd"/>
      <w:r w:rsidRPr="00AC5701">
        <w:rPr>
          <w:lang w:val="nl-NL"/>
        </w:rPr>
        <w:t xml:space="preserve"> per module: Name, </w:t>
      </w:r>
      <w:proofErr w:type="spellStart"/>
      <w:r w:rsidRPr="00AC5701">
        <w:rPr>
          <w:lang w:val="nl-NL"/>
        </w:rPr>
        <w:t>Responsibility</w:t>
      </w:r>
      <w:proofErr w:type="spellEnd"/>
      <w:r w:rsidRPr="00AC5701">
        <w:rPr>
          <w:lang w:val="nl-NL"/>
        </w:rPr>
        <w:t xml:space="preserve">, </w:t>
      </w:r>
      <w:proofErr w:type="spellStart"/>
      <w:r w:rsidRPr="00AC5701">
        <w:rPr>
          <w:lang w:val="nl-NL"/>
        </w:rPr>
        <w:t>Visibility</w:t>
      </w:r>
      <w:proofErr w:type="spellEnd"/>
      <w:r w:rsidRPr="00AC5701">
        <w:rPr>
          <w:lang w:val="nl-NL"/>
        </w:rPr>
        <w:t xml:space="preserve">, and </w:t>
      </w:r>
      <w:proofErr w:type="spellStart"/>
      <w:r w:rsidRPr="00AC5701">
        <w:rPr>
          <w:lang w:val="nl-NL"/>
        </w:rPr>
        <w:t>Implementation</w:t>
      </w:r>
      <w:proofErr w:type="spellEnd"/>
      <w:r w:rsidRPr="00AC5701">
        <w:rPr>
          <w:lang w:val="nl-NL"/>
        </w:rPr>
        <w:t xml:space="preserve"> </w:t>
      </w:r>
      <w:proofErr w:type="spellStart"/>
      <w:r w:rsidRPr="00AC5701">
        <w:rPr>
          <w:lang w:val="nl-NL"/>
        </w:rPr>
        <w:t>information</w:t>
      </w:r>
      <w:proofErr w:type="spellEnd"/>
      <w:r w:rsidRPr="00AC5701">
        <w:rPr>
          <w:lang w:val="nl-NL"/>
        </w:rPr>
        <w:t xml:space="preserve">.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1926E0" w:rsidP="00543B09">
      <w:r>
        <w:rPr>
          <w:noProof/>
        </w:rPr>
        <w:lastRenderedPageBreak/>
        <w:pict>
          <v:shape id="_x0000_s1028" type="#_x0000_t202" style="position:absolute;margin-left:0;margin-top:0;width:505.5pt;height:287.25pt;z-index:251672576;mso-position-horizontal:center;mso-position-horizontal-relative:margin;mso-position-vertical:bottom;mso-position-vertical-relative:margin;mso-width-relative:margin;mso-height-relative:margin" strokecolor="white">
            <v:textbox style="mso-next-textbox:#_x0000_s1028" inset="0,3mm,0,0">
              <w:txbxContent>
                <w:p w:rsidR="00CA4D7B" w:rsidRPr="007A2CB3" w:rsidRDefault="00CA4D7B" w:rsidP="00DE46B3">
                  <w:proofErr w:type="gramStart"/>
                  <w:r>
                    <w:t>Table 1.</w:t>
                  </w:r>
                  <w:proofErr w:type="gramEnd"/>
                  <w:r>
                    <w:t xml:space="preserve"> </w:t>
                  </w:r>
                  <w:r w:rsidRPr="008A1730">
                    <w:t>Common</w:t>
                  </w:r>
                  <w:r w:rsidRPr="007A2CB3">
                    <w:t xml:space="preserve"> rule types</w:t>
                  </w:r>
                </w:p>
                <w:tbl>
                  <w:tblPr>
                    <w:tblW w:w="10065"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7"/>
                    <w:gridCol w:w="6521"/>
                    <w:gridCol w:w="567"/>
                  </w:tblGrid>
                  <w:tr w:rsidR="00CA4D7B" w:rsidRPr="007A2CB3" w:rsidTr="00B40CC9">
                    <w:trPr>
                      <w:trHeight w:val="230"/>
                      <w:jc w:val="center"/>
                    </w:trPr>
                    <w:tc>
                      <w:tcPr>
                        <w:tcW w:w="2977" w:type="dxa"/>
                        <w:tcBorders>
                          <w:top w:val="single" w:sz="4" w:space="0" w:color="auto"/>
                          <w:bottom w:val="double" w:sz="4" w:space="0" w:color="auto"/>
                        </w:tcBorders>
                        <w:vAlign w:val="center"/>
                      </w:tcPr>
                      <w:p w:rsidR="00CA4D7B" w:rsidRPr="007A2CB3" w:rsidRDefault="00CA4D7B"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CA4D7B" w:rsidRPr="007A2CB3" w:rsidRDefault="00CA4D7B"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CA4D7B" w:rsidRPr="007A2CB3" w:rsidRDefault="00CA4D7B" w:rsidP="00B40CC9">
                        <w:pPr>
                          <w:pStyle w:val="tablecolhead"/>
                          <w:spacing w:after="0"/>
                        </w:pPr>
                        <w:r w:rsidRPr="007A2CB3">
                          <w:t>Ref</w:t>
                        </w:r>
                        <w:r>
                          <w:t xml:space="preserve"> </w:t>
                        </w:r>
                        <w:r w:rsidRPr="00E437EE">
                          <w:rPr>
                            <w:vertAlign w:val="superscript"/>
                          </w:rPr>
                          <w:t>1</w:t>
                        </w:r>
                      </w:p>
                    </w:tc>
                  </w:tr>
                  <w:tr w:rsidR="00CA4D7B" w:rsidRPr="007A2CB3" w:rsidTr="00B40CC9">
                    <w:trPr>
                      <w:trHeight w:val="230"/>
                      <w:jc w:val="center"/>
                    </w:trPr>
                    <w:tc>
                      <w:tcPr>
                        <w:tcW w:w="2977" w:type="dxa"/>
                        <w:tcBorders>
                          <w:top w:val="double" w:sz="4" w:space="0" w:color="auto"/>
                        </w:tcBorders>
                        <w:vAlign w:val="center"/>
                      </w:tcPr>
                      <w:p w:rsidR="00CA4D7B" w:rsidRPr="007A2CB3" w:rsidRDefault="00CA4D7B" w:rsidP="00B40CC9">
                        <w:pPr>
                          <w:pStyle w:val="tablecolhead"/>
                          <w:tabs>
                            <w:tab w:val="left" w:pos="279"/>
                          </w:tabs>
                          <w:spacing w:after="0"/>
                          <w:jc w:val="left"/>
                        </w:pPr>
                        <w:r w:rsidRPr="007A2CB3">
                          <w:t>Property rule types</w:t>
                        </w:r>
                      </w:p>
                    </w:tc>
                    <w:tc>
                      <w:tcPr>
                        <w:tcW w:w="6521" w:type="dxa"/>
                        <w:tcBorders>
                          <w:top w:val="double" w:sz="4" w:space="0" w:color="auto"/>
                        </w:tcBorders>
                      </w:tcPr>
                      <w:p w:rsidR="00CA4D7B" w:rsidRPr="007A2CB3" w:rsidRDefault="00CA4D7B" w:rsidP="00B40CC9">
                        <w:pPr>
                          <w:pStyle w:val="tablecolhead"/>
                          <w:spacing w:after="0"/>
                        </w:pPr>
                      </w:p>
                    </w:tc>
                    <w:tc>
                      <w:tcPr>
                        <w:tcW w:w="567" w:type="dxa"/>
                        <w:tcBorders>
                          <w:top w:val="double" w:sz="4" w:space="0" w:color="auto"/>
                        </w:tcBorders>
                      </w:tcPr>
                      <w:p w:rsidR="00CA4D7B" w:rsidRPr="007A2CB3" w:rsidRDefault="00CA4D7B" w:rsidP="00B40CC9">
                        <w:pPr>
                          <w:pStyle w:val="tablecolhead"/>
                          <w:spacing w:after="0"/>
                        </w:pP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rsidRPr="007A2CB3">
                          <w:t>Naming convention</w:t>
                        </w:r>
                      </w:p>
                    </w:tc>
                    <w:tc>
                      <w:tcPr>
                        <w:tcW w:w="6521" w:type="dxa"/>
                      </w:tcPr>
                      <w:p w:rsidR="00CA4D7B" w:rsidRPr="007A2CB3" w:rsidRDefault="00CA4D7B"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rsidRPr="007A2CB3">
                          <w:t>Visibility convention</w:t>
                        </w:r>
                      </w:p>
                    </w:tc>
                    <w:tc>
                      <w:tcPr>
                        <w:tcW w:w="6521" w:type="dxa"/>
                      </w:tcPr>
                      <w:p w:rsidR="00CA4D7B" w:rsidRPr="007A2CB3" w:rsidRDefault="00CA4D7B"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rsidRPr="007A2CB3">
                          <w:t>Facade convention</w:t>
                        </w:r>
                      </w:p>
                    </w:tc>
                    <w:tc>
                      <w:tcPr>
                        <w:tcW w:w="6521" w:type="dxa"/>
                      </w:tcPr>
                      <w:p w:rsidR="00CA4D7B" w:rsidRPr="007A2CB3" w:rsidRDefault="00CA4D7B"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Pr="00EB245C">
                          <w:t>[3]</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rsidRPr="007A2CB3">
                          <w:t>Inheritance convention</w:t>
                        </w:r>
                      </w:p>
                    </w:tc>
                    <w:tc>
                      <w:tcPr>
                        <w:tcW w:w="6521" w:type="dxa"/>
                      </w:tcPr>
                      <w:p w:rsidR="00CA4D7B" w:rsidRPr="007A2CB3" w:rsidRDefault="00CA4D7B"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CA4D7B" w:rsidRPr="007A2CB3" w:rsidTr="00B40CC9">
                    <w:trPr>
                      <w:trHeight w:val="230"/>
                      <w:jc w:val="center"/>
                    </w:trPr>
                    <w:tc>
                      <w:tcPr>
                        <w:tcW w:w="2977" w:type="dxa"/>
                        <w:tcBorders>
                          <w:top w:val="double" w:sz="4" w:space="0" w:color="auto"/>
                        </w:tcBorders>
                        <w:vAlign w:val="center"/>
                      </w:tcPr>
                      <w:p w:rsidR="00CA4D7B" w:rsidRPr="007A2CB3" w:rsidRDefault="00CA4D7B" w:rsidP="00B40CC9">
                        <w:pPr>
                          <w:pStyle w:val="tablecolhead"/>
                          <w:tabs>
                            <w:tab w:val="left" w:pos="279"/>
                          </w:tabs>
                          <w:spacing w:after="0"/>
                          <w:jc w:val="left"/>
                        </w:pPr>
                        <w:r w:rsidRPr="007A2CB3">
                          <w:t>Relation rule types</w:t>
                        </w:r>
                      </w:p>
                    </w:tc>
                    <w:tc>
                      <w:tcPr>
                        <w:tcW w:w="6521" w:type="dxa"/>
                        <w:tcBorders>
                          <w:top w:val="double" w:sz="4" w:space="0" w:color="auto"/>
                        </w:tcBorders>
                      </w:tcPr>
                      <w:p w:rsidR="00CA4D7B" w:rsidRPr="007A2CB3" w:rsidRDefault="00CA4D7B" w:rsidP="00B40CC9">
                        <w:pPr>
                          <w:pStyle w:val="tablecolhead"/>
                          <w:spacing w:after="0"/>
                          <w:jc w:val="left"/>
                        </w:pPr>
                      </w:p>
                    </w:tc>
                    <w:tc>
                      <w:tcPr>
                        <w:tcW w:w="567" w:type="dxa"/>
                        <w:tcBorders>
                          <w:top w:val="double" w:sz="4" w:space="0" w:color="auto"/>
                        </w:tcBorders>
                      </w:tcPr>
                      <w:p w:rsidR="00CA4D7B" w:rsidRPr="007A2CB3" w:rsidRDefault="00CA4D7B" w:rsidP="00B40CC9">
                        <w:pPr>
                          <w:pStyle w:val="tablecolhead"/>
                          <w:spacing w:after="0"/>
                        </w:pP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rsidRPr="007A2CB3">
                          <w:t>Is not allowed to use</w:t>
                        </w:r>
                      </w:p>
                    </w:tc>
                    <w:tc>
                      <w:tcPr>
                        <w:tcW w:w="6521" w:type="dxa"/>
                      </w:tcPr>
                      <w:p w:rsidR="00CA4D7B" w:rsidRPr="007A2CB3" w:rsidRDefault="00CA4D7B"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tab/>
                        </w:r>
                        <w:r w:rsidRPr="007A2CB3">
                          <w:t>Back call ban (specific for layers)</w:t>
                        </w:r>
                      </w:p>
                    </w:tc>
                    <w:tc>
                      <w:tcPr>
                        <w:tcW w:w="6521" w:type="dxa"/>
                      </w:tcPr>
                      <w:p w:rsidR="00CA4D7B" w:rsidRPr="007A2CB3" w:rsidRDefault="00CA4D7B"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tab/>
                        </w:r>
                        <w:r w:rsidRPr="007A2CB3">
                          <w:t>Skip call ban (specific for layers)</w:t>
                        </w:r>
                      </w:p>
                    </w:tc>
                    <w:tc>
                      <w:tcPr>
                        <w:tcW w:w="6521" w:type="dxa"/>
                      </w:tcPr>
                      <w:p w:rsidR="00CA4D7B" w:rsidRPr="007A2CB3" w:rsidRDefault="00CA4D7B"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rsidRPr="007A2CB3">
                          <w:t>Is allowed to use</w:t>
                        </w:r>
                      </w:p>
                    </w:tc>
                    <w:tc>
                      <w:tcPr>
                        <w:tcW w:w="6521" w:type="dxa"/>
                      </w:tcPr>
                      <w:p w:rsidR="00CA4D7B" w:rsidRPr="007A2CB3" w:rsidRDefault="00CA4D7B"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tab/>
                        </w:r>
                        <w:r w:rsidRPr="007A2CB3">
                          <w:t>Is only allowed to use</w:t>
                        </w:r>
                      </w:p>
                    </w:tc>
                    <w:tc>
                      <w:tcPr>
                        <w:tcW w:w="6521" w:type="dxa"/>
                      </w:tcPr>
                      <w:p w:rsidR="00CA4D7B" w:rsidRPr="007A2CB3" w:rsidRDefault="00CA4D7B"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tab/>
                        </w:r>
                        <w:r w:rsidRPr="007A2CB3">
                          <w:t>Is the only module allowed to use</w:t>
                        </w:r>
                      </w:p>
                    </w:tc>
                    <w:tc>
                      <w:tcPr>
                        <w:tcW w:w="6521" w:type="dxa"/>
                      </w:tcPr>
                      <w:p w:rsidR="00CA4D7B" w:rsidRPr="007A2CB3" w:rsidRDefault="00CA4D7B"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CA4D7B" w:rsidRPr="007A2CB3" w:rsidTr="00B40CC9">
                    <w:trPr>
                      <w:trHeight w:val="230"/>
                      <w:jc w:val="center"/>
                    </w:trPr>
                    <w:tc>
                      <w:tcPr>
                        <w:tcW w:w="2977" w:type="dxa"/>
                        <w:vAlign w:val="center"/>
                      </w:tcPr>
                      <w:p w:rsidR="00CA4D7B" w:rsidRPr="007A2CB3" w:rsidRDefault="00CA4D7B" w:rsidP="00B40CC9">
                        <w:pPr>
                          <w:pStyle w:val="tablecopy"/>
                          <w:tabs>
                            <w:tab w:val="left" w:pos="279"/>
                          </w:tabs>
                          <w:jc w:val="left"/>
                        </w:pPr>
                        <w:r>
                          <w:tab/>
                        </w:r>
                        <w:r w:rsidRPr="007A2CB3">
                          <w:t>Must use</w:t>
                        </w:r>
                      </w:p>
                    </w:tc>
                    <w:tc>
                      <w:tcPr>
                        <w:tcW w:w="6521" w:type="dxa"/>
                      </w:tcPr>
                      <w:p w:rsidR="00CA4D7B" w:rsidRPr="007A2CB3" w:rsidRDefault="00CA4D7B"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CA4D7B" w:rsidRPr="007A2CB3" w:rsidRDefault="00CA4D7B"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bl>
                <w:p w:rsidR="00CA4D7B" w:rsidRPr="00E437EE" w:rsidRDefault="00CA4D7B"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48321C">
      <w:pPr>
        <w:pStyle w:val="Kop2"/>
        <w:rPr>
          <w:rFonts w:eastAsiaTheme="minorHAnsi"/>
        </w:rPr>
      </w:pPr>
      <w:bookmarkStart w:id="14" w:name="_Toc404929566"/>
      <w:r>
        <w:rPr>
          <w:rFonts w:eastAsiaTheme="minorHAnsi"/>
        </w:rPr>
        <w:lastRenderedPageBreak/>
        <w:t>Define Intended Architecture</w:t>
      </w:r>
      <w:bookmarkEnd w:id="14"/>
    </w:p>
    <w:p w:rsidR="0048321C" w:rsidRPr="00046762" w:rsidRDefault="0048321C" w:rsidP="00B277BA">
      <w:r>
        <w:rPr>
          <w:noProof/>
        </w:rPr>
        <w:drawing>
          <wp:anchor distT="0" distB="0" distL="114300" distR="114300" simplePos="0" relativeHeight="25168384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5" w:name="_Toc359868017"/>
      <w:bookmarkStart w:id="16" w:name="_Toc404929567"/>
      <w:r>
        <w:t>Overview</w:t>
      </w:r>
      <w:bookmarkEnd w:id="16"/>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rPr>
        <w:drawing>
          <wp:anchor distT="0" distB="0" distL="114300" distR="114300" simplePos="0" relativeHeight="251694080"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w:t>
      </w:r>
      <w:proofErr w:type="spellStart"/>
      <w:r w:rsidRPr="00E659FA">
        <w:rPr>
          <w:rFonts w:cstheme="minorHAnsi"/>
          <w:bCs/>
          <w:color w:val="000000"/>
        </w:rPr>
        <w:t>redo</w:t>
      </w:r>
      <w:proofErr w:type="spellEnd"/>
      <w:r w:rsidRPr="00E659FA">
        <w:rPr>
          <w:rFonts w:cstheme="minorHAnsi"/>
          <w:bCs/>
          <w:color w:val="000000"/>
        </w:rPr>
        <w:t xml:space="preserve"> buttons. Made a mistake? Undo it! </w:t>
      </w:r>
      <w:r>
        <w:br w:type="page"/>
      </w:r>
    </w:p>
    <w:p w:rsidR="0048321C" w:rsidRDefault="008660F6" w:rsidP="0048321C">
      <w:pPr>
        <w:pStyle w:val="Kop3"/>
      </w:pPr>
      <w:bookmarkStart w:id="17" w:name="_Toc404929568"/>
      <w:r>
        <w:lastRenderedPageBreak/>
        <w:t>Add M</w:t>
      </w:r>
      <w:r w:rsidR="0048321C">
        <w:t>odule</w:t>
      </w:r>
      <w:bookmarkEnd w:id="15"/>
      <w:r w:rsidR="00B40CC9">
        <w:t>s</w:t>
      </w:r>
      <w:bookmarkEnd w:id="17"/>
    </w:p>
    <w:p w:rsidR="0048321C" w:rsidRDefault="00F8091D" w:rsidP="0048321C">
      <w:r w:rsidRPr="00F8091D">
        <w:t>Accomplish the following steps to</w:t>
      </w:r>
      <w:r w:rsidR="0048321C">
        <w:t xml:space="preserve"> add a module to the logical architecture:</w:t>
      </w:r>
    </w:p>
    <w:p w:rsidR="0048321C" w:rsidRDefault="0048321C" w:rsidP="00F24EAC">
      <w:pPr>
        <w:pStyle w:val="Lijstalinea"/>
        <w:numPr>
          <w:ilvl w:val="0"/>
          <w:numId w:val="15"/>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F24EAC">
      <w:pPr>
        <w:pStyle w:val="Lijstalinea"/>
        <w:numPr>
          <w:ilvl w:val="0"/>
          <w:numId w:val="15"/>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F24EAC">
      <w:pPr>
        <w:pStyle w:val="Lijstalinea"/>
        <w:numPr>
          <w:ilvl w:val="0"/>
          <w:numId w:val="15"/>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F24EAC">
      <w:pPr>
        <w:pStyle w:val="Lijstalinea"/>
        <w:numPr>
          <w:ilvl w:val="0"/>
          <w:numId w:val="15"/>
        </w:numPr>
        <w:spacing w:after="200" w:line="276" w:lineRule="auto"/>
        <w:ind w:left="360"/>
      </w:pPr>
      <w:r>
        <w:t>Select a module type.</w:t>
      </w:r>
    </w:p>
    <w:p w:rsidR="0048321C" w:rsidRDefault="0048321C" w:rsidP="00F24EAC">
      <w:pPr>
        <w:pStyle w:val="Lijstalinea"/>
        <w:numPr>
          <w:ilvl w:val="0"/>
          <w:numId w:val="15"/>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8" w:name="_Toc359868018"/>
      <w:r>
        <w:br w:type="page"/>
      </w:r>
    </w:p>
    <w:p w:rsidR="0048321C" w:rsidRDefault="00B40CC9" w:rsidP="004E00A8">
      <w:pPr>
        <w:pStyle w:val="Kop3"/>
      </w:pPr>
      <w:r>
        <w:rPr>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bookmarkStart w:id="19" w:name="_Toc404929569"/>
      <w:r>
        <w:t>Assign</w:t>
      </w:r>
      <w:r w:rsidR="0048321C">
        <w:t xml:space="preserve"> Software</w:t>
      </w:r>
      <w:r>
        <w:t xml:space="preserve"> </w:t>
      </w:r>
      <w:r w:rsidR="0048321C">
        <w:t>units</w:t>
      </w:r>
      <w:bookmarkEnd w:id="18"/>
      <w:bookmarkEnd w:id="19"/>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F24EAC">
      <w:pPr>
        <w:pStyle w:val="Lijstalinea"/>
        <w:numPr>
          <w:ilvl w:val="0"/>
          <w:numId w:val="16"/>
        </w:numPr>
        <w:spacing w:after="200" w:line="276" w:lineRule="auto"/>
        <w:ind w:left="360"/>
      </w:pPr>
      <w:r>
        <w:t>Sel</w:t>
      </w:r>
      <w:r w:rsidR="004E00A8">
        <w:t>ect the module you wish to map.</w:t>
      </w:r>
    </w:p>
    <w:p w:rsidR="0048321C" w:rsidRPr="00EF677E" w:rsidRDefault="0048321C" w:rsidP="00F24EAC">
      <w:pPr>
        <w:pStyle w:val="Lijstalinea"/>
        <w:numPr>
          <w:ilvl w:val="0"/>
          <w:numId w:val="16"/>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F24EAC">
      <w:pPr>
        <w:pStyle w:val="Lijstalinea"/>
        <w:numPr>
          <w:ilvl w:val="0"/>
          <w:numId w:val="16"/>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F24EAC">
      <w:pPr>
        <w:pStyle w:val="Lijstalinea"/>
        <w:numPr>
          <w:ilvl w:val="0"/>
          <w:numId w:val="16"/>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0" w:name="_Toc359868019"/>
      <w:bookmarkStart w:id="21" w:name="_Toc404929570"/>
      <w:r>
        <w:t>Add</w:t>
      </w:r>
      <w:r w:rsidR="0048321C" w:rsidRPr="00B700D1">
        <w:t xml:space="preserve"> Rules</w:t>
      </w:r>
      <w:bookmarkEnd w:id="20"/>
      <w:bookmarkEnd w:id="21"/>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rPr>
        <w:drawing>
          <wp:anchor distT="0" distB="0" distL="114300" distR="114300" simplePos="0" relativeHeight="25169203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F24EAC">
      <w:pPr>
        <w:pStyle w:val="Lijstalinea"/>
        <w:numPr>
          <w:ilvl w:val="0"/>
          <w:numId w:val="17"/>
        </w:numPr>
        <w:spacing w:after="200" w:line="276" w:lineRule="auto"/>
        <w:ind w:left="360"/>
      </w:pPr>
      <w:r>
        <w:t>Select the module you wish to create a rule for.</w:t>
      </w:r>
    </w:p>
    <w:p w:rsidR="0048321C" w:rsidRPr="005515D0" w:rsidRDefault="0048321C" w:rsidP="00F24EAC">
      <w:pPr>
        <w:pStyle w:val="Lijstalinea"/>
        <w:numPr>
          <w:ilvl w:val="0"/>
          <w:numId w:val="17"/>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F24EAC">
      <w:pPr>
        <w:pStyle w:val="Lijstalinea"/>
        <w:numPr>
          <w:ilvl w:val="0"/>
          <w:numId w:val="17"/>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F24EAC">
      <w:pPr>
        <w:pStyle w:val="Lijstalinea"/>
        <w:numPr>
          <w:ilvl w:val="0"/>
          <w:numId w:val="17"/>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F24EAC">
      <w:pPr>
        <w:pStyle w:val="Lijstalinea"/>
        <w:numPr>
          <w:ilvl w:val="0"/>
          <w:numId w:val="17"/>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F24EAC">
      <w:pPr>
        <w:pStyle w:val="Lijstalinea"/>
        <w:numPr>
          <w:ilvl w:val="0"/>
          <w:numId w:val="17"/>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F24EAC">
      <w:pPr>
        <w:pStyle w:val="Lijstalinea"/>
        <w:numPr>
          <w:ilvl w:val="0"/>
          <w:numId w:val="17"/>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2B145B">
      <w:pPr>
        <w:pStyle w:val="Lijstalinea"/>
        <w:numPr>
          <w:ilvl w:val="0"/>
          <w:numId w:val="17"/>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F24EAC">
      <w:pPr>
        <w:pStyle w:val="Lijstalinea"/>
        <w:numPr>
          <w:ilvl w:val="0"/>
          <w:numId w:val="17"/>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2" w:name="_Toc359868021"/>
      <w:bookmarkStart w:id="23" w:name="_Toc404929571"/>
      <w:r>
        <w:t>Add Exceptions to a R</w:t>
      </w:r>
      <w:r w:rsidR="00CE4860">
        <w:t>ule</w:t>
      </w:r>
      <w:bookmarkEnd w:id="23"/>
    </w:p>
    <w:p w:rsidR="00CE4860" w:rsidRDefault="00CE4860" w:rsidP="00CE4860">
      <w:r w:rsidRPr="00F8091D">
        <w:t>Accomplish the following steps to</w:t>
      </w:r>
      <w:r>
        <w:t xml:space="preserve"> add an exception to a rule:</w:t>
      </w:r>
    </w:p>
    <w:p w:rsidR="00CE4860" w:rsidRDefault="00CE4860" w:rsidP="00CE4860">
      <w:pPr>
        <w:pStyle w:val="Lijstalinea"/>
        <w:numPr>
          <w:ilvl w:val="0"/>
          <w:numId w:val="18"/>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CE4860">
      <w:pPr>
        <w:pStyle w:val="Lijstalinea"/>
        <w:numPr>
          <w:ilvl w:val="0"/>
          <w:numId w:val="18"/>
        </w:numPr>
        <w:spacing w:before="200" w:after="200" w:line="276" w:lineRule="auto"/>
        <w:ind w:left="360"/>
      </w:pPr>
      <w:r>
        <w:t>Press the “Add exception” button.</w:t>
      </w:r>
    </w:p>
    <w:p w:rsidR="00CE4860" w:rsidRDefault="00CE4860" w:rsidP="00CE4860">
      <w:pPr>
        <w:pStyle w:val="Lijstalinea"/>
        <w:numPr>
          <w:ilvl w:val="0"/>
          <w:numId w:val="18"/>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CE4860">
      <w:pPr>
        <w:pStyle w:val="Lijstalinea"/>
        <w:numPr>
          <w:ilvl w:val="0"/>
          <w:numId w:val="18"/>
        </w:numPr>
        <w:spacing w:before="200" w:after="200" w:line="276" w:lineRule="auto"/>
        <w:ind w:left="360"/>
      </w:pPr>
      <w:r>
        <w:t>Select the From-module and/or To-module.</w:t>
      </w:r>
    </w:p>
    <w:p w:rsidR="00CE4860" w:rsidRDefault="00CE4860" w:rsidP="00CE4860">
      <w:pPr>
        <w:pStyle w:val="Lijstalinea"/>
        <w:numPr>
          <w:ilvl w:val="0"/>
          <w:numId w:val="18"/>
        </w:numPr>
        <w:spacing w:before="200" w:after="200" w:line="276" w:lineRule="auto"/>
        <w:ind w:left="360"/>
      </w:pPr>
      <w:r>
        <w:t>Enable or disable this exception rule if needed.</w:t>
      </w:r>
    </w:p>
    <w:p w:rsidR="00CE4860" w:rsidRDefault="00CE4860" w:rsidP="00CE4860">
      <w:pPr>
        <w:pStyle w:val="Lijstalinea"/>
        <w:numPr>
          <w:ilvl w:val="0"/>
          <w:numId w:val="18"/>
        </w:numPr>
        <w:spacing w:before="200" w:after="200" w:line="276" w:lineRule="auto"/>
        <w:ind w:left="360"/>
      </w:pPr>
      <w:r>
        <w:t>Optional: Enter a description for this rule.</w:t>
      </w:r>
    </w:p>
    <w:p w:rsidR="00CE4860" w:rsidRDefault="00CE4860" w:rsidP="00CE4860">
      <w:pPr>
        <w:pStyle w:val="Lijstalinea"/>
        <w:numPr>
          <w:ilvl w:val="0"/>
          <w:numId w:val="18"/>
        </w:numPr>
        <w:spacing w:before="200" w:after="200" w:line="276" w:lineRule="auto"/>
        <w:ind w:left="360"/>
      </w:pPr>
      <w:r>
        <w:t>Optional: Configure the Violation Types.</w:t>
      </w:r>
    </w:p>
    <w:p w:rsidR="00CE4860" w:rsidRDefault="00CE4860" w:rsidP="00CE4860">
      <w:pPr>
        <w:pStyle w:val="Lijstalinea"/>
        <w:numPr>
          <w:ilvl w:val="0"/>
          <w:numId w:val="18"/>
        </w:numPr>
        <w:spacing w:before="200" w:after="200" w:line="276" w:lineRule="auto"/>
        <w:ind w:left="360"/>
      </w:pPr>
      <w:r>
        <w:t xml:space="preserve">Fill in any details required by the rule type. For example, the naming convention rule requires you to enter a </w:t>
      </w:r>
      <w:proofErr w:type="spellStart"/>
      <w:r>
        <w:t>regex</w:t>
      </w:r>
      <w:proofErr w:type="spellEnd"/>
      <w:r>
        <w:t>.</w:t>
      </w:r>
    </w:p>
    <w:p w:rsidR="00CE4860" w:rsidRDefault="00CE4860" w:rsidP="00CE4860">
      <w:pPr>
        <w:pStyle w:val="Lijstalinea"/>
        <w:numPr>
          <w:ilvl w:val="0"/>
          <w:numId w:val="18"/>
        </w:numPr>
        <w:spacing w:before="200" w:after="200" w:line="276" w:lineRule="auto"/>
        <w:ind w:left="360"/>
      </w:pPr>
      <w:r>
        <w:t>Click on the “Add” button to add this exception rule to the main rules.</w:t>
      </w:r>
    </w:p>
    <w:p w:rsidR="00F24EAC" w:rsidRDefault="008660F6" w:rsidP="00F24EAC">
      <w:pPr>
        <w:pStyle w:val="Kop3"/>
      </w:pPr>
      <w:bookmarkStart w:id="24" w:name="_Toc404929572"/>
      <w:r>
        <w:t>Set F</w:t>
      </w:r>
      <w:r w:rsidR="003829F7">
        <w:t xml:space="preserve">ilter and/or </w:t>
      </w:r>
      <w:r>
        <w:t>E</w:t>
      </w:r>
      <w:r w:rsidR="00F24EAC" w:rsidRPr="00F24EAC">
        <w:t xml:space="preserve">xpression To </w:t>
      </w:r>
      <w:r w:rsidR="00CE4860">
        <w:t xml:space="preserve">a </w:t>
      </w:r>
      <w:r>
        <w:t>R</w:t>
      </w:r>
      <w:r w:rsidR="00F24EAC" w:rsidRPr="00F24EAC">
        <w:t>ule</w:t>
      </w:r>
      <w:bookmarkEnd w:id="24"/>
      <w:r w:rsidR="00F24EAC" w:rsidRPr="00F24EAC">
        <w:t xml:space="preserve"> </w:t>
      </w:r>
    </w:p>
    <w:p w:rsidR="00F24EAC" w:rsidRDefault="00F24EAC" w:rsidP="00F24EAC">
      <w:pPr>
        <w:pStyle w:val="Kop4"/>
      </w:pPr>
      <w:r>
        <w:t>Naming convention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none of these two </w:t>
      </w:r>
      <w:r w:rsidR="002B145B">
        <w:t xml:space="preserve">are selected. So, </w:t>
      </w:r>
      <w:r w:rsidRPr="0053766D">
        <w:t xml:space="preserve">adding </w:t>
      </w:r>
      <w:r w:rsidR="002B145B">
        <w:t xml:space="preserve">a naming convention rule without setting these filter options may result in false negatives (non-reported violations). </w:t>
      </w:r>
      <w:r w:rsidR="002B145B">
        <w:br/>
        <w:t>Note: If the panel</w:t>
      </w:r>
      <w:r w:rsidR="00AA0323">
        <w:t xml:space="preserve"> popping up after activating </w:t>
      </w:r>
      <w:r w:rsidR="00AA0323" w:rsidRPr="00AA0323">
        <w:t>‘Configure Filter’</w:t>
      </w:r>
      <w:r w:rsidR="00AA0323">
        <w:t xml:space="preserve"> </w:t>
      </w:r>
      <w:r w:rsidR="000F2418">
        <w:t>does not show selection options</w:t>
      </w:r>
      <w:r w:rsidR="002B145B">
        <w:t xml:space="preserve">: </w:t>
      </w:r>
      <w:r w:rsidR="000F2418">
        <w:br/>
      </w:r>
      <w:r w:rsidR="002B145B">
        <w:t xml:space="preserve">1) Save the rule; 2) Select and Edit the rule, and </w:t>
      </w:r>
      <w:r w:rsidR="000F2418">
        <w:t>activate</w:t>
      </w:r>
      <w:r w:rsidR="002B145B">
        <w:t xml:space="preserve"> </w:t>
      </w:r>
      <w:r w:rsidR="000F2418" w:rsidRPr="000F2418">
        <w:t xml:space="preserve">‘Configure Filter’ </w:t>
      </w:r>
      <w:r w:rsidR="002B145B">
        <w:t xml:space="preserve">again.   </w:t>
      </w:r>
      <w:r w:rsidR="003829F7">
        <w:t xml:space="preserve">  </w:t>
      </w:r>
    </w:p>
    <w:tbl>
      <w:tblPr>
        <w:tblStyle w:val="Gemiddeldelijst1-accent2"/>
        <w:tblW w:w="0" w:type="auto"/>
        <w:tblLook w:val="04A0"/>
      </w:tblPr>
      <w:tblGrid>
        <w:gridCol w:w="1809"/>
        <w:gridCol w:w="6365"/>
        <w:gridCol w:w="1114"/>
      </w:tblGrid>
      <w:tr w:rsidR="00F24EAC" w:rsidTr="003C12E2">
        <w:trPr>
          <w:cnfStyle w:val="100000000000"/>
        </w:trPr>
        <w:tc>
          <w:tcPr>
            <w:cnfStyle w:val="00100000000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rPr>
                <w:sz w:val="20"/>
                <w:szCs w:val="20"/>
              </w:rPr>
            </w:pPr>
            <w:r>
              <w:rPr>
                <w:rFonts w:cs="Courier New"/>
                <w:color w:val="00A0DB" w:themeColor="accent6"/>
                <w:sz w:val="24"/>
              </w:rPr>
              <w:t>RESULT</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tc>
      </w:tr>
      <w:tr w:rsidR="00F24EAC" w:rsidTr="003C12E2">
        <w:tc>
          <w:tcPr>
            <w:cnfStyle w:val="001000000000"/>
            <w:tcW w:w="1809" w:type="dxa"/>
            <w:hideMark/>
          </w:tcPr>
          <w:p w:rsidR="00F24EAC" w:rsidRDefault="00F24EAC" w:rsidP="003C12E2">
            <w:pPr>
              <w:rPr>
                <w:sz w:val="20"/>
                <w:szCs w:val="20"/>
              </w:rPr>
            </w:pPr>
            <w:r>
              <w:rPr>
                <w:sz w:val="20"/>
                <w:szCs w:val="20"/>
              </w:rPr>
              <w:lastRenderedPageBreak/>
              <w:t>*Account</w:t>
            </w:r>
          </w:p>
        </w:tc>
        <w:tc>
          <w:tcPr>
            <w:tcW w:w="6365" w:type="dxa"/>
            <w:hideMark/>
          </w:tcPr>
          <w:p w:rsidR="00F24EAC" w:rsidRPr="00CE3B4F" w:rsidRDefault="00F24EAC" w:rsidP="003C12E2">
            <w:pPr>
              <w:pStyle w:val="Geenafstand"/>
              <w:cnfStyle w:val="00000000000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rPr>
                <w:sz w:val="20"/>
                <w:szCs w:val="20"/>
              </w:rPr>
            </w:pPr>
            <w:proofErr w:type="spellStart"/>
            <w:r w:rsidRPr="00CE3B4F">
              <w:rPr>
                <w:sz w:val="20"/>
                <w:szCs w:val="20"/>
              </w:rPr>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rPr>
                <w:sz w:val="20"/>
                <w:szCs w:val="20"/>
              </w:rPr>
            </w:pPr>
            <w:r>
              <w:rPr>
                <w:sz w:val="20"/>
                <w:szCs w:val="20"/>
              </w:rPr>
              <w:t>True</w:t>
            </w:r>
          </w:p>
          <w:p w:rsidR="00F24EAC" w:rsidRDefault="00F24EAC" w:rsidP="003C12E2">
            <w:pPr>
              <w:cnfStyle w:val="000000000000"/>
              <w:rPr>
                <w:sz w:val="20"/>
                <w:szCs w:val="20"/>
              </w:rPr>
            </w:pPr>
            <w:r>
              <w:rPr>
                <w:sz w:val="20"/>
                <w:szCs w:val="20"/>
              </w:rPr>
              <w:t>False</w:t>
            </w:r>
          </w:p>
          <w:p w:rsidR="00F24EAC" w:rsidRDefault="00F24EAC" w:rsidP="003C12E2">
            <w:pPr>
              <w:cnfStyle w:val="000000000000"/>
              <w:rPr>
                <w:sz w:val="20"/>
                <w:szCs w:val="20"/>
              </w:rPr>
            </w:pPr>
            <w:r>
              <w:rPr>
                <w:sz w:val="20"/>
                <w:szCs w:val="20"/>
              </w:rPr>
              <w:t>False</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DAO *</w:t>
            </w:r>
          </w:p>
        </w:tc>
        <w:tc>
          <w:tcPr>
            <w:tcW w:w="6365" w:type="dxa"/>
            <w:hideMark/>
          </w:tcPr>
          <w:p w:rsidR="00F24EAC" w:rsidRPr="00CE3B4F" w:rsidRDefault="00F24EAC" w:rsidP="003C12E2">
            <w:pPr>
              <w:pStyle w:val="Geenafstand"/>
              <w:cnfStyle w:val="00000010000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no visibility is selected. So, adding a visibility convention rule without setting these filter options may result in false negatives (non-reported violations). </w:t>
      </w:r>
    </w:p>
    <w:p w:rsidR="000F2418" w:rsidRDefault="000F2418" w:rsidP="000F2418">
      <w:pPr>
        <w:pStyle w:val="Geenafstand"/>
      </w:pPr>
      <w:r>
        <w:t xml:space="preserve">Note: If the panel popping up after activating ‘Configure Filter’ does not show selection options: </w:t>
      </w:r>
    </w:p>
    <w:p w:rsidR="0048321C" w:rsidRDefault="000F2418" w:rsidP="00CE4860">
      <w:pPr>
        <w:pStyle w:val="Geenafstand"/>
      </w:pPr>
      <w:r>
        <w:t>1) Save the rule; 2) Select and Edit the rule, and activate ‘Configure Filter’ again.</w:t>
      </w:r>
      <w:bookmarkEnd w:id="22"/>
    </w:p>
    <w:p w:rsidR="0048321C" w:rsidRDefault="008660F6" w:rsidP="00601694">
      <w:pPr>
        <w:pStyle w:val="Kop3"/>
        <w:spacing w:before="360"/>
      </w:pPr>
      <w:bookmarkStart w:id="25" w:name="_Toc359868022"/>
      <w:bookmarkStart w:id="26" w:name="_Toc404929573"/>
      <w:r>
        <w:t>M</w:t>
      </w:r>
      <w:r w:rsidR="00601694">
        <w:t>ove</w:t>
      </w:r>
      <w:r>
        <w:t xml:space="preserve"> L</w:t>
      </w:r>
      <w:r w:rsidR="0048321C">
        <w:t>ayers</w:t>
      </w:r>
      <w:bookmarkEnd w:id="25"/>
      <w:bookmarkEnd w:id="26"/>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48.5pt" o:ole="">
            <v:imagedata r:id="rId33" o:title=""/>
          </v:shape>
          <o:OLEObject Type="Embed" ProgID="Visio.Drawing.11" ShapeID="_x0000_i1025" DrawAspect="Content" ObjectID="_1478673570"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48321C">
      <w:pPr>
        <w:pStyle w:val="Lijstalinea"/>
        <w:numPr>
          <w:ilvl w:val="0"/>
          <w:numId w:val="19"/>
        </w:numPr>
        <w:spacing w:before="200" w:after="200" w:line="276" w:lineRule="auto"/>
      </w:pPr>
      <w:r>
        <w:t>Select a layer.</w:t>
      </w:r>
    </w:p>
    <w:p w:rsidR="0048321C" w:rsidRDefault="0048321C" w:rsidP="0048321C">
      <w:pPr>
        <w:pStyle w:val="Lijstalinea"/>
        <w:numPr>
          <w:ilvl w:val="0"/>
          <w:numId w:val="19"/>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7" w:name="_Toc359868025"/>
      <w:bookmarkStart w:id="28" w:name="_Toc404929574"/>
      <w:r>
        <w:lastRenderedPageBreak/>
        <w:t>Conflicting R</w:t>
      </w:r>
      <w:r w:rsidR="0048321C">
        <w:t>ules</w:t>
      </w:r>
      <w:bookmarkEnd w:id="27"/>
      <w:bookmarkEnd w:id="28"/>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tblPr>
      <w:tblGrid>
        <w:gridCol w:w="3227"/>
        <w:gridCol w:w="5985"/>
      </w:tblGrid>
      <w:tr w:rsidR="0048321C" w:rsidRPr="00CE3B4F" w:rsidTr="00B40CC9">
        <w:trPr>
          <w:cnfStyle w:val="100000000000"/>
        </w:trPr>
        <w:tc>
          <w:tcPr>
            <w:cnfStyle w:val="00100000000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“Naming convention” rule in the same module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48321C">
            <w:pPr>
              <w:pStyle w:val="Lijstalinea"/>
              <w:numPr>
                <w:ilvl w:val="0"/>
                <w:numId w:val="20"/>
              </w:numPr>
              <w:cnfStyle w:val="000000000000"/>
              <w:rPr>
                <w:sz w:val="20"/>
                <w:szCs w:val="20"/>
              </w:rPr>
            </w:pPr>
            <w:r>
              <w:rPr>
                <w:sz w:val="20"/>
                <w:szCs w:val="20"/>
              </w:rPr>
              <w:t>“Visibility convention” rule in the same module</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“Subclass convention”:  rule in the same module</w:t>
            </w:r>
          </w:p>
          <w:p w:rsidR="0048321C" w:rsidRDefault="0048321C" w:rsidP="0048321C">
            <w:pPr>
              <w:pStyle w:val="Lijstalinea"/>
              <w:numPr>
                <w:ilvl w:val="0"/>
                <w:numId w:val="20"/>
              </w:numPr>
              <w:cnfStyle w:val="000000100000"/>
              <w:rPr>
                <w:sz w:val="20"/>
                <w:szCs w:val="20"/>
              </w:rPr>
            </w:pPr>
            <w:r>
              <w:rPr>
                <w:sz w:val="20"/>
                <w:szCs w:val="20"/>
              </w:rPr>
              <w:t>Same checks as a “must use” rule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48321C">
            <w:pPr>
              <w:pStyle w:val="Lijstalinea"/>
              <w:numPr>
                <w:ilvl w:val="0"/>
                <w:numId w:val="21"/>
              </w:numPr>
              <w:cnfStyle w:val="000000000000"/>
              <w:rPr>
                <w:sz w:val="20"/>
                <w:szCs w:val="20"/>
              </w:rPr>
            </w:pPr>
            <w:r>
              <w:rPr>
                <w:sz w:val="20"/>
                <w:szCs w:val="20"/>
              </w:rPr>
              <w:t>“Interface convention” rule in the same module</w:t>
            </w:r>
          </w:p>
          <w:p w:rsidR="0048321C" w:rsidRDefault="0048321C" w:rsidP="0048321C">
            <w:pPr>
              <w:pStyle w:val="Lijstalinea"/>
              <w:numPr>
                <w:ilvl w:val="0"/>
                <w:numId w:val="21"/>
              </w:numPr>
              <w:cnfStyle w:val="000000000000"/>
              <w:rPr>
                <w:sz w:val="20"/>
                <w:szCs w:val="20"/>
              </w:rPr>
            </w:pPr>
            <w:r>
              <w:rPr>
                <w:sz w:val="20"/>
                <w:szCs w:val="20"/>
              </w:rPr>
              <w:t>Same checks as a “must use” rule</w:t>
            </w:r>
          </w:p>
        </w:tc>
      </w:tr>
      <w:tr w:rsidR="0048321C" w:rsidRPr="00CE3B4F" w:rsidTr="00B40CC9">
        <w:trPr>
          <w:cnfStyle w:val="000000100000"/>
          <w:trHeight w:val="757"/>
        </w:trPr>
        <w:tc>
          <w:tcPr>
            <w:cnfStyle w:val="00100000000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“is only module allowed to use”, “is allowed to use” or “must use” rule from this module to other then the selected “module to”</w:t>
            </w:r>
          </w:p>
          <w:p w:rsidR="0048321C" w:rsidRDefault="0048321C" w:rsidP="0048321C">
            <w:pPr>
              <w:pStyle w:val="Lijstalinea"/>
              <w:numPr>
                <w:ilvl w:val="0"/>
                <w:numId w:val="22"/>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3"/>
              </w:numPr>
              <w:cnfStyle w:val="00000010000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3"/>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1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2"/>
              </w:numPr>
              <w:cnfStyle w:val="00000010000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48321C">
            <w:pPr>
              <w:pStyle w:val="Lijstalinea"/>
              <w:numPr>
                <w:ilvl w:val="0"/>
                <w:numId w:val="24"/>
              </w:numPr>
              <w:cnfStyle w:val="00000000000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48321C">
            <w:pPr>
              <w:pStyle w:val="Lijstalinea"/>
              <w:numPr>
                <w:ilvl w:val="0"/>
                <w:numId w:val="24"/>
              </w:numPr>
              <w:cnfStyle w:val="00000010000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29" w:name="_Toc359868026"/>
      <w:bookmarkStart w:id="30" w:name="_Toc404929575"/>
      <w:r>
        <w:t>V</w:t>
      </w:r>
      <w:r w:rsidR="0048321C">
        <w:t xml:space="preserve">iew </w:t>
      </w:r>
      <w:r>
        <w:t>Intended A</w:t>
      </w:r>
      <w:r w:rsidR="007A4255">
        <w:t xml:space="preserve">rchitecture </w:t>
      </w:r>
      <w:r>
        <w:t>in B</w:t>
      </w:r>
      <w:r w:rsidR="0048321C">
        <w:t>rowser</w:t>
      </w:r>
      <w:bookmarkEnd w:id="29"/>
      <w:bookmarkEnd w:id="30"/>
    </w:p>
    <w:p w:rsidR="0048321C" w:rsidRDefault="0048321C" w:rsidP="0048321C">
      <w:r>
        <w:t xml:space="preserve">When you click on the ‘View in Browser’-button on the main screen of the define component, a report will be generated. This report consists out of an overview of modules, applied rules and software </w:t>
      </w:r>
      <w:proofErr w:type="gramStart"/>
      <w:r>
        <w:t>units  and</w:t>
      </w:r>
      <w:proofErr w:type="gramEnd"/>
      <w:r>
        <w:t xml:space="preserve">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023CB">
      <w:pPr>
        <w:pStyle w:val="Kop2"/>
      </w:pPr>
      <w:bookmarkStart w:id="31" w:name="_Toc404929576"/>
      <w:r>
        <w:lastRenderedPageBreak/>
        <w:t>I</w:t>
      </w:r>
      <w:r w:rsidR="00C023CB">
        <w:t xml:space="preserve">ntended </w:t>
      </w:r>
      <w:r>
        <w:t>A</w:t>
      </w:r>
      <w:r w:rsidR="00C023CB">
        <w:t xml:space="preserve">rchitecture </w:t>
      </w:r>
      <w:r>
        <w:t>D</w:t>
      </w:r>
      <w:r w:rsidR="00C023CB">
        <w:t>iagram</w:t>
      </w:r>
      <w:bookmarkEnd w:id="31"/>
    </w:p>
    <w:p w:rsidR="00C023CB" w:rsidRDefault="00C023CB" w:rsidP="00C023CB">
      <w:r>
        <w:t>An intended architecture diagram shows the modules of the intended architecture at a certain hierarchical level. For each module the name and modules type are shown</w:t>
      </w:r>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3573C6">
      <w:pPr>
        <w:pStyle w:val="Lijstalinea"/>
        <w:numPr>
          <w:ilvl w:val="0"/>
          <w:numId w:val="27"/>
        </w:numPr>
      </w:pPr>
      <w:r>
        <w:t>Move modules within the diagram.</w:t>
      </w:r>
    </w:p>
    <w:p w:rsidR="000B77CF" w:rsidRDefault="00680438" w:rsidP="003573C6">
      <w:pPr>
        <w:pStyle w:val="Lijstalinea"/>
        <w:numPr>
          <w:ilvl w:val="0"/>
          <w:numId w:val="27"/>
        </w:numPr>
      </w:pPr>
      <w:r w:rsidRPr="00680438">
        <w:t>Hide specific modules, and restore these modules, if needed.</w:t>
      </w:r>
    </w:p>
    <w:p w:rsidR="003573C6" w:rsidRDefault="003573C6" w:rsidP="003573C6">
      <w:pPr>
        <w:pStyle w:val="Lijstalinea"/>
        <w:numPr>
          <w:ilvl w:val="0"/>
          <w:numId w:val="27"/>
        </w:numPr>
      </w:pPr>
      <w:r>
        <w:t>Zoom in on a selected module, or on several selected modules (multi zoom, see the example below). Furthermore: zoom out, refresh.</w:t>
      </w:r>
    </w:p>
    <w:p w:rsidR="003573C6" w:rsidRDefault="003573C6" w:rsidP="003573C6">
      <w:pPr>
        <w:pStyle w:val="Lijstalinea"/>
        <w:numPr>
          <w:ilvl w:val="0"/>
          <w:numId w:val="2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3573C6">
      <w:pPr>
        <w:pStyle w:val="Lijstalinea"/>
        <w:numPr>
          <w:ilvl w:val="0"/>
          <w:numId w:val="27"/>
        </w:numPr>
      </w:pPr>
      <w:r>
        <w:t>Optional: show dependencies, show violations, show thickness of dependency arrow relative to the number of dependencies.</w:t>
      </w:r>
    </w:p>
    <w:p w:rsidR="00680438" w:rsidRDefault="00680438" w:rsidP="003573C6">
      <w:pPr>
        <w:pStyle w:val="Lijstalinea"/>
        <w:numPr>
          <w:ilvl w:val="0"/>
          <w:numId w:val="2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680438" w:rsidRDefault="008660F6" w:rsidP="008660F6">
      <w:pPr>
        <w:pStyle w:val="Kop2"/>
      </w:pPr>
      <w:bookmarkStart w:id="32" w:name="_Toc404929577"/>
      <w:r>
        <w:t>Import and Export A</w:t>
      </w:r>
      <w:r w:rsidR="00680438">
        <w:t>rchitecture</w:t>
      </w:r>
      <w:bookmarkEnd w:id="32"/>
    </w:p>
    <w:p w:rsidR="00680438" w:rsidRPr="00680438" w:rsidRDefault="00680438" w:rsidP="00680438">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3" w:name="_Toc404929578"/>
      <w:r>
        <w:lastRenderedPageBreak/>
        <w:t>Menu: Analyse Implemented A</w:t>
      </w:r>
      <w:r w:rsidR="00F8091D">
        <w:t>rchitecture</w:t>
      </w:r>
      <w:bookmarkEnd w:id="33"/>
    </w:p>
    <w:p w:rsidR="00242264" w:rsidRDefault="008660F6" w:rsidP="00A13555">
      <w:pPr>
        <w:pStyle w:val="Kop2"/>
        <w:numPr>
          <w:ilvl w:val="1"/>
          <w:numId w:val="35"/>
        </w:numPr>
      </w:pPr>
      <w:bookmarkStart w:id="34" w:name="_Toc404929579"/>
      <w:r>
        <w:lastRenderedPageBreak/>
        <w:t>Dependency A</w:t>
      </w:r>
      <w:r w:rsidR="00B90B3E">
        <w:t xml:space="preserve">nalysis </w:t>
      </w:r>
      <w:r w:rsidR="001926E0">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1926E0">
        <w:fldChar w:fldCharType="separate"/>
      </w:r>
      <w:r w:rsidR="00EB245C" w:rsidRPr="00FC3ED7">
        <w:rPr>
          <w:noProof/>
        </w:rPr>
        <w:t>[11]</w:t>
      </w:r>
      <w:bookmarkEnd w:id="34"/>
      <w:r w:rsidR="001926E0">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1926E0">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1926E0">
        <w:rPr>
          <w:lang w:val="en-GB"/>
        </w:rPr>
        <w:fldChar w:fldCharType="separate"/>
      </w:r>
      <w:r w:rsidR="00EB245C" w:rsidRPr="00EB245C">
        <w:rPr>
          <w:noProof/>
          <w:lang w:val="en-GB"/>
        </w:rPr>
        <w:t>[9]</w:t>
      </w:r>
      <w:r w:rsidR="001926E0">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1926E0">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1926E0">
        <w:rPr>
          <w:lang w:val="en-GB"/>
        </w:rPr>
        <w:fldChar w:fldCharType="separate"/>
      </w:r>
      <w:r w:rsidR="00EB245C" w:rsidRPr="00EB245C">
        <w:rPr>
          <w:noProof/>
          <w:lang w:val="en-GB"/>
        </w:rPr>
        <w:t>[1]</w:t>
      </w:r>
      <w:r w:rsidR="001926E0">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Pr="00DC03F0">
        <w:rPr>
          <w:lang w:val="en-GB"/>
        </w:rPr>
        <w:lastRenderedPageBreak/>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Kop3"/>
        <w:rPr>
          <w:lang w:val="en-GB"/>
        </w:rPr>
      </w:pPr>
      <w:bookmarkStart w:id="35" w:name="_Toc404929580"/>
      <w:r w:rsidRPr="00DC03F0">
        <w:rPr>
          <w:lang w:val="en-GB"/>
        </w:rPr>
        <w:t>Example of a Modular Architecture</w:t>
      </w:r>
      <w:bookmarkEnd w:id="35"/>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1926E0" w:rsidP="00CD4AFA">
      <w:pPr>
        <w:pStyle w:val="Lijstalinea"/>
        <w:numPr>
          <w:ilvl w:val="0"/>
          <w:numId w:val="34"/>
        </w:numPr>
        <w:rPr>
          <w:lang w:val="en-GB"/>
        </w:rPr>
      </w:pPr>
      <w:r>
        <w:rPr>
          <w:noProof/>
        </w:rPr>
        <w:pict>
          <v:shape id="Tekstvak 2" o:spid="_x0000_s1032" type="#_x0000_t202" style="position:absolute;left:0;text-align:left;margin-left:0;margin-top:0;width:250.45pt;height:245pt;z-index:251698176;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CA4D7B" w:rsidRPr="00102226" w:rsidRDefault="00CA4D7B" w:rsidP="00CD4AFA"/>
                <w:p w:rsidR="00CA4D7B" w:rsidRDefault="00CA4D7B" w:rsidP="00CD4AFA">
                  <w:pPr>
                    <w:pStyle w:val="Picture"/>
                  </w:pPr>
                  <w:r>
                    <w:rPr>
                      <w:noProof/>
                      <w:lang w:val="en-US" w:eastAsia="en-US"/>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CA4D7B" w:rsidRPr="00102226" w:rsidRDefault="00CA4D7B" w:rsidP="00CD4AFA">
                  <w:pPr>
                    <w:pStyle w:val="figurecaption"/>
                    <w:numPr>
                      <w:ilvl w:val="0"/>
                      <w:numId w:val="0"/>
                    </w:numPr>
                    <w:tabs>
                      <w:tab w:val="clear" w:pos="533"/>
                    </w:tabs>
                    <w:suppressAutoHyphens/>
                    <w:spacing w:after="0"/>
                    <w:ind w:firstLine="720"/>
                  </w:pPr>
                  <w:r w:rsidRPr="00102226">
                    <w:t>Example of a modular architecture in UML notation.</w:t>
                  </w:r>
                </w:p>
                <w:p w:rsidR="00CA4D7B" w:rsidRPr="008B5935" w:rsidRDefault="00CA4D7B"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CD4AFA">
      <w:pPr>
        <w:pStyle w:val="Lijstalinea"/>
        <w:numPr>
          <w:ilvl w:val="0"/>
          <w:numId w:val="34"/>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CD4AFA">
      <w:pPr>
        <w:pStyle w:val="Lijstalinea"/>
        <w:numPr>
          <w:ilvl w:val="0"/>
          <w:numId w:val="34"/>
        </w:numPr>
        <w:rPr>
          <w:lang w:val="en-GB"/>
        </w:rPr>
      </w:pPr>
      <w:r w:rsidRPr="00CD4AFA">
        <w:rPr>
          <w:lang w:val="en-GB"/>
        </w:rPr>
        <w:t xml:space="preserve">ModuleA1 is not allowed to use ModuleB2; </w:t>
      </w:r>
    </w:p>
    <w:p w:rsidR="00B90B3E" w:rsidRPr="00CD4AFA" w:rsidRDefault="00B90B3E" w:rsidP="00CD4AFA">
      <w:pPr>
        <w:pStyle w:val="Lijstalinea"/>
        <w:numPr>
          <w:ilvl w:val="0"/>
          <w:numId w:val="34"/>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Kop3"/>
        <w:rPr>
          <w:lang w:val="en-GB"/>
        </w:rPr>
      </w:pPr>
      <w:bookmarkStart w:id="36" w:name="_Toc404929581"/>
      <w:r w:rsidRPr="00DC03F0">
        <w:rPr>
          <w:lang w:val="en-GB"/>
        </w:rPr>
        <w:lastRenderedPageBreak/>
        <w:t>Direct Structural Dependency Types</w:t>
      </w:r>
      <w:bookmarkEnd w:id="36"/>
    </w:p>
    <w:p w:rsidR="00B90B3E" w:rsidRPr="00DC03F0" w:rsidRDefault="001926E0" w:rsidP="00CD4AFA">
      <w:pPr>
        <w:rPr>
          <w:lang w:val="en-GB"/>
        </w:rPr>
      </w:pPr>
      <w:r w:rsidRPr="001926E0">
        <w:rPr>
          <w:noProof/>
          <w:lang w:val="en-GB"/>
        </w:rPr>
        <w:pict>
          <v:shape id="_x0000_s1031" type="#_x0000_t202" style="position:absolute;margin-left:0;margin-top:0;width:246.3pt;height:324.3pt;z-index:251697152;mso-position-horizontal:center;mso-position-horizontal-relative:margin;mso-position-vertical:bottom;mso-position-vertical-relative:margin;mso-width-relative:margin;mso-height-relative:margin" stroked="f">
            <v:textbox style="mso-next-textbox:#_x0000_s1031" inset="0,1mm,0,1mm">
              <w:txbxContent>
                <w:p w:rsidR="00CA4D7B" w:rsidRPr="00EB245C" w:rsidRDefault="00CA4D7B"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CA4D7B" w:rsidRPr="00EB245C" w:rsidTr="004B397A">
                    <w:trPr>
                      <w:trHeight w:val="230"/>
                    </w:trPr>
                    <w:tc>
                      <w:tcPr>
                        <w:tcW w:w="1985" w:type="dxa"/>
                        <w:tcBorders>
                          <w:top w:val="single" w:sz="4" w:space="0" w:color="auto"/>
                        </w:tcBorders>
                      </w:tcPr>
                      <w:p w:rsidR="00CA4D7B" w:rsidRPr="00EB245C" w:rsidRDefault="00CA4D7B"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CA4D7B" w:rsidRPr="00EB245C" w:rsidRDefault="00CA4D7B"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b/>
                          </w:rPr>
                        </w:pPr>
                        <w:r w:rsidRPr="00EB245C">
                          <w:rPr>
                            <w:rFonts w:asciiTheme="minorHAnsi" w:hAnsiTheme="minorHAnsi"/>
                            <w:b/>
                          </w:rPr>
                          <w:t>Import</w:t>
                        </w:r>
                      </w:p>
                      <w:p w:rsidR="00CA4D7B" w:rsidRPr="00EB245C" w:rsidRDefault="00CA4D7B"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CA4D7B" w:rsidRPr="00EB245C" w:rsidRDefault="00CA4D7B" w:rsidP="004B397A">
                        <w:pPr>
                          <w:pStyle w:val="tablecopy"/>
                          <w:rPr>
                            <w:rFonts w:asciiTheme="minorHAnsi" w:hAnsiTheme="minorHAnsi"/>
                          </w:rPr>
                        </w:pPr>
                        <w:r w:rsidRPr="00EB245C">
                          <w:rPr>
                            <w:rFonts w:asciiTheme="minorHAnsi" w:hAnsiTheme="minorHAnsi"/>
                          </w:rPr>
                          <w:t>Import ModuleB.ModuleB1.Class2;</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b/>
                          </w:rPr>
                        </w:pPr>
                        <w:r w:rsidRPr="00EB245C">
                          <w:rPr>
                            <w:rFonts w:asciiTheme="minorHAnsi" w:hAnsiTheme="minorHAnsi"/>
                            <w:b/>
                          </w:rPr>
                          <w:t>Declaration</w:t>
                        </w:r>
                      </w:p>
                      <w:p w:rsidR="00CA4D7B" w:rsidRPr="00EB245C" w:rsidRDefault="00CA4D7B"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CA4D7B" w:rsidRPr="00EB245C" w:rsidRDefault="00CA4D7B" w:rsidP="004B397A">
                        <w:pPr>
                          <w:pStyle w:val="tablecopy"/>
                          <w:rPr>
                            <w:rFonts w:asciiTheme="minorHAnsi" w:hAnsiTheme="minorHAnsi"/>
                          </w:rPr>
                        </w:pPr>
                        <w:r w:rsidRPr="00EB245C">
                          <w:rPr>
                            <w:rFonts w:asciiTheme="minorHAnsi" w:hAnsiTheme="minorHAnsi"/>
                          </w:rPr>
                          <w:t>private Class2 linkToC2;</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b/>
                          </w:rPr>
                        </w:pPr>
                        <w:r w:rsidRPr="00EB245C">
                          <w:rPr>
                            <w:rFonts w:asciiTheme="minorHAnsi" w:hAnsiTheme="minorHAnsi"/>
                            <w:b/>
                          </w:rPr>
                          <w:t>Call</w:t>
                        </w:r>
                      </w:p>
                      <w:p w:rsidR="00CA4D7B" w:rsidRPr="00EB245C" w:rsidRDefault="00CA4D7B"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CA4D7B" w:rsidRPr="00EB245C" w:rsidRDefault="00CA4D7B" w:rsidP="004B397A">
                        <w:pPr>
                          <w:pStyle w:val="tablecopy"/>
                          <w:rPr>
                            <w:rFonts w:asciiTheme="minorHAnsi" w:hAnsiTheme="minorHAnsi"/>
                          </w:rPr>
                        </w:pPr>
                        <w:r w:rsidRPr="00EB245C">
                          <w:rPr>
                            <w:rFonts w:asciiTheme="minorHAnsi" w:hAnsiTheme="minorHAnsi"/>
                          </w:rPr>
                          <w:t>public String variable;</w:t>
                        </w:r>
                      </w:p>
                      <w:p w:rsidR="00CA4D7B" w:rsidRPr="00EB245C" w:rsidRDefault="00CA4D7B" w:rsidP="004B397A">
                        <w:pPr>
                          <w:pStyle w:val="tablecopy"/>
                          <w:rPr>
                            <w:rFonts w:asciiTheme="minorHAnsi" w:hAnsiTheme="minorHAnsi"/>
                          </w:rPr>
                        </w:pPr>
                        <w:r w:rsidRPr="00EB245C">
                          <w:rPr>
                            <w:rFonts w:asciiTheme="minorHAnsi" w:hAnsiTheme="minorHAnsi"/>
                          </w:rPr>
                          <w:t>variable = linkToC2.method();</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b/>
                          </w:rPr>
                        </w:pPr>
                        <w:r w:rsidRPr="00EB245C">
                          <w:rPr>
                            <w:rFonts w:asciiTheme="minorHAnsi" w:hAnsiTheme="minorHAnsi"/>
                            <w:b/>
                          </w:rPr>
                          <w:t>Access</w:t>
                        </w:r>
                      </w:p>
                      <w:p w:rsidR="00CA4D7B" w:rsidRPr="00EB245C" w:rsidRDefault="00CA4D7B"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CA4D7B" w:rsidRPr="00EB245C" w:rsidRDefault="00CA4D7B" w:rsidP="004B397A">
                        <w:pPr>
                          <w:pStyle w:val="tablecopy"/>
                          <w:rPr>
                            <w:rFonts w:asciiTheme="minorHAnsi" w:hAnsiTheme="minorHAnsi"/>
                          </w:rPr>
                        </w:pPr>
                        <w:r w:rsidRPr="00EB245C">
                          <w:rPr>
                            <w:rFonts w:asciiTheme="minorHAnsi" w:hAnsiTheme="minorHAnsi"/>
                          </w:rPr>
                          <w:t>variable = linkToC2.variable;</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CA4D7B" w:rsidRPr="00EB245C" w:rsidRDefault="00CA4D7B"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CA4D7B" w:rsidRPr="00EB245C" w:rsidRDefault="00CA4D7B" w:rsidP="004B397A">
                        <w:pPr>
                          <w:pStyle w:val="tablecopy"/>
                          <w:rPr>
                            <w:rFonts w:asciiTheme="minorHAnsi" w:hAnsiTheme="minorHAnsi"/>
                          </w:rPr>
                        </w:pPr>
                        <w:r w:rsidRPr="00EB245C">
                          <w:rPr>
                            <w:rFonts w:asciiTheme="minorHAnsi" w:hAnsiTheme="minorHAnsi"/>
                          </w:rPr>
                          <w:t>public class Class1 extends SuperClass1 { }</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b/>
                          </w:rPr>
                        </w:pPr>
                        <w:r w:rsidRPr="00EB245C">
                          <w:rPr>
                            <w:rFonts w:asciiTheme="minorHAnsi" w:hAnsiTheme="minorHAnsi"/>
                            <w:b/>
                          </w:rPr>
                          <w:t>Annotation</w:t>
                        </w:r>
                      </w:p>
                      <w:p w:rsidR="00CA4D7B" w:rsidRPr="00EB245C" w:rsidRDefault="00CA4D7B"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CA4D7B" w:rsidRPr="00EB245C" w:rsidRDefault="00CA4D7B" w:rsidP="004B397A">
                        <w:pPr>
                          <w:pStyle w:val="tablecopy"/>
                          <w:rPr>
                            <w:rFonts w:asciiTheme="minorHAnsi" w:hAnsiTheme="minorHAnsi"/>
                          </w:rPr>
                        </w:pPr>
                        <w:r w:rsidRPr="00EB245C">
                          <w:rPr>
                            <w:rFonts w:asciiTheme="minorHAnsi" w:hAnsiTheme="minorHAnsi"/>
                          </w:rPr>
                          <w:t>@Class2</w:t>
                        </w:r>
                      </w:p>
                    </w:tc>
                  </w:tr>
                </w:tbl>
                <w:p w:rsidR="00CA4D7B" w:rsidRPr="00EB245C" w:rsidRDefault="00CA4D7B"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CA4D7B" w:rsidRPr="00EB245C" w:rsidTr="004B397A">
                    <w:trPr>
                      <w:trHeight w:val="230"/>
                    </w:trPr>
                    <w:tc>
                      <w:tcPr>
                        <w:tcW w:w="1985" w:type="dxa"/>
                        <w:tcBorders>
                          <w:top w:val="single" w:sz="4" w:space="0" w:color="auto"/>
                        </w:tcBorders>
                      </w:tcPr>
                      <w:p w:rsidR="00CA4D7B" w:rsidRPr="00EB245C" w:rsidRDefault="00CA4D7B"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CA4D7B" w:rsidRPr="00EB245C" w:rsidRDefault="00CA4D7B"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b/>
                          </w:rPr>
                        </w:pPr>
                        <w:r w:rsidRPr="00EB245C">
                          <w:rPr>
                            <w:rFonts w:asciiTheme="minorHAnsi" w:hAnsiTheme="minorHAnsi"/>
                            <w:b/>
                          </w:rPr>
                          <w:t>Call</w:t>
                        </w:r>
                      </w:p>
                      <w:p w:rsidR="00CA4D7B" w:rsidRPr="00EB245C" w:rsidRDefault="00CA4D7B" w:rsidP="004B397A">
                        <w:pPr>
                          <w:pStyle w:val="tablecopy"/>
                          <w:jc w:val="left"/>
                          <w:rPr>
                            <w:rFonts w:asciiTheme="minorHAnsi" w:hAnsiTheme="minorHAnsi"/>
                          </w:rPr>
                        </w:pPr>
                        <w:r w:rsidRPr="00EB245C">
                          <w:rPr>
                            <w:rFonts w:asciiTheme="minorHAnsi" w:hAnsiTheme="minorHAnsi"/>
                          </w:rPr>
                          <w:t>Instance method;</w:t>
                        </w:r>
                      </w:p>
                      <w:p w:rsidR="00CA4D7B" w:rsidRPr="00EB245C" w:rsidRDefault="00CA4D7B"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CA4D7B" w:rsidRPr="00EB245C" w:rsidRDefault="00CA4D7B" w:rsidP="004B397A">
                        <w:pPr>
                          <w:pStyle w:val="tablecopy"/>
                          <w:jc w:val="left"/>
                          <w:rPr>
                            <w:rFonts w:asciiTheme="minorHAnsi" w:hAnsiTheme="minorHAnsi"/>
                          </w:rPr>
                        </w:pPr>
                        <w:r w:rsidRPr="00EB245C">
                          <w:rPr>
                            <w:rFonts w:asciiTheme="minorHAnsi" w:hAnsiTheme="minorHAnsi"/>
                          </w:rPr>
                          <w:t>public String variable;</w:t>
                        </w:r>
                      </w:p>
                      <w:p w:rsidR="00CA4D7B" w:rsidRPr="00EB245C" w:rsidRDefault="00CA4D7B" w:rsidP="004B397A">
                        <w:pPr>
                          <w:pStyle w:val="tablecopy"/>
                          <w:jc w:val="left"/>
                          <w:rPr>
                            <w:rFonts w:asciiTheme="minorHAnsi" w:hAnsiTheme="minorHAnsi"/>
                          </w:rPr>
                        </w:pPr>
                        <w:r w:rsidRPr="00EB245C">
                          <w:rPr>
                            <w:rFonts w:asciiTheme="minorHAnsi" w:hAnsiTheme="minorHAnsi"/>
                          </w:rPr>
                          <w:t>variable = linkToC2.linkToC3.method();</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b/>
                          </w:rPr>
                        </w:pPr>
                        <w:r w:rsidRPr="00EB245C">
                          <w:rPr>
                            <w:rFonts w:asciiTheme="minorHAnsi" w:hAnsiTheme="minorHAnsi"/>
                            <w:b/>
                          </w:rPr>
                          <w:t>Access</w:t>
                        </w:r>
                      </w:p>
                      <w:p w:rsidR="00CA4D7B" w:rsidRPr="00EB245C" w:rsidRDefault="00CA4D7B"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CA4D7B" w:rsidRPr="00EB245C" w:rsidRDefault="00CA4D7B" w:rsidP="004B397A">
                        <w:pPr>
                          <w:pStyle w:val="tablecopy"/>
                          <w:jc w:val="left"/>
                          <w:rPr>
                            <w:rFonts w:asciiTheme="minorHAnsi" w:hAnsiTheme="minorHAnsi"/>
                          </w:rPr>
                        </w:pPr>
                        <w:r w:rsidRPr="00EB245C">
                          <w:rPr>
                            <w:rFonts w:asciiTheme="minorHAnsi" w:hAnsiTheme="minorHAnsi"/>
                          </w:rPr>
                          <w:t>variable = linkToC2.linkToC3.variable;</w:t>
                        </w:r>
                      </w:p>
                    </w:tc>
                  </w:tr>
                  <w:tr w:rsidR="00CA4D7B" w:rsidRPr="00EB245C" w:rsidTr="004B397A">
                    <w:trPr>
                      <w:trHeight w:val="230"/>
                    </w:trPr>
                    <w:tc>
                      <w:tcPr>
                        <w:tcW w:w="1985" w:type="dxa"/>
                      </w:tcPr>
                      <w:p w:rsidR="00CA4D7B" w:rsidRPr="00EB245C" w:rsidRDefault="00CA4D7B" w:rsidP="004B397A">
                        <w:pPr>
                          <w:pStyle w:val="tablecopy"/>
                          <w:jc w:val="left"/>
                          <w:rPr>
                            <w:rFonts w:asciiTheme="minorHAnsi" w:hAnsiTheme="minorHAnsi"/>
                            <w:b/>
                          </w:rPr>
                        </w:pPr>
                        <w:r w:rsidRPr="00EB245C">
                          <w:rPr>
                            <w:rFonts w:asciiTheme="minorHAnsi" w:hAnsiTheme="minorHAnsi"/>
                            <w:b/>
                          </w:rPr>
                          <w:t>Inheritance</w:t>
                        </w:r>
                      </w:p>
                      <w:p w:rsidR="00CA4D7B" w:rsidRPr="00EB245C" w:rsidRDefault="00CA4D7B" w:rsidP="004B397A">
                        <w:pPr>
                          <w:pStyle w:val="tablecopy"/>
                          <w:jc w:val="left"/>
                          <w:rPr>
                            <w:rFonts w:asciiTheme="minorHAnsi" w:hAnsiTheme="minorHAnsi"/>
                          </w:rPr>
                        </w:pPr>
                        <w:r w:rsidRPr="00EB245C">
                          <w:rPr>
                            <w:rFonts w:asciiTheme="minorHAnsi" w:hAnsiTheme="minorHAnsi"/>
                          </w:rPr>
                          <w:t>Extends – extends;</w:t>
                        </w:r>
                      </w:p>
                      <w:p w:rsidR="00CA4D7B" w:rsidRPr="00EB245C" w:rsidRDefault="00CA4D7B" w:rsidP="004B397A">
                        <w:pPr>
                          <w:pStyle w:val="tablecopy"/>
                          <w:jc w:val="left"/>
                          <w:rPr>
                            <w:rFonts w:asciiTheme="minorHAnsi" w:hAnsiTheme="minorHAnsi"/>
                          </w:rPr>
                        </w:pPr>
                        <w:r w:rsidRPr="00EB245C">
                          <w:rPr>
                            <w:rFonts w:asciiTheme="minorHAnsi" w:hAnsiTheme="minorHAnsi"/>
                          </w:rPr>
                          <w:t>Access inherited variable;</w:t>
                        </w:r>
                      </w:p>
                      <w:p w:rsidR="00CA4D7B" w:rsidRPr="00EB245C" w:rsidRDefault="00CA4D7B"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CA4D7B" w:rsidRPr="00EB245C" w:rsidRDefault="00CA4D7B" w:rsidP="004B397A">
                        <w:pPr>
                          <w:pStyle w:val="tablecopy"/>
                          <w:jc w:val="left"/>
                          <w:rPr>
                            <w:rFonts w:asciiTheme="minorHAnsi" w:hAnsiTheme="minorHAnsi"/>
                          </w:rPr>
                        </w:pPr>
                        <w:r w:rsidRPr="00EB245C">
                          <w:rPr>
                            <w:rFonts w:asciiTheme="minorHAnsi" w:hAnsiTheme="minorHAnsi"/>
                          </w:rPr>
                          <w:t>variable = linkToC2.variableSuper();</w:t>
                        </w:r>
                      </w:p>
                    </w:tc>
                  </w:tr>
                </w:tbl>
                <w:p w:rsidR="00CA4D7B" w:rsidRDefault="00CA4D7B"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w:t>
      </w:r>
      <w:proofErr w:type="spellStart"/>
      <w:r w:rsidR="00B90B3E" w:rsidRPr="00DC03F0">
        <w:rPr>
          <w:lang w:val="en-GB"/>
        </w:rPr>
        <w:t>ModuleA</w:t>
      </w:r>
      <w:proofErr w:type="spellEnd"/>
      <w:r w:rsidR="00B90B3E" w:rsidRPr="00DC03F0">
        <w:rPr>
          <w:lang w:val="en-GB"/>
        </w:rPr>
        <w:t xml:space="preserve"> in </w:t>
      </w:r>
      <w:r w:rsidR="00A13555">
        <w:rPr>
          <w:lang w:val="en-GB"/>
        </w:rPr>
        <w:t>the figure</w:t>
      </w:r>
      <w:r w:rsidR="00B90B3E" w:rsidRPr="00DC03F0">
        <w:rPr>
          <w:lang w:val="en-GB"/>
        </w:rPr>
        <w:t xml:space="preserve"> depends on </w:t>
      </w:r>
      <w:proofErr w:type="spellStart"/>
      <w:r w:rsidR="00B90B3E" w:rsidRPr="00DC03F0">
        <w:rPr>
          <w:lang w:val="en-GB"/>
        </w:rPr>
        <w:t>ModuleB</w:t>
      </w:r>
      <w:proofErr w:type="spellEnd"/>
      <w:r w:rsidR="00B90B3E" w:rsidRPr="00DC03F0">
        <w:rPr>
          <w:lang w:val="en-GB"/>
        </w:rPr>
        <w:t>,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Kop3"/>
        <w:rPr>
          <w:lang w:val="en-GB"/>
        </w:rPr>
      </w:pPr>
      <w:bookmarkStart w:id="37" w:name="_Toc404929582"/>
      <w:r w:rsidRPr="00DC03F0">
        <w:rPr>
          <w:lang w:val="en-GB"/>
        </w:rPr>
        <w:t>Indirect Structural Dependency</w:t>
      </w:r>
      <w:bookmarkEnd w:id="37"/>
      <w:r w:rsidRPr="00DC03F0">
        <w:rPr>
          <w:lang w:val="en-GB"/>
        </w:rPr>
        <w:t xml:space="preserve"> </w:t>
      </w:r>
    </w:p>
    <w:p w:rsidR="00B90B3E" w:rsidRPr="00DC03F0" w:rsidRDefault="00B90B3E" w:rsidP="00CD4AFA">
      <w:pPr>
        <w:rPr>
          <w:szCs w:val="16"/>
          <w:lang w:val="en-GB"/>
        </w:rPr>
      </w:pPr>
      <w:r w:rsidRPr="00DC03F0">
        <w:rPr>
          <w:lang w:val="en-GB"/>
        </w:rPr>
        <w:t>A dependency relation is indirect, when the dependency exists transitively through an intermediat</w:t>
      </w:r>
      <w:r w:rsidR="00EB245C">
        <w:rPr>
          <w:lang w:val="en-GB"/>
        </w:rPr>
        <w:t>e module. For example, ModuleA1</w:t>
      </w:r>
      <w:r w:rsidRPr="00DC03F0">
        <w:rPr>
          <w:lang w:val="en-GB"/>
        </w:rPr>
        <w:t xml:space="preserve"> in </w:t>
      </w:r>
      <w:r w:rsidR="00EB245C">
        <w:rPr>
          <w:lang w:val="en-GB"/>
        </w:rPr>
        <w:t>the figure</w:t>
      </w:r>
      <w:r w:rsidRPr="00DC03F0">
        <w:rPr>
          <w:lang w:val="en-GB"/>
        </w:rPr>
        <w:t xml:space="preserve"> depends on ModuleB2 via ModuleB1. In that case, a class uses another class without an explicit reference to that class, so in Java no import command is required. An overview of the identified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B90B3E" w:rsidRPr="00B90B3E" w:rsidRDefault="00B90B3E" w:rsidP="00CD4AFA">
      <w:pPr>
        <w:rPr>
          <w:lang w:val="en-GB"/>
        </w:rPr>
      </w:pP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FE4954">
      <w:pPr>
        <w:pStyle w:val="Kop2"/>
      </w:pPr>
      <w:bookmarkStart w:id="38" w:name="_Toc404929583"/>
      <w:r>
        <w:lastRenderedPageBreak/>
        <w:t>Application P</w:t>
      </w:r>
      <w:r w:rsidR="00FE4954">
        <w:t>roperties</w:t>
      </w:r>
      <w:bookmarkEnd w:id="38"/>
    </w:p>
    <w:p w:rsidR="00FE4954" w:rsidRDefault="00FE4954" w:rsidP="00FE4954">
      <w:r>
        <w:rPr>
          <w:noProof/>
        </w:rPr>
        <w:drawing>
          <wp:anchor distT="0" distB="0" distL="114300" distR="114300" simplePos="0" relativeHeight="251695104"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FE4954">
      <w:pPr>
        <w:pStyle w:val="Kop2"/>
      </w:pPr>
      <w:bookmarkStart w:id="39" w:name="_Toc404929584"/>
      <w:r>
        <w:t>Analys</w:t>
      </w:r>
      <w:r w:rsidR="00B42832">
        <w:t>e A</w:t>
      </w:r>
      <w:r>
        <w:t>pplication</w:t>
      </w:r>
      <w:bookmarkEnd w:id="39"/>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P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FE4954" w:rsidRDefault="00B42832" w:rsidP="00FE4954">
      <w:pPr>
        <w:pStyle w:val="Kop2"/>
      </w:pPr>
      <w:bookmarkStart w:id="40" w:name="_Toc404929585"/>
      <w:r>
        <w:t>Analysed Application O</w:t>
      </w:r>
      <w:r w:rsidR="00FE4954">
        <w:t>verview</w:t>
      </w:r>
      <w:bookmarkEnd w:id="40"/>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1" w:name="_Toc404929586"/>
      <w:r>
        <w:rPr>
          <w:lang w:val="en-GB"/>
        </w:rPr>
        <w:t>Decomposition V</w:t>
      </w:r>
      <w:r w:rsidR="006064E3" w:rsidRPr="006064E3">
        <w:rPr>
          <w:lang w:val="en-GB"/>
        </w:rPr>
        <w:t>iew</w:t>
      </w:r>
      <w:bookmarkEnd w:id="41"/>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6064E3" w:rsidRDefault="006064E3" w:rsidP="006064E3">
      <w:pPr>
        <w:rPr>
          <w:lang w:val="en-GB"/>
        </w:rPr>
      </w:pPr>
      <w:r w:rsidRPr="006064E3">
        <w:rPr>
          <w:noProof/>
        </w:rPr>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6064E3" w:rsidRDefault="006064E3" w:rsidP="006064E3">
      <w:pPr>
        <w:rPr>
          <w:lang w:val="en-GB"/>
        </w:rPr>
      </w:pPr>
    </w:p>
    <w:p w:rsidR="00E675A1" w:rsidRDefault="00E675A1">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2" w:name="_Toc404929587"/>
      <w:r>
        <w:rPr>
          <w:lang w:val="en-GB"/>
        </w:rPr>
        <w:lastRenderedPageBreak/>
        <w:t>Usage V</w:t>
      </w:r>
      <w:r w:rsidR="00DF387F" w:rsidRPr="00DF387F">
        <w:rPr>
          <w:lang w:val="en-GB"/>
        </w:rPr>
        <w:t>iew</w:t>
      </w:r>
      <w:bookmarkEnd w:id="42"/>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B47DF">
      <w:pPr>
        <w:jc w:val="right"/>
        <w:rPr>
          <w:lang w:val="en-GB"/>
        </w:rPr>
      </w:pPr>
      <w:r>
        <w:rPr>
          <w:noProof/>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417" cy="3237709"/>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3" w:name="_Toc404929588"/>
      <w:r>
        <w:rPr>
          <w:lang w:val="en-GB"/>
        </w:rPr>
        <w:t>Code V</w:t>
      </w:r>
      <w:r w:rsidR="00DF387F">
        <w:rPr>
          <w:lang w:val="en-GB"/>
        </w:rPr>
        <w:t>iewer</w:t>
      </w:r>
      <w:bookmarkEnd w:id="43"/>
    </w:p>
    <w:p w:rsidR="00DF387F"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Activate the</w:t>
      </w:r>
      <w:r w:rsidRPr="00DF387F">
        <w:t xml:space="preserve"> </w:t>
      </w:r>
      <w:r>
        <w:t xml:space="preserve">code viewer </w:t>
      </w:r>
      <w:r w:rsidRPr="00DF387F">
        <w:t xml:space="preserve">by </w:t>
      </w:r>
      <w:r>
        <w:t xml:space="preserve">a </w:t>
      </w:r>
      <w:r w:rsidRPr="00DF387F">
        <w:t xml:space="preserve">double click on the dependency in the </w:t>
      </w:r>
      <w:r w:rsidR="007B47DF">
        <w:t>dependency</w:t>
      </w:r>
      <w:r w:rsidRPr="00DF387F">
        <w:t xml:space="preserve"> </w:t>
      </w:r>
      <w:r w:rsidR="007B47DF">
        <w:t>table</w:t>
      </w:r>
      <w:r w:rsidRPr="00DF387F">
        <w:t>.</w:t>
      </w:r>
      <w:r w:rsidR="007B47DF">
        <w:t xml:space="preserve"> The line which includes the dependency is highlighted.</w:t>
      </w:r>
    </w:p>
    <w:p w:rsidR="007B47DF" w:rsidRPr="006064E3" w:rsidRDefault="007B47DF" w:rsidP="007B47DF">
      <w:pPr>
        <w:jc w:val="right"/>
      </w:pPr>
      <w:r>
        <w:rPr>
          <w:noProof/>
        </w:rPr>
        <w:drawing>
          <wp:inline distT="0" distB="0" distL="0" distR="0">
            <wp:extent cx="4737553" cy="2711302"/>
            <wp:effectExtent l="19050" t="0" r="5897" b="0"/>
            <wp:docPr id="2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752911" cy="2720092"/>
                    </a:xfrm>
                    <a:prstGeom prst="rect">
                      <a:avLst/>
                    </a:prstGeom>
                    <a:noFill/>
                    <a:ln w="9525">
                      <a:noFill/>
                      <a:miter lim="800000"/>
                      <a:headEnd/>
                      <a:tailEnd/>
                    </a:ln>
                  </pic:spPr>
                </pic:pic>
              </a:graphicData>
            </a:graphic>
          </wp:inline>
        </w:drawing>
      </w:r>
    </w:p>
    <w:p w:rsidR="00FE4954" w:rsidRDefault="00B42832" w:rsidP="00FE4954">
      <w:pPr>
        <w:pStyle w:val="Kop2"/>
      </w:pPr>
      <w:bookmarkStart w:id="44" w:name="_Toc404929589"/>
      <w:r>
        <w:lastRenderedPageBreak/>
        <w:t>Implemented Architecture D</w:t>
      </w:r>
      <w:r w:rsidR="00FE4954">
        <w:t>iagram</w:t>
      </w:r>
      <w:bookmarkEnd w:id="44"/>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proofErr w:type="gramStart"/>
      <w:r w:rsidR="00943976">
        <w:t>of</w:t>
      </w:r>
      <w:r w:rsidR="00C05F15">
        <w:t xml:space="preserve"> each software</w:t>
      </w:r>
      <w:proofErr w:type="gramEnd"/>
      <w:r w:rsidR="00C05F15">
        <w:t xml:space="preserv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CC1820" w:rsidP="00C05F15">
      <w:r w:rsidRPr="00CC1820">
        <w:rPr>
          <w:noProof/>
        </w:rPr>
        <w:drawing>
          <wp:inline distT="0" distB="0" distL="0" distR="0">
            <wp:extent cx="5584943" cy="4019107"/>
            <wp:effectExtent l="19050" t="0" r="0" b="0"/>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584943" cy="4019107"/>
                    </a:xfrm>
                    <a:prstGeom prst="rect">
                      <a:avLst/>
                    </a:prstGeom>
                    <a:noFill/>
                    <a:ln w="9525">
                      <a:noFill/>
                      <a:miter lim="800000"/>
                      <a:headEnd/>
                      <a:tailEnd/>
                    </a:ln>
                  </pic:spPr>
                </pic:pic>
              </a:graphicData>
            </a:graphic>
          </wp:inline>
        </w:drawing>
      </w:r>
    </w:p>
    <w:p w:rsidR="00C05F15" w:rsidRDefault="00C05F15" w:rsidP="00C05F15"/>
    <w:p w:rsidR="00D53D3A" w:rsidRDefault="00B42832" w:rsidP="00D64E36">
      <w:pPr>
        <w:pStyle w:val="Kop3"/>
      </w:pPr>
      <w:bookmarkStart w:id="45" w:name="_Toc404929590"/>
      <w:r>
        <w:lastRenderedPageBreak/>
        <w:t>Menu B</w:t>
      </w:r>
      <w:r w:rsidR="00D53D3A" w:rsidRPr="00D53D3A">
        <w:t>ar</w:t>
      </w:r>
      <w:bookmarkEnd w:id="45"/>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6"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 xml:space="preserve">#3 </w:t>
      </w:r>
      <w:proofErr w:type="gramStart"/>
      <w:r w:rsidRPr="00851E98">
        <w:rPr>
          <w:rFonts w:asciiTheme="minorHAnsi" w:hAnsiTheme="minorHAnsi"/>
          <w:sz w:val="22"/>
          <w:szCs w:val="22"/>
          <w:lang w:val="en-US"/>
        </w:rPr>
        <w:t>Return</w:t>
      </w:r>
      <w:proofErr w:type="gramEnd"/>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proofErr w:type="gramStart"/>
      <w:r w:rsidRPr="00851E98">
        <w:rPr>
          <w:rFonts w:asciiTheme="minorHAnsi" w:hAnsiTheme="minorHAnsi"/>
          <w:sz w:val="22"/>
          <w:szCs w:val="22"/>
          <w:lang w:val="en-US"/>
        </w:rPr>
        <w:t>#10 Zoom slider</w:t>
      </w:r>
      <w:proofErr w:type="gramEnd"/>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6" w:name="_Toc404929591"/>
      <w:r>
        <w:lastRenderedPageBreak/>
        <w:t>Options D</w:t>
      </w:r>
      <w:r w:rsidR="004B2249">
        <w:t>ialog</w:t>
      </w:r>
      <w:bookmarkEnd w:id="46"/>
    </w:p>
    <w:p w:rsidR="004B2249" w:rsidRDefault="004B2249" w:rsidP="004B2249">
      <w:r>
        <w:rPr>
          <w:noProof/>
        </w:rPr>
        <w:drawing>
          <wp:inline distT="0" distB="0" distL="0" distR="0">
            <wp:extent cx="5337810" cy="2573020"/>
            <wp:effectExtent l="19050" t="0" r="0" b="0"/>
            <wp:docPr id="29"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337810" cy="2573020"/>
                    </a:xfrm>
                    <a:prstGeom prst="rect">
                      <a:avLst/>
                    </a:prstGeom>
                    <a:noFill/>
                    <a:ln w="9525">
                      <a:noFill/>
                      <a:miter lim="800000"/>
                      <a:headEnd/>
                      <a:tailEnd/>
                    </a:ln>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proofErr w:type="gramStart"/>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w:t>
      </w:r>
      <w:proofErr w:type="gramEnd"/>
      <w:r>
        <w:rPr>
          <w:rFonts w:asciiTheme="minorHAnsi" w:hAnsiTheme="minorHAnsi"/>
          <w:b w:val="0"/>
          <w:sz w:val="22"/>
          <w:szCs w:val="22"/>
          <w:lang w:val="en-US"/>
        </w:rPr>
        <w:t xml:space="preserve">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851E98"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Thick lines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47" w:name="_Toc404929592"/>
      <w:r>
        <w:lastRenderedPageBreak/>
        <w:t xml:space="preserve">Zoom </w:t>
      </w:r>
      <w:r w:rsidR="00B42832">
        <w:t>O</w:t>
      </w:r>
      <w:r w:rsidR="001D097B">
        <w:t>ptions</w:t>
      </w:r>
      <w:bookmarkEnd w:id="47"/>
    </w:p>
    <w:p w:rsidR="00D62EB5" w:rsidRDefault="00D62EB5" w:rsidP="001978F6">
      <w:r>
        <w:t>Several options to zoom in are available. These options are described below.</w:t>
      </w:r>
    </w:p>
    <w:p w:rsidR="00D62EB5" w:rsidRDefault="00D62EB5" w:rsidP="001978F6">
      <w:pPr>
        <w:pStyle w:val="Kop4"/>
      </w:pPr>
      <w:r>
        <w:t>Default Zoom</w:t>
      </w:r>
      <w:r w:rsidR="001D097B">
        <w:t xml:space="preserve"> in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proofErr w:type="gramStart"/>
      <w:r>
        <w:t>:</w:t>
      </w:r>
      <w:proofErr w:type="gramEnd"/>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proofErr w:type="gramStart"/>
      <w:r>
        <w:t>Example of a default zoom</w:t>
      </w:r>
      <w:proofErr w:type="gramEnd"/>
      <w:r>
        <w:t xml:space="preserve"> in on </w:t>
      </w:r>
      <w:proofErr w:type="spellStart"/>
      <w:r>
        <w:t>husacct.control</w:t>
      </w:r>
      <w:proofErr w:type="spellEnd"/>
      <w:r>
        <w:t>.</w:t>
      </w:r>
    </w:p>
    <w:p w:rsidR="00BA4EF4" w:rsidRDefault="00BA4EF4" w:rsidP="00D62EB5"/>
    <w:p w:rsidR="00BA4EF4" w:rsidRPr="00D62EB5" w:rsidRDefault="00BA4EF4" w:rsidP="00D62EB5">
      <w:r>
        <w:rPr>
          <w:noProof/>
        </w:rPr>
        <w:drawing>
          <wp:inline distT="0" distB="0" distL="0" distR="0">
            <wp:extent cx="5591456" cy="4710223"/>
            <wp:effectExtent l="19050" t="0" r="9244" b="0"/>
            <wp:docPr id="42"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91456" cy="4710223"/>
                    </a:xfrm>
                    <a:prstGeom prst="rect">
                      <a:avLst/>
                    </a:prstGeom>
                    <a:noFill/>
                    <a:ln w="9525">
                      <a:noFill/>
                      <a:miter lim="800000"/>
                      <a:headEnd/>
                      <a:tailEnd/>
                    </a:ln>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p>
    <w:p w:rsidR="008B4760" w:rsidRDefault="006D0FA4" w:rsidP="006D0FA4">
      <w:pPr>
        <w:spacing w:before="120" w:after="120"/>
      </w:pPr>
      <w:proofErr w:type="gramStart"/>
      <w:r>
        <w:t>Example of a multi zoom</w:t>
      </w:r>
      <w:proofErr w:type="gramEnd"/>
      <w:r>
        <w:t xml:space="preserve">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‘Thick lines’ is selected, and one software unit is hidden.</w:t>
      </w:r>
    </w:p>
    <w:p w:rsidR="008B4760" w:rsidRDefault="008B4760" w:rsidP="008B4760">
      <w:r>
        <w:rPr>
          <w:noProof/>
        </w:rPr>
        <w:drawing>
          <wp:inline distT="0" distB="0" distL="0" distR="0">
            <wp:extent cx="5701266" cy="4850474"/>
            <wp:effectExtent l="19050" t="0" r="0" b="0"/>
            <wp:docPr id="41"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701266" cy="4850474"/>
                    </a:xfrm>
                    <a:prstGeom prst="rect">
                      <a:avLst/>
                    </a:prstGeom>
                    <a:noFill/>
                    <a:ln w="9525">
                      <a:noFill/>
                      <a:miter lim="800000"/>
                      <a:headEnd/>
                      <a:tailEnd/>
                    </a:ln>
                  </pic:spPr>
                </pic:pic>
              </a:graphicData>
            </a:graphic>
          </wp:inline>
        </w:drawing>
      </w:r>
    </w:p>
    <w:p w:rsidR="008B4760" w:rsidRDefault="008B4760" w:rsidP="008B4760"/>
    <w:p w:rsidR="00782E9B" w:rsidRDefault="00B42832" w:rsidP="00782E9B">
      <w:pPr>
        <w:pStyle w:val="Kop3"/>
      </w:pPr>
      <w:bookmarkStart w:id="48" w:name="_Toc404929593"/>
      <w:r>
        <w:t>Browse D</w:t>
      </w:r>
      <w:r w:rsidR="00782E9B">
        <w:t xml:space="preserve">ependencies </w:t>
      </w:r>
      <w:r>
        <w:t>&amp; View C</w:t>
      </w:r>
      <w:r w:rsidR="00782E9B">
        <w:t>ode</w:t>
      </w:r>
      <w:bookmarkEnd w:id="48"/>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8B4760">
      <w:pPr>
        <w:pStyle w:val="Kop2"/>
      </w:pPr>
      <w:bookmarkStart w:id="49" w:name="_Toc404929594"/>
      <w:r>
        <w:lastRenderedPageBreak/>
        <w:t>A</w:t>
      </w:r>
      <w:r w:rsidR="00B42832">
        <w:t>nalysis H</w:t>
      </w:r>
      <w:r w:rsidR="00FE4954">
        <w:t>istory</w:t>
      </w:r>
      <w:bookmarkEnd w:id="49"/>
    </w:p>
    <w:p w:rsidR="00FE4954" w:rsidRDefault="00FE4954" w:rsidP="00FE4954">
      <w:r>
        <w:t xml:space="preserve">After analyzing any source code, HUSACCT saves information about the analysis in its App Data folder. This allows you to view the evolution of the software while </w:t>
      </w:r>
      <w:proofErr w:type="gramStart"/>
      <w:r>
        <w:t>your</w:t>
      </w:r>
      <w:proofErr w:type="gramEnd"/>
      <w:r>
        <w:t xml:space="preserve"> optimizing your code to get as few violations as possible. This analysis information looks like this:</w:t>
      </w:r>
    </w:p>
    <w:p w:rsidR="00FE4954" w:rsidRDefault="00FE4954" w:rsidP="00FE4954">
      <w:r>
        <w:rPr>
          <w:noProof/>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B42832" w:rsidP="00FE4954">
      <w:pPr>
        <w:pStyle w:val="Kop2"/>
      </w:pPr>
      <w:bookmarkStart w:id="50" w:name="_Toc404929595"/>
      <w:r>
        <w:t>Export D</w:t>
      </w:r>
      <w:r w:rsidR="00FE4954">
        <w:t>ependencies</w:t>
      </w:r>
      <w:bookmarkEnd w:id="50"/>
    </w:p>
    <w:p w:rsidR="00CF6A50" w:rsidRDefault="00CF6A50" w:rsidP="00CF6A50">
      <w:r>
        <w:t xml:space="preserve">Select this menu option to create a spreadsheet file with all the detected dependencies within the application. Specify the location where the file will be stored, enter a file name and click on ‘Export’. </w:t>
      </w:r>
    </w:p>
    <w:p w:rsidR="00CF6A50" w:rsidRPr="00CF6A50" w:rsidRDefault="00CF6A50" w:rsidP="00CF6A50"/>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51" w:name="_Toc404929596"/>
      <w:r>
        <w:lastRenderedPageBreak/>
        <w:t>Menu: Validate C</w:t>
      </w:r>
      <w:r w:rsidR="00CF6A50">
        <w:t>onformance</w:t>
      </w:r>
      <w:bookmarkEnd w:id="51"/>
    </w:p>
    <w:p w:rsidR="00CF6A50" w:rsidRDefault="00B42832" w:rsidP="00242264">
      <w:pPr>
        <w:pStyle w:val="Kop2"/>
      </w:pPr>
      <w:bookmarkStart w:id="52" w:name="_Toc404929597"/>
      <w:r>
        <w:t>Validate N</w:t>
      </w:r>
      <w:r w:rsidR="00CF6A50">
        <w:t>ow</w:t>
      </w:r>
      <w:bookmarkEnd w:id="52"/>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2C38E9">
      <w:pPr>
        <w:pStyle w:val="Geenafstand"/>
        <w:numPr>
          <w:ilvl w:val="0"/>
          <w:numId w:val="36"/>
        </w:numPr>
      </w:pPr>
      <w:r>
        <w:t>The source code is analyzed;</w:t>
      </w:r>
    </w:p>
    <w:p w:rsidR="002C38E9" w:rsidRDefault="002C38E9" w:rsidP="002C38E9">
      <w:pPr>
        <w:pStyle w:val="Geenafstand"/>
        <w:numPr>
          <w:ilvl w:val="0"/>
          <w:numId w:val="36"/>
        </w:numPr>
      </w:pPr>
      <w:r>
        <w:t>Logical modules are defined;</w:t>
      </w:r>
    </w:p>
    <w:p w:rsidR="002C38E9" w:rsidRDefault="002C38E9" w:rsidP="002C38E9">
      <w:pPr>
        <w:pStyle w:val="Geenafstand"/>
        <w:numPr>
          <w:ilvl w:val="0"/>
          <w:numId w:val="36"/>
        </w:numPr>
      </w:pPr>
      <w:r>
        <w:t>The classes or packages of the source code are assigned to the defined logical modules;</w:t>
      </w:r>
    </w:p>
    <w:p w:rsidR="002C38E9" w:rsidRDefault="002C38E9" w:rsidP="002C38E9">
      <w:pPr>
        <w:pStyle w:val="Geenafstand"/>
        <w:numPr>
          <w:ilvl w:val="0"/>
          <w:numId w:val="36"/>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53" w:name="_Toc404929598"/>
      <w:r>
        <w:t>Violations per R</w:t>
      </w:r>
      <w:r w:rsidR="00256A3D" w:rsidRPr="00256A3D">
        <w:t>ule</w:t>
      </w:r>
      <w:bookmarkEnd w:id="53"/>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54" w:name="_Toc404929599"/>
      <w:r>
        <w:lastRenderedPageBreak/>
        <w:t>All V</w:t>
      </w:r>
      <w:r w:rsidR="00256A3D" w:rsidRPr="00256A3D">
        <w:t>iolations</w:t>
      </w:r>
      <w:bookmarkEnd w:id="54"/>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4B17A4">
      <w:pPr>
        <w:pStyle w:val="Geenafstand"/>
        <w:numPr>
          <w:ilvl w:val="0"/>
          <w:numId w:val="37"/>
        </w:numPr>
        <w:spacing w:line="276" w:lineRule="auto"/>
      </w:pPr>
      <w:r>
        <w:t xml:space="preserve">Sorting: The violations can be sorted by clicking on the headers, e.g. ‘Rule type’.  </w:t>
      </w:r>
    </w:p>
    <w:p w:rsidR="004B17A4" w:rsidRDefault="004B17A4" w:rsidP="004B17A4">
      <w:pPr>
        <w:pStyle w:val="Geenafstand"/>
        <w:numPr>
          <w:ilvl w:val="0"/>
          <w:numId w:val="37"/>
        </w:numPr>
        <w:spacing w:line="276" w:lineRule="auto"/>
      </w:pPr>
      <w:r>
        <w:t xml:space="preserve">Filtering: Explained below. </w:t>
      </w:r>
    </w:p>
    <w:p w:rsidR="00256A3D" w:rsidRDefault="00256A3D" w:rsidP="00256A3D"/>
    <w:p w:rsidR="00256A3D" w:rsidRDefault="00256A3D" w:rsidP="00256A3D">
      <w:r>
        <w:rPr>
          <w:noProof/>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4B17A4">
      <w:pPr>
        <w:pStyle w:val="Lijstalinea"/>
        <w:numPr>
          <w:ilvl w:val="0"/>
          <w:numId w:val="38"/>
        </w:numPr>
        <w:spacing w:after="200" w:line="276" w:lineRule="auto"/>
      </w:pPr>
      <w:r>
        <w:t>With the checkbox ‘Apply Filter’, the filter can be turned on or off.</w:t>
      </w:r>
    </w:p>
    <w:p w:rsidR="004B17A4" w:rsidRDefault="004B17A4" w:rsidP="004B17A4">
      <w:pPr>
        <w:pStyle w:val="Lijstalinea"/>
        <w:numPr>
          <w:ilvl w:val="0"/>
          <w:numId w:val="38"/>
        </w:numPr>
        <w:spacing w:after="200" w:line="276" w:lineRule="auto"/>
      </w:pPr>
      <w:r>
        <w:t>When the button ‘Edit Filter’</w:t>
      </w:r>
      <w:r w:rsidR="008660F6">
        <w:t xml:space="preserve"> </w:t>
      </w:r>
      <w:r>
        <w:t>is pressed the Filter dialog is opened.</w:t>
      </w:r>
    </w:p>
    <w:p w:rsidR="004B17A4" w:rsidRDefault="004B17A4" w:rsidP="004B17A4">
      <w:pPr>
        <w:pStyle w:val="Lijstalinea"/>
        <w:numPr>
          <w:ilvl w:val="0"/>
          <w:numId w:val="38"/>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55" w:name="_Toc327964632"/>
      <w:bookmarkStart w:id="56" w:name="_Toc369464582"/>
      <w:r w:rsidRPr="006E4697">
        <w:lastRenderedPageBreak/>
        <w:t>Filter dialog</w:t>
      </w:r>
      <w:bookmarkEnd w:id="55"/>
      <w:bookmarkEnd w:id="56"/>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bidi="ar-SA"/>
        </w:rPr>
        <w:drawing>
          <wp:anchor distT="0" distB="0" distL="114300" distR="114300" simplePos="0" relativeHeight="251699200"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C16DAA">
      <w:pPr>
        <w:pStyle w:val="Lijstalinea"/>
        <w:numPr>
          <w:ilvl w:val="0"/>
          <w:numId w:val="39"/>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C16DAA">
      <w:pPr>
        <w:pStyle w:val="Lijstalinea"/>
        <w:numPr>
          <w:ilvl w:val="0"/>
          <w:numId w:val="39"/>
        </w:numPr>
        <w:spacing w:after="200" w:line="276" w:lineRule="auto"/>
        <w:ind w:left="360"/>
      </w:pPr>
      <w:r>
        <w:t xml:space="preserve">In this table the violation types that will be filtered can be selected. </w:t>
      </w:r>
    </w:p>
    <w:p w:rsidR="004B17A4" w:rsidRPr="000C59B9" w:rsidRDefault="004B17A4" w:rsidP="00C16DAA">
      <w:pPr>
        <w:pStyle w:val="Lijstalinea"/>
        <w:numPr>
          <w:ilvl w:val="0"/>
          <w:numId w:val="39"/>
        </w:numPr>
        <w:spacing w:after="200" w:line="276" w:lineRule="auto"/>
        <w:ind w:left="360"/>
      </w:pPr>
      <w:r>
        <w:t>The option to choose if the filtered values must be shown or must be hidden.</w:t>
      </w:r>
    </w:p>
    <w:p w:rsidR="004B17A4" w:rsidRDefault="004B17A4" w:rsidP="00C16DAA">
      <w:pPr>
        <w:pStyle w:val="Lijstalinea"/>
        <w:numPr>
          <w:ilvl w:val="0"/>
          <w:numId w:val="39"/>
        </w:numPr>
        <w:spacing w:after="200" w:line="276" w:lineRule="auto"/>
        <w:ind w:left="360"/>
      </w:pPr>
      <w:r>
        <w:t>When this button is pressed, the violations will be filtered.</w:t>
      </w:r>
    </w:p>
    <w:p w:rsidR="004B17A4" w:rsidRDefault="004B17A4" w:rsidP="00C16DAA">
      <w:pPr>
        <w:pStyle w:val="Lijstalinea"/>
        <w:numPr>
          <w:ilvl w:val="0"/>
          <w:numId w:val="39"/>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C16DAA">
      <w:pPr>
        <w:pStyle w:val="Lijstalinea"/>
        <w:numPr>
          <w:ilvl w:val="0"/>
          <w:numId w:val="40"/>
        </w:numPr>
        <w:spacing w:after="200" w:line="276" w:lineRule="auto"/>
        <w:ind w:left="360"/>
      </w:pPr>
      <w:r>
        <w:rPr>
          <w:noProof/>
        </w:rPr>
        <w:drawing>
          <wp:anchor distT="0" distB="0" distL="114300" distR="114300" simplePos="0" relativeHeight="251700224"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 xml:space="preserve">This table shows all the paths are added to filter. The physical paths can be filtered with a </w:t>
      </w:r>
      <w:proofErr w:type="spellStart"/>
      <w:r w:rsidR="004B17A4">
        <w:t>regex</w:t>
      </w:r>
      <w:proofErr w:type="spellEnd"/>
      <w:r w:rsidR="004B17A4">
        <w:t>; the possibilities will be explained in table 2.</w:t>
      </w:r>
    </w:p>
    <w:p w:rsidR="004B17A4" w:rsidRDefault="004B17A4" w:rsidP="00C16DAA">
      <w:pPr>
        <w:pStyle w:val="Lijstalinea"/>
        <w:numPr>
          <w:ilvl w:val="0"/>
          <w:numId w:val="40"/>
        </w:numPr>
        <w:spacing w:after="200" w:line="276" w:lineRule="auto"/>
        <w:ind w:left="360"/>
      </w:pPr>
      <w:r>
        <w:t xml:space="preserve">When this button is pressed, the system will add an empty field to area 1. </w:t>
      </w:r>
    </w:p>
    <w:p w:rsidR="004B17A4" w:rsidRPr="00E117B8" w:rsidRDefault="004B17A4" w:rsidP="00C16DAA">
      <w:pPr>
        <w:pStyle w:val="Lijstalinea"/>
        <w:numPr>
          <w:ilvl w:val="0"/>
          <w:numId w:val="40"/>
        </w:numPr>
        <w:spacing w:after="200" w:line="276" w:lineRule="auto"/>
        <w:ind w:left="360"/>
      </w:pPr>
      <w:r>
        <w:t>When this button is pressed, the system will remove the selected row from area 1.</w:t>
      </w:r>
    </w:p>
    <w:p w:rsidR="004B17A4" w:rsidRPr="000C59B9" w:rsidRDefault="004B17A4" w:rsidP="00C16DAA">
      <w:pPr>
        <w:pStyle w:val="Lijstalinea"/>
        <w:numPr>
          <w:ilvl w:val="0"/>
          <w:numId w:val="40"/>
        </w:numPr>
        <w:spacing w:after="200" w:line="276" w:lineRule="auto"/>
        <w:ind w:left="360"/>
      </w:pPr>
      <w:r>
        <w:t>The option to choose if the filtered values must be shown or must be hidden.</w:t>
      </w:r>
    </w:p>
    <w:p w:rsidR="004B17A4" w:rsidRDefault="004B17A4" w:rsidP="00C16DAA">
      <w:pPr>
        <w:pStyle w:val="Lijstalinea"/>
        <w:numPr>
          <w:ilvl w:val="0"/>
          <w:numId w:val="40"/>
        </w:numPr>
        <w:spacing w:after="200" w:line="276" w:lineRule="auto"/>
        <w:ind w:left="360"/>
      </w:pPr>
      <w:r>
        <w:t>When this button is pressed, the violations will be filtered.</w:t>
      </w:r>
    </w:p>
    <w:p w:rsidR="004B17A4" w:rsidRPr="002828C3" w:rsidRDefault="004B17A4" w:rsidP="00C16DAA">
      <w:pPr>
        <w:pStyle w:val="Lijstalinea"/>
        <w:numPr>
          <w:ilvl w:val="0"/>
          <w:numId w:val="40"/>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tblPr>
      <w:tblGrid>
        <w:gridCol w:w="2660"/>
        <w:gridCol w:w="3260"/>
        <w:gridCol w:w="3260"/>
      </w:tblGrid>
      <w:tr w:rsidR="00C16DAA" w:rsidRPr="007F588C" w:rsidTr="004B397A">
        <w:trPr>
          <w:cnfStyle w:val="100000000000"/>
        </w:trPr>
        <w:tc>
          <w:tcPr>
            <w:cnfStyle w:val="00100000000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pPr>
            <w:r w:rsidRPr="007F588C">
              <w:t>Path Input Example</w:t>
            </w:r>
          </w:p>
        </w:tc>
        <w:tc>
          <w:tcPr>
            <w:tcW w:w="3260" w:type="dxa"/>
          </w:tcPr>
          <w:p w:rsidR="00C16DAA" w:rsidRPr="007F588C" w:rsidRDefault="00C16DAA" w:rsidP="004B397A">
            <w:pPr>
              <w:cnfStyle w:val="100000000000"/>
            </w:pPr>
            <w:r w:rsidRPr="007F588C">
              <w:t>Output Example</w:t>
            </w:r>
          </w:p>
        </w:tc>
      </w:tr>
      <w:tr w:rsidR="00C16DAA" w:rsidRPr="007F588C" w:rsidTr="004B397A">
        <w:trPr>
          <w:cnfStyle w:val="000000100000"/>
        </w:trPr>
        <w:tc>
          <w:tcPr>
            <w:cnfStyle w:val="00100000000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pPr>
            <w:proofErr w:type="spellStart"/>
            <w:r w:rsidRPr="007F588C">
              <w:t>java.String</w:t>
            </w:r>
            <w:proofErr w:type="spellEnd"/>
          </w:p>
          <w:p w:rsidR="00C16DAA" w:rsidRPr="007F588C" w:rsidRDefault="00C16DAA" w:rsidP="004B397A">
            <w:pPr>
              <w:cnfStyle w:val="000000100000"/>
            </w:pPr>
            <w:proofErr w:type="spellStart"/>
            <w:r w:rsidRPr="007F588C">
              <w:t>java.StringBuffer</w:t>
            </w:r>
            <w:proofErr w:type="spellEnd"/>
          </w:p>
          <w:p w:rsidR="00C16DAA" w:rsidRPr="007F588C" w:rsidRDefault="00C16DAA" w:rsidP="004B397A">
            <w:pPr>
              <w:cnfStyle w:val="000000100000"/>
            </w:pPr>
            <w:proofErr w:type="spellStart"/>
            <w:r w:rsidRPr="007F588C">
              <w:t>java.String.Fake</w:t>
            </w:r>
            <w:proofErr w:type="spellEnd"/>
          </w:p>
          <w:p w:rsidR="00C16DAA" w:rsidRPr="007F588C" w:rsidRDefault="00C16DAA" w:rsidP="004B397A">
            <w:pPr>
              <w:cnfStyle w:val="000000100000"/>
            </w:pPr>
            <w:proofErr w:type="spellStart"/>
            <w:r w:rsidRPr="007F588C">
              <w:t>com.class.String</w:t>
            </w:r>
            <w:proofErr w:type="spellEnd"/>
          </w:p>
        </w:tc>
        <w:tc>
          <w:tcPr>
            <w:tcW w:w="3260" w:type="dxa"/>
          </w:tcPr>
          <w:p w:rsidR="00C16DAA" w:rsidRPr="007F588C" w:rsidRDefault="00C16DAA" w:rsidP="004B397A">
            <w:pPr>
              <w:cnfStyle w:val="000000100000"/>
            </w:pPr>
            <w:proofErr w:type="spellStart"/>
            <w:r w:rsidRPr="007F588C">
              <w:t>java.String</w:t>
            </w:r>
            <w:proofErr w:type="spellEnd"/>
          </w:p>
          <w:p w:rsidR="00C16DAA" w:rsidRPr="007F588C" w:rsidRDefault="00C16DAA" w:rsidP="004B397A">
            <w:pPr>
              <w:cnfStyle w:val="000000100000"/>
            </w:pPr>
            <w:proofErr w:type="spellStart"/>
            <w:r w:rsidRPr="007F588C">
              <w:t>java.StringBuffer</w:t>
            </w:r>
            <w:proofErr w:type="spellEnd"/>
          </w:p>
        </w:tc>
      </w:tr>
      <w:tr w:rsidR="00C16DAA" w:rsidRPr="00986555" w:rsidTr="004B397A">
        <w:tc>
          <w:tcPr>
            <w:cnfStyle w:val="00100000000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pPr>
            <w:proofErr w:type="spellStart"/>
            <w:r w:rsidRPr="007F588C">
              <w:t>java.String</w:t>
            </w:r>
            <w:proofErr w:type="spellEnd"/>
          </w:p>
          <w:p w:rsidR="00C16DAA" w:rsidRPr="007F588C" w:rsidRDefault="00C16DAA" w:rsidP="004B397A">
            <w:pPr>
              <w:cnfStyle w:val="000000000000"/>
            </w:pPr>
            <w:proofErr w:type="spellStart"/>
            <w:r w:rsidRPr="007F588C">
              <w:t>java.StringBuffer</w:t>
            </w:r>
            <w:proofErr w:type="spellEnd"/>
          </w:p>
          <w:p w:rsidR="00C16DAA" w:rsidRPr="007F588C" w:rsidRDefault="00C16DAA" w:rsidP="004B397A">
            <w:pPr>
              <w:cnfStyle w:val="000000000000"/>
            </w:pPr>
            <w:proofErr w:type="spellStart"/>
            <w:r w:rsidRPr="007F588C">
              <w:t>java.String.Fake</w:t>
            </w:r>
            <w:proofErr w:type="spellEnd"/>
          </w:p>
          <w:p w:rsidR="00C16DAA" w:rsidRPr="007F588C" w:rsidRDefault="00C16DAA" w:rsidP="004B397A">
            <w:pPr>
              <w:cnfStyle w:val="000000000000"/>
            </w:pPr>
            <w:proofErr w:type="spellStart"/>
            <w:r w:rsidRPr="007F588C">
              <w:t>com.class.String</w:t>
            </w:r>
            <w:proofErr w:type="spellEnd"/>
          </w:p>
        </w:tc>
        <w:tc>
          <w:tcPr>
            <w:tcW w:w="3260" w:type="dxa"/>
          </w:tcPr>
          <w:p w:rsidR="00C16DAA" w:rsidRPr="007F588C" w:rsidRDefault="00C16DAA" w:rsidP="004B397A">
            <w:pPr>
              <w:cnfStyle w:val="000000000000"/>
            </w:pPr>
            <w:proofErr w:type="spellStart"/>
            <w:r w:rsidRPr="007F588C">
              <w:t>java.String</w:t>
            </w:r>
            <w:proofErr w:type="spellEnd"/>
          </w:p>
          <w:p w:rsidR="00C16DAA" w:rsidRPr="007F588C" w:rsidRDefault="00C16DAA" w:rsidP="004B397A">
            <w:pPr>
              <w:cnfStyle w:val="000000000000"/>
            </w:pPr>
            <w:proofErr w:type="spellStart"/>
            <w:r w:rsidRPr="007F588C">
              <w:t>java.StringBuffer</w:t>
            </w:r>
            <w:proofErr w:type="spellEnd"/>
          </w:p>
          <w:p w:rsidR="00C16DAA" w:rsidRPr="007F588C" w:rsidRDefault="00C16DAA" w:rsidP="004B397A">
            <w:pPr>
              <w:cnfStyle w:val="000000000000"/>
            </w:pPr>
            <w:proofErr w:type="spellStart"/>
            <w:r w:rsidRPr="007F588C">
              <w:t>java.String.Fake</w:t>
            </w:r>
            <w:proofErr w:type="spellEnd"/>
          </w:p>
        </w:tc>
      </w:tr>
      <w:tr w:rsidR="00C16DAA" w:rsidRPr="007F588C" w:rsidTr="004B397A">
        <w:trPr>
          <w:cnfStyle w:val="000000100000"/>
        </w:trPr>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pPr>
            <w:proofErr w:type="spellStart"/>
            <w:r w:rsidRPr="007F588C">
              <w:t>java.String</w:t>
            </w:r>
            <w:proofErr w:type="spellEnd"/>
          </w:p>
          <w:p w:rsidR="00C16DAA" w:rsidRPr="007F588C" w:rsidRDefault="00C16DAA" w:rsidP="004B397A">
            <w:pPr>
              <w:cnfStyle w:val="000000100000"/>
            </w:pPr>
            <w:proofErr w:type="spellStart"/>
            <w:r w:rsidRPr="007F588C">
              <w:t>java.StringBuffer</w:t>
            </w:r>
            <w:proofErr w:type="spellEnd"/>
          </w:p>
          <w:p w:rsidR="00C16DAA" w:rsidRPr="007F588C" w:rsidRDefault="00C16DAA" w:rsidP="004B397A">
            <w:pPr>
              <w:cnfStyle w:val="000000100000"/>
            </w:pPr>
            <w:proofErr w:type="spellStart"/>
            <w:r w:rsidRPr="007F588C">
              <w:t>java.String.Fake</w:t>
            </w:r>
            <w:proofErr w:type="spellEnd"/>
          </w:p>
          <w:p w:rsidR="00C16DAA" w:rsidRPr="007F588C" w:rsidRDefault="00C16DAA" w:rsidP="004B397A">
            <w:pPr>
              <w:cnfStyle w:val="000000100000"/>
            </w:pPr>
            <w:proofErr w:type="spellStart"/>
            <w:r w:rsidRPr="007F588C">
              <w:t>com.class.String</w:t>
            </w:r>
            <w:proofErr w:type="spellEnd"/>
          </w:p>
        </w:tc>
        <w:tc>
          <w:tcPr>
            <w:tcW w:w="3260" w:type="dxa"/>
          </w:tcPr>
          <w:p w:rsidR="00C16DAA" w:rsidRPr="007F588C" w:rsidRDefault="00C16DAA" w:rsidP="004B397A">
            <w:pPr>
              <w:cnfStyle w:val="000000100000"/>
            </w:pPr>
            <w:proofErr w:type="spellStart"/>
            <w:r w:rsidRPr="007F588C">
              <w:t>java.String</w:t>
            </w:r>
            <w:proofErr w:type="spellEnd"/>
          </w:p>
        </w:tc>
      </w:tr>
      <w:tr w:rsidR="00C16DAA" w:rsidRPr="00986555" w:rsidTr="004B397A">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pPr>
            <w:proofErr w:type="spellStart"/>
            <w:r w:rsidRPr="007F588C">
              <w:t>java.String</w:t>
            </w:r>
            <w:proofErr w:type="spellEnd"/>
          </w:p>
          <w:p w:rsidR="00C16DAA" w:rsidRPr="007F588C" w:rsidRDefault="00C16DAA" w:rsidP="004B397A">
            <w:pPr>
              <w:cnfStyle w:val="000000000000"/>
            </w:pPr>
            <w:proofErr w:type="spellStart"/>
            <w:r w:rsidRPr="007F588C">
              <w:t>java.StringBuffer</w:t>
            </w:r>
            <w:proofErr w:type="spellEnd"/>
          </w:p>
          <w:p w:rsidR="00C16DAA" w:rsidRPr="007F588C" w:rsidRDefault="00C16DAA" w:rsidP="004B397A">
            <w:pPr>
              <w:cnfStyle w:val="000000000000"/>
            </w:pPr>
            <w:proofErr w:type="spellStart"/>
            <w:r w:rsidRPr="007F588C">
              <w:t>java.String.Fake</w:t>
            </w:r>
            <w:proofErr w:type="spellEnd"/>
          </w:p>
          <w:p w:rsidR="00C16DAA" w:rsidRPr="007F588C" w:rsidRDefault="00C16DAA" w:rsidP="004B397A">
            <w:pPr>
              <w:cnfStyle w:val="000000000000"/>
            </w:pPr>
            <w:proofErr w:type="spellStart"/>
            <w:r w:rsidRPr="007F588C">
              <w:t>com.class.String</w:t>
            </w:r>
            <w:proofErr w:type="spellEnd"/>
          </w:p>
        </w:tc>
        <w:tc>
          <w:tcPr>
            <w:tcW w:w="3260" w:type="dxa"/>
          </w:tcPr>
          <w:p w:rsidR="00C16DAA" w:rsidRPr="007F588C" w:rsidRDefault="00C16DAA" w:rsidP="004B397A">
            <w:pPr>
              <w:cnfStyle w:val="000000000000"/>
            </w:pPr>
            <w:proofErr w:type="spellStart"/>
            <w:r w:rsidRPr="007F588C">
              <w:t>java.String</w:t>
            </w:r>
            <w:proofErr w:type="spellEnd"/>
          </w:p>
          <w:p w:rsidR="00C16DAA" w:rsidRPr="007F588C" w:rsidRDefault="00C16DAA" w:rsidP="004B397A">
            <w:pPr>
              <w:cnfStyle w:val="000000000000"/>
            </w:pPr>
            <w:proofErr w:type="spellStart"/>
            <w:r w:rsidRPr="007F588C">
              <w:t>com.class.String</w:t>
            </w:r>
            <w:proofErr w:type="spellEnd"/>
          </w:p>
        </w:tc>
      </w:tr>
      <w:tr w:rsidR="00C16DAA" w:rsidRPr="007F588C" w:rsidTr="004B397A">
        <w:trPr>
          <w:cnfStyle w:val="000000100000"/>
        </w:trPr>
        <w:tc>
          <w:tcPr>
            <w:cnfStyle w:val="00100000000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pPr>
            <w:proofErr w:type="spellStart"/>
            <w:r w:rsidRPr="007F588C">
              <w:t>java.String</w:t>
            </w:r>
            <w:proofErr w:type="spellEnd"/>
          </w:p>
          <w:p w:rsidR="00C16DAA" w:rsidRPr="007F588C" w:rsidRDefault="00C16DAA" w:rsidP="004B397A">
            <w:pPr>
              <w:cnfStyle w:val="000000100000"/>
            </w:pPr>
            <w:proofErr w:type="spellStart"/>
            <w:r w:rsidRPr="007F588C">
              <w:t>java.StringBuffer</w:t>
            </w:r>
            <w:proofErr w:type="spellEnd"/>
          </w:p>
          <w:p w:rsidR="00C16DAA" w:rsidRPr="007F588C" w:rsidRDefault="00C16DAA" w:rsidP="004B397A">
            <w:pPr>
              <w:cnfStyle w:val="000000100000"/>
            </w:pPr>
            <w:proofErr w:type="spellStart"/>
            <w:r w:rsidRPr="007F588C">
              <w:t>java.String.Fake</w:t>
            </w:r>
            <w:proofErr w:type="spellEnd"/>
          </w:p>
          <w:p w:rsidR="00C16DAA" w:rsidRPr="007F588C" w:rsidRDefault="00C16DAA" w:rsidP="004B397A">
            <w:pPr>
              <w:cnfStyle w:val="000000100000"/>
            </w:pPr>
            <w:proofErr w:type="spellStart"/>
            <w:r w:rsidRPr="007F588C">
              <w:t>com.class.String</w:t>
            </w:r>
            <w:proofErr w:type="spellEnd"/>
          </w:p>
        </w:tc>
        <w:tc>
          <w:tcPr>
            <w:tcW w:w="3260" w:type="dxa"/>
          </w:tcPr>
          <w:p w:rsidR="00C16DAA" w:rsidRPr="007F588C" w:rsidRDefault="00C16DAA" w:rsidP="004B397A">
            <w:pPr>
              <w:cnfStyle w:val="000000100000"/>
            </w:pPr>
            <w:proofErr w:type="spellStart"/>
            <w:r w:rsidRPr="007F588C">
              <w:t>java.String</w:t>
            </w:r>
            <w:proofErr w:type="spellEnd"/>
          </w:p>
          <w:p w:rsidR="00C16DAA" w:rsidRPr="007F588C" w:rsidRDefault="00C16DAA" w:rsidP="004B397A">
            <w:pPr>
              <w:cnfStyle w:val="000000100000"/>
            </w:pPr>
            <w:proofErr w:type="spellStart"/>
            <w:r w:rsidRPr="007F588C">
              <w:t>java.StringBuffer</w:t>
            </w:r>
            <w:proofErr w:type="spellEnd"/>
          </w:p>
          <w:p w:rsidR="00C16DAA" w:rsidRPr="007F588C" w:rsidRDefault="00C16DAA" w:rsidP="004B397A">
            <w:pPr>
              <w:cnfStyle w:val="000000100000"/>
            </w:pPr>
            <w:proofErr w:type="spellStart"/>
            <w:r w:rsidRPr="007F588C">
              <w:t>java.String.Fake</w:t>
            </w:r>
            <w:proofErr w:type="spellEnd"/>
          </w:p>
          <w:p w:rsidR="00C16DAA" w:rsidRPr="007F588C" w:rsidRDefault="00C16DAA" w:rsidP="004B397A">
            <w:pPr>
              <w:cnfStyle w:val="000000100000"/>
            </w:pPr>
            <w:proofErr w:type="spellStart"/>
            <w:r w:rsidRPr="007F588C">
              <w:t>com.class.String</w:t>
            </w:r>
            <w:proofErr w:type="spellEnd"/>
          </w:p>
        </w:tc>
      </w:tr>
    </w:tbl>
    <w:p w:rsidR="004B17A4" w:rsidRPr="00256A3D" w:rsidRDefault="004B17A4" w:rsidP="00256A3D"/>
    <w:p w:rsidR="00256A3D" w:rsidRDefault="00B42832" w:rsidP="00256A3D">
      <w:pPr>
        <w:pStyle w:val="Kop3"/>
      </w:pPr>
      <w:bookmarkStart w:id="57" w:name="_Toc404929600"/>
      <w:r>
        <w:t>Violations in D</w:t>
      </w:r>
      <w:r w:rsidR="00256A3D">
        <w:t>iagrams</w:t>
      </w:r>
      <w:bookmarkEnd w:id="57"/>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242264">
      <w:pPr>
        <w:pStyle w:val="Kop2"/>
      </w:pPr>
      <w:bookmarkStart w:id="58" w:name="_Toc404929601"/>
      <w:r>
        <w:lastRenderedPageBreak/>
        <w:t>Violation R</w:t>
      </w:r>
      <w:r w:rsidR="00242264">
        <w:t>eport</w:t>
      </w:r>
      <w:bookmarkEnd w:id="58"/>
    </w:p>
    <w:p w:rsidR="004B397A" w:rsidRDefault="004B397A" w:rsidP="004B397A">
      <w:pPr>
        <w:pStyle w:val="Geenafstand"/>
        <w:spacing w:line="276" w:lineRule="auto"/>
      </w:pPr>
      <w:r>
        <w:t>The violations can be exported to the following file types:</w:t>
      </w:r>
    </w:p>
    <w:p w:rsidR="004B397A" w:rsidRDefault="004B397A" w:rsidP="004B397A">
      <w:pPr>
        <w:pStyle w:val="Geenafstand"/>
        <w:numPr>
          <w:ilvl w:val="0"/>
          <w:numId w:val="44"/>
        </w:numPr>
        <w:spacing w:line="276" w:lineRule="auto"/>
      </w:pPr>
      <w:r>
        <w:t>XML</w:t>
      </w:r>
    </w:p>
    <w:p w:rsidR="004B397A" w:rsidRDefault="004B397A" w:rsidP="004B397A">
      <w:pPr>
        <w:pStyle w:val="Geenafstand"/>
        <w:numPr>
          <w:ilvl w:val="0"/>
          <w:numId w:val="44"/>
        </w:numPr>
        <w:spacing w:line="276" w:lineRule="auto"/>
      </w:pPr>
      <w:r>
        <w:t>HTML</w:t>
      </w:r>
    </w:p>
    <w:p w:rsidR="004B397A" w:rsidRDefault="004B397A" w:rsidP="004B397A">
      <w:pPr>
        <w:pStyle w:val="Geenafstand"/>
        <w:numPr>
          <w:ilvl w:val="0"/>
          <w:numId w:val="44"/>
        </w:numPr>
        <w:spacing w:line="276" w:lineRule="auto"/>
      </w:pPr>
      <w:r>
        <w:t>PDF</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4B397A">
      <w:pPr>
        <w:pStyle w:val="Lijstalinea"/>
        <w:numPr>
          <w:ilvl w:val="0"/>
          <w:numId w:val="41"/>
        </w:numPr>
        <w:spacing w:after="200" w:line="276" w:lineRule="auto"/>
      </w:pPr>
      <w:r>
        <w:t>When this button is pressed, it opens an export dialog. (see figure 5)</w:t>
      </w:r>
    </w:p>
    <w:p w:rsidR="004B397A" w:rsidRDefault="004B397A" w:rsidP="004B397A">
      <w:pPr>
        <w:pStyle w:val="Lijstalinea"/>
        <w:numPr>
          <w:ilvl w:val="0"/>
          <w:numId w:val="41"/>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4B397A">
      <w:pPr>
        <w:pStyle w:val="Lijstalinea"/>
        <w:numPr>
          <w:ilvl w:val="0"/>
          <w:numId w:val="42"/>
        </w:numPr>
        <w:spacing w:after="200" w:line="276" w:lineRule="auto"/>
      </w:pPr>
      <w:r>
        <w:t>Select the file name and directory where the file must be saved.</w:t>
      </w:r>
    </w:p>
    <w:p w:rsidR="004B397A" w:rsidRDefault="004B397A" w:rsidP="004B397A">
      <w:pPr>
        <w:pStyle w:val="Lijstalinea"/>
        <w:numPr>
          <w:ilvl w:val="0"/>
          <w:numId w:val="42"/>
        </w:numPr>
        <w:spacing w:after="200" w:line="276" w:lineRule="auto"/>
      </w:pPr>
      <w:r>
        <w:t>Select the type of the file.</w:t>
      </w:r>
    </w:p>
    <w:p w:rsidR="004B397A" w:rsidRDefault="004B397A" w:rsidP="004B397A">
      <w:pPr>
        <w:pStyle w:val="Lijstalinea"/>
        <w:numPr>
          <w:ilvl w:val="0"/>
          <w:numId w:val="42"/>
        </w:numPr>
        <w:spacing w:after="200" w:line="276" w:lineRule="auto"/>
      </w:pPr>
      <w:r>
        <w:t>When this button is pressed, the path will be set in figure 4.</w:t>
      </w:r>
    </w:p>
    <w:p w:rsidR="004B397A" w:rsidRDefault="004B397A" w:rsidP="004B397A">
      <w:pPr>
        <w:pStyle w:val="Lijstalinea"/>
        <w:numPr>
          <w:ilvl w:val="0"/>
          <w:numId w:val="42"/>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59" w:name="_Toc404929602"/>
      <w:r w:rsidRPr="005D4A30">
        <w:lastRenderedPageBreak/>
        <w:t xml:space="preserve">MENU: </w:t>
      </w:r>
      <w:r>
        <w:t>Tools</w:t>
      </w:r>
      <w:bookmarkEnd w:id="59"/>
    </w:p>
    <w:p w:rsidR="005D4A30" w:rsidRDefault="005D4A30" w:rsidP="005D4A30">
      <w:pPr>
        <w:pStyle w:val="Kop2"/>
      </w:pPr>
      <w:bookmarkStart w:id="60" w:name="_Toc404929603"/>
      <w:r>
        <w:t>Options</w:t>
      </w:r>
      <w:bookmarkEnd w:id="60"/>
    </w:p>
    <w:p w:rsidR="001B230B" w:rsidRDefault="001B230B" w:rsidP="005D4A30">
      <w:pPr>
        <w:pStyle w:val="Kop3"/>
      </w:pPr>
      <w:bookmarkStart w:id="61" w:name="_Toc404929604"/>
      <w:r>
        <w:t>General</w:t>
      </w:r>
      <w:bookmarkEnd w:id="61"/>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rPr>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59"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62" w:name="_Toc369464585"/>
      <w:bookmarkStart w:id="63" w:name="_Toc404929605"/>
      <w:r>
        <w:t xml:space="preserve">Validate - </w:t>
      </w:r>
      <w:r w:rsidRPr="006E4697">
        <w:t>Configuration</w:t>
      </w:r>
      <w:bookmarkEnd w:id="62"/>
      <w:bookmarkEnd w:id="63"/>
    </w:p>
    <w:p w:rsidR="001B230B" w:rsidRDefault="001B230B" w:rsidP="001B230B">
      <w:pPr>
        <w:pStyle w:val="Geenafstand"/>
        <w:spacing w:line="276" w:lineRule="auto"/>
      </w:pPr>
      <w:r>
        <w:t>The validate component provides also the possibility to configure the following:</w:t>
      </w:r>
    </w:p>
    <w:p w:rsidR="001B230B" w:rsidRDefault="001B230B" w:rsidP="001B230B">
      <w:pPr>
        <w:pStyle w:val="Geenafstand"/>
        <w:numPr>
          <w:ilvl w:val="0"/>
          <w:numId w:val="48"/>
        </w:numPr>
        <w:spacing w:line="276" w:lineRule="auto"/>
      </w:pPr>
      <w:r>
        <w:t>Severities; adding new severities and change existing severities.</w:t>
      </w:r>
    </w:p>
    <w:p w:rsidR="001B230B" w:rsidRDefault="001B230B" w:rsidP="001B230B">
      <w:pPr>
        <w:pStyle w:val="Geenafstand"/>
        <w:numPr>
          <w:ilvl w:val="0"/>
          <w:numId w:val="48"/>
        </w:numPr>
        <w:spacing w:line="276" w:lineRule="auto"/>
      </w:pPr>
      <w:r>
        <w:t>Severity per rule type; change the severity for a rule.</w:t>
      </w:r>
    </w:p>
    <w:p w:rsidR="001B230B" w:rsidRDefault="001B230B" w:rsidP="001B230B">
      <w:pPr>
        <w:pStyle w:val="Geenafstand"/>
        <w:numPr>
          <w:ilvl w:val="0"/>
          <w:numId w:val="48"/>
        </w:numPr>
        <w:spacing w:line="276" w:lineRule="auto"/>
      </w:pPr>
      <w:r>
        <w:t>Severity per violation type; change the severity for a violation type.</w:t>
      </w:r>
    </w:p>
    <w:p w:rsidR="001B230B" w:rsidRDefault="001B230B" w:rsidP="001B230B">
      <w:pPr>
        <w:pStyle w:val="Geenafstand"/>
        <w:numPr>
          <w:ilvl w:val="0"/>
          <w:numId w:val="48"/>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64" w:name="_Toc327964635"/>
      <w:bookmarkStart w:id="65" w:name="_Toc369464586"/>
      <w:r w:rsidRPr="006E4697">
        <w:t>Configure severities</w:t>
      </w:r>
      <w:bookmarkEnd w:id="64"/>
      <w:bookmarkEnd w:id="65"/>
    </w:p>
    <w:p w:rsidR="001B230B" w:rsidRDefault="001B230B" w:rsidP="001B230B">
      <w:r>
        <w:t xml:space="preserve">There are two or more tabs on the screen. The first is to create and edit severities. For every supported programming language a tab will be shown. Inside each of ‘programming language’ </w:t>
      </w:r>
      <w:proofErr w:type="gramStart"/>
      <w:r>
        <w:t>tab</w:t>
      </w:r>
      <w:proofErr w:type="gramEnd"/>
      <w:r>
        <w:t xml:space="preserve">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rPr>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1B230B">
      <w:pPr>
        <w:pStyle w:val="Lijstalinea"/>
        <w:numPr>
          <w:ilvl w:val="0"/>
          <w:numId w:val="45"/>
        </w:numPr>
        <w:spacing w:after="200" w:line="276" w:lineRule="auto"/>
      </w:pPr>
      <w:r w:rsidRPr="00F21C19">
        <w:lastRenderedPageBreak/>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1B230B">
      <w:pPr>
        <w:pStyle w:val="Lijstalinea"/>
        <w:numPr>
          <w:ilvl w:val="0"/>
          <w:numId w:val="45"/>
        </w:numPr>
        <w:spacing w:after="200" w:line="276" w:lineRule="auto"/>
      </w:pPr>
      <w:r>
        <w:t>When this button is pressed, an empty severity will be added on the lowest place.</w:t>
      </w:r>
    </w:p>
    <w:p w:rsidR="001B230B" w:rsidRDefault="001B230B" w:rsidP="001B230B">
      <w:pPr>
        <w:pStyle w:val="Lijstalinea"/>
        <w:numPr>
          <w:ilvl w:val="0"/>
          <w:numId w:val="45"/>
        </w:numPr>
        <w:spacing w:after="200" w:line="276" w:lineRule="auto"/>
      </w:pPr>
      <w:r>
        <w:t>When this button is pressed, the selected severity will be moved up in the list.</w:t>
      </w:r>
    </w:p>
    <w:p w:rsidR="001B230B" w:rsidRDefault="001B230B" w:rsidP="001B230B">
      <w:pPr>
        <w:pStyle w:val="Lijstalinea"/>
        <w:numPr>
          <w:ilvl w:val="0"/>
          <w:numId w:val="45"/>
        </w:numPr>
        <w:spacing w:after="200" w:line="276" w:lineRule="auto"/>
      </w:pPr>
      <w:r>
        <w:t>When this button is pressed, the selected severity will be moved down in the list.</w:t>
      </w:r>
    </w:p>
    <w:p w:rsidR="001B230B" w:rsidRDefault="001B230B" w:rsidP="001B230B">
      <w:pPr>
        <w:pStyle w:val="Lijstalinea"/>
        <w:numPr>
          <w:ilvl w:val="0"/>
          <w:numId w:val="45"/>
        </w:numPr>
        <w:spacing w:after="200" w:line="276" w:lineRule="auto"/>
      </w:pPr>
      <w:r>
        <w:t>When this button is pressed, all the severities will be restored to the default severities.</w:t>
      </w:r>
    </w:p>
    <w:p w:rsidR="001B230B" w:rsidRDefault="001B230B" w:rsidP="001B230B">
      <w:pPr>
        <w:pStyle w:val="Lijstalinea"/>
        <w:numPr>
          <w:ilvl w:val="0"/>
          <w:numId w:val="45"/>
        </w:numPr>
        <w:spacing w:after="200" w:line="276" w:lineRule="auto"/>
      </w:pPr>
      <w:r>
        <w:t xml:space="preserve">When this button is pressed, all the changes in this tab will be saved. </w:t>
      </w:r>
    </w:p>
    <w:p w:rsidR="001B230B" w:rsidRDefault="001B230B" w:rsidP="001B230B">
      <w:pPr>
        <w:pStyle w:val="Lijstalinea"/>
        <w:numPr>
          <w:ilvl w:val="0"/>
          <w:numId w:val="45"/>
        </w:numPr>
        <w:spacing w:after="200" w:line="276" w:lineRule="auto"/>
      </w:pPr>
      <w:r>
        <w:t>When this button is pressed, the screen close without saving.</w:t>
      </w:r>
      <w:bookmarkStart w:id="66" w:name="_GoBack"/>
      <w:bookmarkEnd w:id="66"/>
    </w:p>
    <w:p w:rsidR="001B230B" w:rsidRPr="006E4697" w:rsidRDefault="001B230B" w:rsidP="001B230B">
      <w:pPr>
        <w:pStyle w:val="Kop4"/>
      </w:pPr>
      <w:bookmarkStart w:id="67" w:name="_Toc327964636"/>
      <w:bookmarkStart w:id="68" w:name="_Toc369464587"/>
      <w:r w:rsidRPr="006E4697">
        <w:t>Configure severities per rule type and per violation type</w:t>
      </w:r>
      <w:bookmarkEnd w:id="67"/>
      <w:bookmarkEnd w:id="68"/>
    </w:p>
    <w:p w:rsidR="001B230B" w:rsidRPr="00F21C19" w:rsidRDefault="001B230B" w:rsidP="001B230B">
      <w:pPr>
        <w:pStyle w:val="Geenafstand"/>
        <w:jc w:val="center"/>
        <w:rPr>
          <w:lang w:val="en-GB"/>
        </w:rPr>
      </w:pPr>
      <w:r>
        <w:rPr>
          <w:noProof/>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1B230B">
      <w:pPr>
        <w:pStyle w:val="Lijstalinea"/>
        <w:numPr>
          <w:ilvl w:val="0"/>
          <w:numId w:val="46"/>
        </w:numPr>
        <w:spacing w:after="200" w:line="276" w:lineRule="auto"/>
      </w:pPr>
      <w:r>
        <w:t>List of categories.</w:t>
      </w:r>
    </w:p>
    <w:p w:rsidR="001B230B" w:rsidRDefault="001B230B" w:rsidP="001B230B">
      <w:pPr>
        <w:pStyle w:val="Lijstalinea"/>
        <w:numPr>
          <w:ilvl w:val="0"/>
          <w:numId w:val="46"/>
        </w:numPr>
        <w:spacing w:after="200" w:line="276" w:lineRule="auto"/>
      </w:pPr>
      <w:r>
        <w:t>Table with rule types or violation types. Changed by selecting a different category in area 1. You can change the severity by clicking on the severity name.</w:t>
      </w:r>
    </w:p>
    <w:p w:rsidR="001B230B" w:rsidRDefault="001B230B" w:rsidP="001B230B">
      <w:pPr>
        <w:pStyle w:val="Lijstalinea"/>
        <w:numPr>
          <w:ilvl w:val="0"/>
          <w:numId w:val="46"/>
        </w:numPr>
        <w:spacing w:after="200" w:line="276" w:lineRule="auto"/>
      </w:pPr>
      <w:r>
        <w:t>When this button is pressed, the selected rule type will be restored to its default severity level.</w:t>
      </w:r>
    </w:p>
    <w:p w:rsidR="001B230B" w:rsidRDefault="001B230B" w:rsidP="001B230B">
      <w:pPr>
        <w:pStyle w:val="Lijstalinea"/>
        <w:numPr>
          <w:ilvl w:val="0"/>
          <w:numId w:val="46"/>
        </w:numPr>
        <w:spacing w:after="200" w:line="276" w:lineRule="auto"/>
      </w:pPr>
      <w:r>
        <w:t>When this button is pressed, all the rule/ violation types will be restored to their default value.</w:t>
      </w:r>
    </w:p>
    <w:p w:rsidR="001B230B" w:rsidRDefault="001B230B" w:rsidP="001B230B">
      <w:pPr>
        <w:pStyle w:val="Lijstalinea"/>
        <w:numPr>
          <w:ilvl w:val="0"/>
          <w:numId w:val="46"/>
        </w:numPr>
        <w:spacing w:after="200" w:line="276" w:lineRule="auto"/>
      </w:pPr>
      <w:r>
        <w:t xml:space="preserve">When this button is pressed, all the changes in this tab will be saved. </w:t>
      </w:r>
    </w:p>
    <w:p w:rsidR="001B230B" w:rsidRDefault="001B230B" w:rsidP="001B230B">
      <w:pPr>
        <w:pStyle w:val="Lijstalinea"/>
        <w:numPr>
          <w:ilvl w:val="0"/>
          <w:numId w:val="46"/>
        </w:numPr>
        <w:spacing w:after="200" w:line="276" w:lineRule="auto"/>
      </w:pPr>
      <w:r>
        <w:t>When this button is pressed, the screen close without saving.</w:t>
      </w:r>
    </w:p>
    <w:p w:rsidR="001B230B" w:rsidRDefault="001B230B" w:rsidP="001B230B">
      <w:pPr>
        <w:pStyle w:val="Kop4"/>
      </w:pPr>
      <w:bookmarkStart w:id="69" w:name="_Toc327964637"/>
      <w:bookmarkStart w:id="70" w:name="_Toc369464588"/>
      <w:r w:rsidRPr="006E4697">
        <w:lastRenderedPageBreak/>
        <w:t>Configure active violation types</w:t>
      </w:r>
      <w:bookmarkEnd w:id="69"/>
      <w:bookmarkEnd w:id="70"/>
    </w:p>
    <w:p w:rsidR="001B230B" w:rsidRDefault="00981394" w:rsidP="001B230B">
      <w:pPr>
        <w:pStyle w:val="Lijstalinea"/>
        <w:numPr>
          <w:ilvl w:val="0"/>
          <w:numId w:val="47"/>
        </w:numPr>
        <w:spacing w:after="200" w:line="276" w:lineRule="auto"/>
        <w:ind w:left="360"/>
      </w:pPr>
      <w:r>
        <w:rPr>
          <w:noProof/>
        </w:rPr>
        <w:drawing>
          <wp:anchor distT="0" distB="0" distL="114300" distR="114300" simplePos="0" relativeHeight="25170227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1B230B">
      <w:pPr>
        <w:pStyle w:val="Lijstalinea"/>
        <w:numPr>
          <w:ilvl w:val="0"/>
          <w:numId w:val="47"/>
        </w:numPr>
        <w:spacing w:after="200" w:line="276" w:lineRule="auto"/>
        <w:ind w:left="360"/>
      </w:pPr>
      <w:r>
        <w:t>List of rule types. Changes when you s</w:t>
      </w:r>
      <w:r w:rsidR="00981394">
        <w:t>elect another category.</w:t>
      </w:r>
    </w:p>
    <w:p w:rsidR="001B230B" w:rsidRDefault="001B230B" w:rsidP="001B230B">
      <w:pPr>
        <w:pStyle w:val="Lijstalinea"/>
        <w:numPr>
          <w:ilvl w:val="0"/>
          <w:numId w:val="47"/>
        </w:numPr>
        <w:spacing w:after="200" w:line="276" w:lineRule="auto"/>
        <w:ind w:left="360"/>
      </w:pPr>
      <w:r>
        <w:t>Table of active violation types. Changes when you se</w:t>
      </w:r>
      <w:r w:rsidR="00981394">
        <w:t>lect another rule type</w:t>
      </w:r>
      <w:r>
        <w:t xml:space="preserve">. </w:t>
      </w:r>
    </w:p>
    <w:p w:rsidR="001B230B" w:rsidRDefault="00981394" w:rsidP="001B230B">
      <w:pPr>
        <w:pStyle w:val="Lijstalinea"/>
        <w:numPr>
          <w:ilvl w:val="0"/>
          <w:numId w:val="47"/>
        </w:numPr>
        <w:spacing w:after="200" w:line="276" w:lineRule="auto"/>
        <w:ind w:left="360"/>
      </w:pPr>
      <w:r>
        <w:t>Select</w:t>
      </w:r>
      <w:r w:rsidR="001B230B">
        <w:t xml:space="preserve"> all active violation types.</w:t>
      </w:r>
    </w:p>
    <w:p w:rsidR="00981394" w:rsidRDefault="00981394" w:rsidP="001B230B">
      <w:pPr>
        <w:pStyle w:val="Lijstalinea"/>
        <w:numPr>
          <w:ilvl w:val="0"/>
          <w:numId w:val="47"/>
        </w:numPr>
        <w:spacing w:after="200" w:line="276" w:lineRule="auto"/>
        <w:ind w:left="360"/>
      </w:pPr>
      <w:r>
        <w:t>De</w:t>
      </w:r>
      <w:r w:rsidRPr="00981394">
        <w:t>select all active violation types.</w:t>
      </w:r>
    </w:p>
    <w:p w:rsidR="001B230B" w:rsidRDefault="00981394" w:rsidP="001B230B">
      <w:pPr>
        <w:pStyle w:val="Lijstalinea"/>
        <w:numPr>
          <w:ilvl w:val="0"/>
          <w:numId w:val="47"/>
        </w:numPr>
        <w:spacing w:after="200" w:line="276" w:lineRule="auto"/>
        <w:ind w:left="360"/>
      </w:pPr>
      <w:r>
        <w:t>Save</w:t>
      </w:r>
      <w:r w:rsidR="001B230B">
        <w:t xml:space="preserve"> all the changes in this tab. </w:t>
      </w:r>
    </w:p>
    <w:p w:rsidR="001B230B" w:rsidRPr="00981394" w:rsidRDefault="00981394" w:rsidP="001B230B">
      <w:pPr>
        <w:pStyle w:val="Lijstalinea"/>
        <w:numPr>
          <w:ilvl w:val="0"/>
          <w:numId w:val="47"/>
        </w:numPr>
        <w:spacing w:after="200" w:line="276" w:lineRule="auto"/>
        <w:ind w:left="360"/>
      </w:pPr>
      <w:r>
        <w:t>C</w:t>
      </w:r>
      <w:r w:rsidR="001B230B">
        <w:t>lose without saving</w:t>
      </w:r>
      <w:r>
        <w:t>.</w:t>
      </w:r>
    </w:p>
    <w:p w:rsidR="001B230B" w:rsidRDefault="001B230B" w:rsidP="001B230B">
      <w:pPr>
        <w:pStyle w:val="Kop4"/>
      </w:pPr>
      <w:bookmarkStart w:id="71" w:name="_Toc369464589"/>
      <w:r>
        <w:t>Configuration</w:t>
      </w:r>
      <w:r w:rsidRPr="005B37D0">
        <w:t xml:space="preserve"> of the default rules</w:t>
      </w:r>
      <w:bookmarkEnd w:id="71"/>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72" w:name="_Toc404929606"/>
      <w:r w:rsidRPr="004F7355">
        <w:rPr>
          <w:lang w:val="nl-NL"/>
        </w:rPr>
        <w:lastRenderedPageBreak/>
        <w:t>Literature</w:t>
      </w:r>
      <w:bookmarkEnd w:id="72"/>
    </w:p>
    <w:p w:rsidR="00FC3ED7" w:rsidRPr="00FC3ED7" w:rsidRDefault="001926E0" w:rsidP="00A74267">
      <w:pPr>
        <w:pStyle w:val="Norma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1926E0" w:rsidP="00A74267">
      <w:pPr>
        <w:pStyle w:val="Normaalweb"/>
        <w:spacing w:before="0" w:beforeAutospacing="0" w:after="0" w:afterAutospacing="0"/>
        <w:divId w:val="479272488"/>
      </w:pPr>
      <w:r>
        <w:fldChar w:fldCharType="end"/>
      </w:r>
    </w:p>
    <w:sectPr w:rsidR="004F7355" w:rsidRPr="008E311C" w:rsidSect="004D5DEA">
      <w:headerReference w:type="default" r:id="rId64"/>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4D7B" w:rsidRDefault="00CA4D7B" w:rsidP="00B2111F">
      <w:pPr>
        <w:spacing w:line="240" w:lineRule="auto"/>
      </w:pPr>
      <w:r>
        <w:separator/>
      </w:r>
    </w:p>
    <w:p w:rsidR="00CA4D7B" w:rsidRDefault="00CA4D7B"/>
  </w:endnote>
  <w:endnote w:type="continuationSeparator" w:id="0">
    <w:p w:rsidR="00CA4D7B" w:rsidRDefault="00CA4D7B" w:rsidP="00B2111F">
      <w:pPr>
        <w:spacing w:line="240" w:lineRule="auto"/>
      </w:pPr>
      <w:r>
        <w:continuationSeparator/>
      </w:r>
    </w:p>
    <w:p w:rsidR="00CA4D7B" w:rsidRDefault="00CA4D7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4D7B" w:rsidRPr="00D0402B" w:rsidRDefault="00CA4D7B"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0F6F0E">
      <w:rPr>
        <w:rFonts w:asciiTheme="majorHAnsi" w:hAnsiTheme="majorHAnsi"/>
        <w:noProof/>
        <w:color w:val="929292" w:themeColor="text1" w:themeTint="80"/>
        <w:sz w:val="28"/>
        <w:szCs w:val="28"/>
        <w:lang w:val="nl-NL"/>
      </w:rPr>
      <w:t>13</w:t>
    </w:r>
    <w:r w:rsidRPr="00D0402B">
      <w:rPr>
        <w:rFonts w:asciiTheme="majorHAnsi" w:hAnsiTheme="majorHAnsi"/>
        <w:color w:val="929292" w:themeColor="text1" w:themeTint="80"/>
        <w:sz w:val="28"/>
        <w:szCs w:val="28"/>
        <w:lang w:val="nl-NL"/>
      </w:rPr>
      <w:fldChar w:fldCharType="end"/>
    </w:r>
  </w:p>
  <w:p w:rsidR="00CA4D7B" w:rsidRDefault="00CA4D7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4D7B" w:rsidRDefault="00CA4D7B" w:rsidP="00B2111F">
      <w:pPr>
        <w:spacing w:line="240" w:lineRule="auto"/>
      </w:pPr>
      <w:r>
        <w:separator/>
      </w:r>
    </w:p>
    <w:p w:rsidR="00CA4D7B" w:rsidRDefault="00CA4D7B"/>
  </w:footnote>
  <w:footnote w:type="continuationSeparator" w:id="0">
    <w:p w:rsidR="00CA4D7B" w:rsidRDefault="00CA4D7B" w:rsidP="00B2111F">
      <w:pPr>
        <w:spacing w:line="240" w:lineRule="auto"/>
      </w:pPr>
      <w:r>
        <w:continuationSeparator/>
      </w:r>
    </w:p>
    <w:p w:rsidR="00CA4D7B" w:rsidRDefault="00CA4D7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4D7B" w:rsidRDefault="00CA4D7B">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 xml:space="preserve">SACCT User </w:t>
    </w:r>
    <w:proofErr w:type="spellStart"/>
    <w:r>
      <w:rPr>
        <w:rFonts w:asciiTheme="majorHAnsi" w:hAnsiTheme="majorHAnsi"/>
        <w:color w:val="929292" w:themeColor="text1" w:themeTint="80"/>
        <w:sz w:val="28"/>
        <w:szCs w:val="28"/>
        <w:lang w:val="nl-NL"/>
      </w:rPr>
      <w:t>Manual</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BFE4557"/>
    <w:multiLevelType w:val="hybridMultilevel"/>
    <w:tmpl w:val="C5E228E8"/>
    <w:lvl w:ilvl="0" w:tplc="0413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C540E"/>
    <w:multiLevelType w:val="multilevel"/>
    <w:tmpl w:val="2DD4A700"/>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1E0020A3"/>
    <w:multiLevelType w:val="multilevel"/>
    <w:tmpl w:val="D02A8DD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1">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nsid w:val="2E1D57DA"/>
    <w:multiLevelType w:val="hybridMultilevel"/>
    <w:tmpl w:val="1480FB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33A926E3"/>
    <w:multiLevelType w:val="hybridMultilevel"/>
    <w:tmpl w:val="3634D004"/>
    <w:lvl w:ilvl="0" w:tplc="0413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2E380B"/>
    <w:multiLevelType w:val="hybridMultilevel"/>
    <w:tmpl w:val="1B24B80E"/>
    <w:lvl w:ilvl="0" w:tplc="5174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FF642B"/>
    <w:multiLevelType w:val="hybridMultilevel"/>
    <w:tmpl w:val="FFF27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E8E73DA"/>
    <w:multiLevelType w:val="hybridMultilevel"/>
    <w:tmpl w:val="BCE8C996"/>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6">
    <w:nsid w:val="51EE5540"/>
    <w:multiLevelType w:val="hybridMultilevel"/>
    <w:tmpl w:val="CA7C8DFC"/>
    <w:lvl w:ilvl="0" w:tplc="5300B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698D0E63"/>
    <w:multiLevelType w:val="hybridMultilevel"/>
    <w:tmpl w:val="E44A8FA0"/>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4">
    <w:nsid w:val="6AFE57A9"/>
    <w:multiLevelType w:val="hybridMultilevel"/>
    <w:tmpl w:val="EA78B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6">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8">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73A7297B"/>
    <w:multiLevelType w:val="hybridMultilevel"/>
    <w:tmpl w:val="AF329CE4"/>
    <w:lvl w:ilvl="0" w:tplc="2A6E3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30251A"/>
    <w:multiLevelType w:val="hybridMultilevel"/>
    <w:tmpl w:val="2FCE4F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1">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9"/>
  </w:num>
  <w:num w:numId="3">
    <w:abstractNumId w:val="15"/>
  </w:num>
  <w:num w:numId="4">
    <w:abstractNumId w:val="39"/>
  </w:num>
  <w:num w:numId="5">
    <w:abstractNumId w:val="31"/>
  </w:num>
  <w:num w:numId="6">
    <w:abstractNumId w:val="19"/>
  </w:num>
  <w:num w:numId="7">
    <w:abstractNumId w:val="4"/>
  </w:num>
  <w:num w:numId="8">
    <w:abstractNumId w:val="26"/>
  </w:num>
  <w:num w:numId="9">
    <w:abstractNumId w:val="41"/>
  </w:num>
  <w:num w:numId="10">
    <w:abstractNumId w:val="41"/>
    <w:lvlOverride w:ilvl="0">
      <w:startOverride w:val="1"/>
    </w:lvlOverride>
  </w:num>
  <w:num w:numId="11">
    <w:abstractNumId w:val="43"/>
  </w:num>
  <w:num w:numId="12">
    <w:abstractNumId w:val="35"/>
  </w:num>
  <w:num w:numId="13">
    <w:abstractNumId w:val="38"/>
  </w:num>
  <w:num w:numId="14">
    <w:abstractNumId w:val="29"/>
  </w:num>
  <w:num w:numId="15">
    <w:abstractNumId w:val="16"/>
  </w:num>
  <w:num w:numId="16">
    <w:abstractNumId w:val="37"/>
  </w:num>
  <w:num w:numId="17">
    <w:abstractNumId w:val="10"/>
  </w:num>
  <w:num w:numId="18">
    <w:abstractNumId w:val="11"/>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32"/>
  </w:num>
  <w:num w:numId="22">
    <w:abstractNumId w:val="13"/>
  </w:num>
  <w:num w:numId="23">
    <w:abstractNumId w:val="22"/>
  </w:num>
  <w:num w:numId="24">
    <w:abstractNumId w:val="34"/>
  </w:num>
  <w:num w:numId="25">
    <w:abstractNumId w:val="33"/>
  </w:num>
  <w:num w:numId="26">
    <w:abstractNumId w:val="25"/>
  </w:num>
  <w:num w:numId="27">
    <w:abstractNumId w:val="18"/>
  </w:num>
  <w:num w:numId="28">
    <w:abstractNumId w:val="9"/>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num>
  <w:num w:numId="32">
    <w:abstractNumId w:val="40"/>
  </w:num>
  <w:num w:numId="33">
    <w:abstractNumId w:val="2"/>
  </w:num>
  <w:num w:numId="34">
    <w:abstractNumId w:val="7"/>
  </w:num>
  <w:num w:numId="35">
    <w:abstractNumId w:val="9"/>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36"/>
  </w:num>
  <w:num w:numId="39">
    <w:abstractNumId w:val="23"/>
  </w:num>
  <w:num w:numId="40">
    <w:abstractNumId w:val="21"/>
  </w:num>
  <w:num w:numId="41">
    <w:abstractNumId w:val="30"/>
  </w:num>
  <w:num w:numId="42">
    <w:abstractNumId w:val="14"/>
  </w:num>
  <w:num w:numId="43">
    <w:abstractNumId w:val="8"/>
  </w:num>
  <w:num w:numId="44">
    <w:abstractNumId w:val="20"/>
  </w:num>
  <w:num w:numId="45">
    <w:abstractNumId w:val="42"/>
  </w:num>
  <w:num w:numId="46">
    <w:abstractNumId w:val="24"/>
  </w:num>
  <w:num w:numId="47">
    <w:abstractNumId w:val="27"/>
  </w:num>
  <w:num w:numId="48">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hyphenationZone w:val="425"/>
  <w:characterSpacingControl w:val="doNotCompress"/>
  <w:hdrShapeDefaults>
    <o:shapedefaults v:ext="edit" spidmax="30721"/>
  </w:hdrShapeDefaults>
  <w:footnotePr>
    <w:footnote w:id="-1"/>
    <w:footnote w:id="0"/>
  </w:footnotePr>
  <w:endnotePr>
    <w:endnote w:id="-1"/>
    <w:endnote w:id="0"/>
  </w:endnotePr>
  <w:compat/>
  <w:rsids>
    <w:rsidRoot w:val="00E97F98"/>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82BD8"/>
    <w:rsid w:val="001926E0"/>
    <w:rsid w:val="001978F6"/>
    <w:rsid w:val="001A5231"/>
    <w:rsid w:val="001B07A6"/>
    <w:rsid w:val="001B230B"/>
    <w:rsid w:val="001B68BA"/>
    <w:rsid w:val="001D097B"/>
    <w:rsid w:val="001E3B06"/>
    <w:rsid w:val="001E6839"/>
    <w:rsid w:val="001F1927"/>
    <w:rsid w:val="001F3F69"/>
    <w:rsid w:val="002264EF"/>
    <w:rsid w:val="00242264"/>
    <w:rsid w:val="00256A3D"/>
    <w:rsid w:val="00261FA9"/>
    <w:rsid w:val="002656B5"/>
    <w:rsid w:val="00271449"/>
    <w:rsid w:val="002847D9"/>
    <w:rsid w:val="00287D1F"/>
    <w:rsid w:val="0029593C"/>
    <w:rsid w:val="002B145B"/>
    <w:rsid w:val="002C38E9"/>
    <w:rsid w:val="002E0CF5"/>
    <w:rsid w:val="002E2D03"/>
    <w:rsid w:val="00307F12"/>
    <w:rsid w:val="003108D7"/>
    <w:rsid w:val="00316B4A"/>
    <w:rsid w:val="00317E54"/>
    <w:rsid w:val="00331670"/>
    <w:rsid w:val="003513AF"/>
    <w:rsid w:val="003573C6"/>
    <w:rsid w:val="003829F7"/>
    <w:rsid w:val="00397AFF"/>
    <w:rsid w:val="003A5654"/>
    <w:rsid w:val="003B00A9"/>
    <w:rsid w:val="003C12E2"/>
    <w:rsid w:val="003C3804"/>
    <w:rsid w:val="003C46B4"/>
    <w:rsid w:val="003C523B"/>
    <w:rsid w:val="003E1650"/>
    <w:rsid w:val="003F7B34"/>
    <w:rsid w:val="00420A3C"/>
    <w:rsid w:val="00431FC3"/>
    <w:rsid w:val="004326EB"/>
    <w:rsid w:val="00452A40"/>
    <w:rsid w:val="004657B1"/>
    <w:rsid w:val="00476E96"/>
    <w:rsid w:val="0048321C"/>
    <w:rsid w:val="0049115F"/>
    <w:rsid w:val="004A37AE"/>
    <w:rsid w:val="004A672F"/>
    <w:rsid w:val="004B17A4"/>
    <w:rsid w:val="004B2249"/>
    <w:rsid w:val="004B397A"/>
    <w:rsid w:val="004C0292"/>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48D0"/>
    <w:rsid w:val="006734D7"/>
    <w:rsid w:val="00680438"/>
    <w:rsid w:val="006804AD"/>
    <w:rsid w:val="006A6AA1"/>
    <w:rsid w:val="006D0FA4"/>
    <w:rsid w:val="006D6251"/>
    <w:rsid w:val="006E69C6"/>
    <w:rsid w:val="00703BB2"/>
    <w:rsid w:val="0070629F"/>
    <w:rsid w:val="00714C15"/>
    <w:rsid w:val="00723509"/>
    <w:rsid w:val="007705B1"/>
    <w:rsid w:val="00782E9B"/>
    <w:rsid w:val="0078788C"/>
    <w:rsid w:val="0079065C"/>
    <w:rsid w:val="007957D9"/>
    <w:rsid w:val="0079784B"/>
    <w:rsid w:val="007A4255"/>
    <w:rsid w:val="007A7F8B"/>
    <w:rsid w:val="007B304A"/>
    <w:rsid w:val="007B45D5"/>
    <w:rsid w:val="007B47DF"/>
    <w:rsid w:val="007D09EC"/>
    <w:rsid w:val="00802CA9"/>
    <w:rsid w:val="008373A0"/>
    <w:rsid w:val="00841FB9"/>
    <w:rsid w:val="00851E98"/>
    <w:rsid w:val="008551C1"/>
    <w:rsid w:val="00860CE6"/>
    <w:rsid w:val="008660F6"/>
    <w:rsid w:val="00870027"/>
    <w:rsid w:val="00884F7E"/>
    <w:rsid w:val="00887C16"/>
    <w:rsid w:val="008A772A"/>
    <w:rsid w:val="008B4760"/>
    <w:rsid w:val="008C1D4C"/>
    <w:rsid w:val="008C3ECB"/>
    <w:rsid w:val="008D4611"/>
    <w:rsid w:val="008E311C"/>
    <w:rsid w:val="00911C2D"/>
    <w:rsid w:val="009159B4"/>
    <w:rsid w:val="009169A0"/>
    <w:rsid w:val="00927789"/>
    <w:rsid w:val="00931CF2"/>
    <w:rsid w:val="00943976"/>
    <w:rsid w:val="00953742"/>
    <w:rsid w:val="00977996"/>
    <w:rsid w:val="00981394"/>
    <w:rsid w:val="0098163E"/>
    <w:rsid w:val="009851A5"/>
    <w:rsid w:val="009C19E5"/>
    <w:rsid w:val="009C622B"/>
    <w:rsid w:val="009C7508"/>
    <w:rsid w:val="009D28D2"/>
    <w:rsid w:val="00A01C2D"/>
    <w:rsid w:val="00A13555"/>
    <w:rsid w:val="00A141E7"/>
    <w:rsid w:val="00A16928"/>
    <w:rsid w:val="00A5610F"/>
    <w:rsid w:val="00A71202"/>
    <w:rsid w:val="00A74267"/>
    <w:rsid w:val="00AA0323"/>
    <w:rsid w:val="00AB29F0"/>
    <w:rsid w:val="00AC3674"/>
    <w:rsid w:val="00AC5701"/>
    <w:rsid w:val="00AD4475"/>
    <w:rsid w:val="00AE5E46"/>
    <w:rsid w:val="00AF0A56"/>
    <w:rsid w:val="00B14754"/>
    <w:rsid w:val="00B2111F"/>
    <w:rsid w:val="00B277BA"/>
    <w:rsid w:val="00B279A7"/>
    <w:rsid w:val="00B3644D"/>
    <w:rsid w:val="00B40CC9"/>
    <w:rsid w:val="00B42832"/>
    <w:rsid w:val="00B80436"/>
    <w:rsid w:val="00B82927"/>
    <w:rsid w:val="00B90B3E"/>
    <w:rsid w:val="00BA4EF4"/>
    <w:rsid w:val="00BA5FB4"/>
    <w:rsid w:val="00BC3A3D"/>
    <w:rsid w:val="00BC4699"/>
    <w:rsid w:val="00BE26FF"/>
    <w:rsid w:val="00BF2696"/>
    <w:rsid w:val="00C023CB"/>
    <w:rsid w:val="00C05F15"/>
    <w:rsid w:val="00C16DAA"/>
    <w:rsid w:val="00C218F2"/>
    <w:rsid w:val="00C40E21"/>
    <w:rsid w:val="00C4455D"/>
    <w:rsid w:val="00C55280"/>
    <w:rsid w:val="00C63201"/>
    <w:rsid w:val="00C72DC9"/>
    <w:rsid w:val="00C72E8E"/>
    <w:rsid w:val="00C74FEB"/>
    <w:rsid w:val="00C77FA3"/>
    <w:rsid w:val="00CA4D7B"/>
    <w:rsid w:val="00CA55D8"/>
    <w:rsid w:val="00CB708B"/>
    <w:rsid w:val="00CC1820"/>
    <w:rsid w:val="00CC5667"/>
    <w:rsid w:val="00CD4AFA"/>
    <w:rsid w:val="00CE2285"/>
    <w:rsid w:val="00CE4860"/>
    <w:rsid w:val="00CF15EA"/>
    <w:rsid w:val="00CF21C3"/>
    <w:rsid w:val="00CF6A50"/>
    <w:rsid w:val="00D0402B"/>
    <w:rsid w:val="00D21DF2"/>
    <w:rsid w:val="00D324B7"/>
    <w:rsid w:val="00D341DC"/>
    <w:rsid w:val="00D53D3A"/>
    <w:rsid w:val="00D54170"/>
    <w:rsid w:val="00D62EB5"/>
    <w:rsid w:val="00D64E36"/>
    <w:rsid w:val="00D92085"/>
    <w:rsid w:val="00DA67B6"/>
    <w:rsid w:val="00DC3F06"/>
    <w:rsid w:val="00DE46B3"/>
    <w:rsid w:val="00DF03B2"/>
    <w:rsid w:val="00DF387F"/>
    <w:rsid w:val="00E16294"/>
    <w:rsid w:val="00E45F36"/>
    <w:rsid w:val="00E675A1"/>
    <w:rsid w:val="00E91CC3"/>
    <w:rsid w:val="00E96EC8"/>
    <w:rsid w:val="00E97F98"/>
    <w:rsid w:val="00EB245C"/>
    <w:rsid w:val="00EB6EF1"/>
    <w:rsid w:val="00EC629E"/>
    <w:rsid w:val="00EE650D"/>
    <w:rsid w:val="00EE6EC6"/>
    <w:rsid w:val="00EF3E4A"/>
    <w:rsid w:val="00F1421C"/>
    <w:rsid w:val="00F21140"/>
    <w:rsid w:val="00F23DF2"/>
    <w:rsid w:val="00F24EAC"/>
    <w:rsid w:val="00F41668"/>
    <w:rsid w:val="00F46C8B"/>
    <w:rsid w:val="00F47B9A"/>
    <w:rsid w:val="00F51CDE"/>
    <w:rsid w:val="00F61BAE"/>
    <w:rsid w:val="00F70873"/>
    <w:rsid w:val="00F72A79"/>
    <w:rsid w:val="00F8091D"/>
    <w:rsid w:val="00F855E9"/>
    <w:rsid w:val="00FA2F1F"/>
    <w:rsid w:val="00FB557D"/>
    <w:rsid w:val="00FC2CD3"/>
    <w:rsid w:val="00FC3ED7"/>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4B2249"/>
    <w:pPr>
      <w:spacing w:after="0"/>
    </w:pPr>
  </w:style>
  <w:style w:type="paragraph" w:styleId="Kop1">
    <w:name w:val="heading 1"/>
    <w:basedOn w:val="Standaard"/>
    <w:next w:val="Standaard"/>
    <w:link w:val="Kop1Char"/>
    <w:uiPriority w:val="9"/>
    <w:qFormat/>
    <w:rsid w:val="000802DF"/>
    <w:pPr>
      <w:keepNext/>
      <w:keepLines/>
      <w:numPr>
        <w:numId w:val="2"/>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0802DF"/>
    <w:pPr>
      <w:keepNext/>
      <w:keepLines/>
      <w:numPr>
        <w:ilvl w:val="1"/>
        <w:numId w:val="2"/>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numPr>
        <w:ilvl w:val="2"/>
        <w:numId w:val="2"/>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numPr>
        <w:ilvl w:val="3"/>
        <w:numId w:val="2"/>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numPr>
        <w:ilvl w:val="4"/>
        <w:numId w:val="2"/>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numPr>
        <w:ilvl w:val="5"/>
        <w:numId w:val="2"/>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numPr>
        <w:ilvl w:val="6"/>
        <w:numId w:val="2"/>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numPr>
        <w:ilvl w:val="7"/>
        <w:numId w:val="2"/>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numPr>
        <w:ilvl w:val="8"/>
        <w:numId w:val="2"/>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9"/>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1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5"/>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802DF"/>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divs>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png"/><Relationship Id="rId68" Type="http://schemas.microsoft.com/office/2007/relationships/stylesWithEffects" Target="stylesWithEffect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www.gnu.org/licen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345535-CBA7-4748-AF88-34211EC91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45</Pages>
  <Words>13023</Words>
  <Characters>74233</Characters>
  <Application>Microsoft Office Word</Application>
  <DocSecurity>0</DocSecurity>
  <Lines>618</Lines>
  <Paragraphs>174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87082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LP</cp:lastModifiedBy>
  <cp:revision>66</cp:revision>
  <cp:lastPrinted>2014-11-28T08:50:00Z</cp:lastPrinted>
  <dcterms:created xsi:type="dcterms:W3CDTF">2014-11-26T12:56:00Z</dcterms:created>
  <dcterms:modified xsi:type="dcterms:W3CDTF">2014-11-28T08:53:00Z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